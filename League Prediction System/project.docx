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EE6" w:rsidRPr="00630444" w:rsidRDefault="00787EE6" w:rsidP="00787EE6">
      <w:pPr>
        <w:spacing w:before="55" w:line="459" w:lineRule="exact"/>
        <w:ind w:left="273" w:right="364"/>
        <w:jc w:val="center"/>
        <w:rPr>
          <w:b/>
          <w:color w:val="76923C" w:themeColor="accent3" w:themeShade="BF"/>
          <w:sz w:val="40"/>
        </w:rPr>
      </w:pPr>
      <w:r>
        <w:rPr>
          <w:noProof/>
          <w:color w:val="76923C" w:themeColor="accent3" w:themeShade="BF"/>
          <w:sz w:val="22"/>
        </w:rPr>
        <mc:AlternateContent>
          <mc:Choice Requires="wps">
            <w:drawing>
              <wp:anchor distT="0" distB="0" distL="114300" distR="114300" simplePos="0" relativeHeight="251677696" behindDoc="1" locked="0" layoutInCell="1" allowOverlap="1">
                <wp:simplePos x="0" y="0"/>
                <wp:positionH relativeFrom="page">
                  <wp:posOffset>304800</wp:posOffset>
                </wp:positionH>
                <wp:positionV relativeFrom="page">
                  <wp:posOffset>304800</wp:posOffset>
                </wp:positionV>
                <wp:extent cx="6952615" cy="10086340"/>
                <wp:effectExtent l="0" t="0" r="635" b="635"/>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52 480"/>
                            <a:gd name="T11" fmla="*/ 552 h 15884"/>
                            <a:gd name="T12" fmla="+- 0 11342 480"/>
                            <a:gd name="T13" fmla="*/ T12 w 10949"/>
                            <a:gd name="T14" fmla="+- 0 566 480"/>
                            <a:gd name="T15" fmla="*/ 566 h 15884"/>
                            <a:gd name="T16" fmla="+- 0 11342 480"/>
                            <a:gd name="T17" fmla="*/ T16 w 10949"/>
                            <a:gd name="T18" fmla="+- 0 16277 480"/>
                            <a:gd name="T19" fmla="*/ 16277 h 15884"/>
                            <a:gd name="T20" fmla="+- 0 566 480"/>
                            <a:gd name="T21" fmla="*/ T20 w 10949"/>
                            <a:gd name="T22" fmla="+- 0 16277 480"/>
                            <a:gd name="T23" fmla="*/ 16277 h 15884"/>
                            <a:gd name="T24" fmla="+- 0 566 480"/>
                            <a:gd name="T25" fmla="*/ T24 w 10949"/>
                            <a:gd name="T26" fmla="+- 0 566 480"/>
                            <a:gd name="T27" fmla="*/ 566 h 15884"/>
                            <a:gd name="T28" fmla="+- 0 11342 480"/>
                            <a:gd name="T29" fmla="*/ T28 w 10949"/>
                            <a:gd name="T30" fmla="+- 0 566 480"/>
                            <a:gd name="T31" fmla="*/ 566 h 15884"/>
                            <a:gd name="T32" fmla="+- 0 11342 480"/>
                            <a:gd name="T33" fmla="*/ T32 w 10949"/>
                            <a:gd name="T34" fmla="+- 0 552 480"/>
                            <a:gd name="T35" fmla="*/ 552 h 15884"/>
                            <a:gd name="T36" fmla="+- 0 566 480"/>
                            <a:gd name="T37" fmla="*/ T36 w 10949"/>
                            <a:gd name="T38" fmla="+- 0 552 480"/>
                            <a:gd name="T39" fmla="*/ 552 h 15884"/>
                            <a:gd name="T40" fmla="+- 0 552 480"/>
                            <a:gd name="T41" fmla="*/ T40 w 10949"/>
                            <a:gd name="T42" fmla="+- 0 552 480"/>
                            <a:gd name="T43" fmla="*/ 552 h 15884"/>
                            <a:gd name="T44" fmla="+- 0 552 480"/>
                            <a:gd name="T45" fmla="*/ T44 w 10949"/>
                            <a:gd name="T46" fmla="+- 0 16334 480"/>
                            <a:gd name="T47" fmla="*/ 16334 h 15884"/>
                            <a:gd name="T48" fmla="+- 0 566 480"/>
                            <a:gd name="T49" fmla="*/ T48 w 10949"/>
                            <a:gd name="T50" fmla="+- 0 16334 480"/>
                            <a:gd name="T51" fmla="*/ 16334 h 15884"/>
                            <a:gd name="T52" fmla="+- 0 11342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552 480"/>
                            <a:gd name="T67" fmla="*/ 552 h 15884"/>
                            <a:gd name="T68" fmla="+- 0 11428 480"/>
                            <a:gd name="T69" fmla="*/ T68 w 10949"/>
                            <a:gd name="T70" fmla="+- 0 480 480"/>
                            <a:gd name="T71" fmla="*/ 480 h 15884"/>
                            <a:gd name="T72" fmla="+- 0 11414 480"/>
                            <a:gd name="T73" fmla="*/ T72 w 10949"/>
                            <a:gd name="T74" fmla="+- 0 480 480"/>
                            <a:gd name="T75" fmla="*/ 480 h 15884"/>
                            <a:gd name="T76" fmla="+- 0 11414 480"/>
                            <a:gd name="T77" fmla="*/ T76 w 10949"/>
                            <a:gd name="T78" fmla="+- 0 538 480"/>
                            <a:gd name="T79" fmla="*/ 538 h 15884"/>
                            <a:gd name="T80" fmla="+- 0 11414 480"/>
                            <a:gd name="T81" fmla="*/ T80 w 10949"/>
                            <a:gd name="T82" fmla="+- 0 16349 480"/>
                            <a:gd name="T83" fmla="*/ 16349 h 15884"/>
                            <a:gd name="T84" fmla="+- 0 11342 480"/>
                            <a:gd name="T85" fmla="*/ T84 w 10949"/>
                            <a:gd name="T86" fmla="+- 0 16349 480"/>
                            <a:gd name="T87" fmla="*/ 16349 h 15884"/>
                            <a:gd name="T88" fmla="+- 0 566 480"/>
                            <a:gd name="T89" fmla="*/ T88 w 10949"/>
                            <a:gd name="T90" fmla="+- 0 16349 480"/>
                            <a:gd name="T91" fmla="*/ 16349 h 15884"/>
                            <a:gd name="T92" fmla="+- 0 538 480"/>
                            <a:gd name="T93" fmla="*/ T92 w 10949"/>
                            <a:gd name="T94" fmla="+- 0 16349 480"/>
                            <a:gd name="T95" fmla="*/ 16349 h 15884"/>
                            <a:gd name="T96" fmla="+- 0 538 480"/>
                            <a:gd name="T97" fmla="*/ T96 w 10949"/>
                            <a:gd name="T98" fmla="+- 0 538 480"/>
                            <a:gd name="T99" fmla="*/ 538 h 15884"/>
                            <a:gd name="T100" fmla="+- 0 566 480"/>
                            <a:gd name="T101" fmla="*/ T100 w 10949"/>
                            <a:gd name="T102" fmla="+- 0 538 480"/>
                            <a:gd name="T103" fmla="*/ 538 h 15884"/>
                            <a:gd name="T104" fmla="+- 0 11342 480"/>
                            <a:gd name="T105" fmla="*/ T104 w 10949"/>
                            <a:gd name="T106" fmla="+- 0 538 480"/>
                            <a:gd name="T107" fmla="*/ 538 h 15884"/>
                            <a:gd name="T108" fmla="+- 0 11414 480"/>
                            <a:gd name="T109" fmla="*/ T108 w 10949"/>
                            <a:gd name="T110" fmla="+- 0 538 480"/>
                            <a:gd name="T111" fmla="*/ 538 h 15884"/>
                            <a:gd name="T112" fmla="+- 0 11414 480"/>
                            <a:gd name="T113" fmla="*/ T112 w 10949"/>
                            <a:gd name="T114" fmla="+- 0 480 480"/>
                            <a:gd name="T115" fmla="*/ 480 h 15884"/>
                            <a:gd name="T116" fmla="+- 0 11342 480"/>
                            <a:gd name="T117" fmla="*/ T116 w 10949"/>
                            <a:gd name="T118" fmla="+- 0 480 480"/>
                            <a:gd name="T119" fmla="*/ 480 h 15884"/>
                            <a:gd name="T120" fmla="+- 0 566 480"/>
                            <a:gd name="T121" fmla="*/ T120 w 10949"/>
                            <a:gd name="T122" fmla="+- 0 480 480"/>
                            <a:gd name="T123" fmla="*/ 480 h 15884"/>
                            <a:gd name="T124" fmla="+- 0 538 480"/>
                            <a:gd name="T125" fmla="*/ T124 w 10949"/>
                            <a:gd name="T126" fmla="+- 0 480 480"/>
                            <a:gd name="T127" fmla="*/ 480 h 15884"/>
                            <a:gd name="T128" fmla="+- 0 480 480"/>
                            <a:gd name="T129" fmla="*/ T128 w 10949"/>
                            <a:gd name="T130" fmla="+- 0 480 480"/>
                            <a:gd name="T131" fmla="*/ 480 h 15884"/>
                            <a:gd name="T132" fmla="+- 0 480 480"/>
                            <a:gd name="T133" fmla="*/ T132 w 10949"/>
                            <a:gd name="T134" fmla="+- 0 538 480"/>
                            <a:gd name="T135" fmla="*/ 538 h 15884"/>
                            <a:gd name="T136" fmla="+- 0 480 480"/>
                            <a:gd name="T137" fmla="*/ T136 w 10949"/>
                            <a:gd name="T138" fmla="+- 0 16349 480"/>
                            <a:gd name="T139" fmla="*/ 16349 h 15884"/>
                            <a:gd name="T140" fmla="+- 0 480 480"/>
                            <a:gd name="T141" fmla="*/ T140 w 10949"/>
                            <a:gd name="T142" fmla="+- 0 16363 480"/>
                            <a:gd name="T143" fmla="*/ 16363 h 15884"/>
                            <a:gd name="T144" fmla="+- 0 538 480"/>
                            <a:gd name="T145" fmla="*/ T144 w 10949"/>
                            <a:gd name="T146" fmla="+- 0 16363 480"/>
                            <a:gd name="T147" fmla="*/ 16363 h 15884"/>
                            <a:gd name="T148" fmla="+- 0 566 480"/>
                            <a:gd name="T149" fmla="*/ T148 w 10949"/>
                            <a:gd name="T150" fmla="+- 0 16363 480"/>
                            <a:gd name="T151" fmla="*/ 16363 h 15884"/>
                            <a:gd name="T152" fmla="+- 0 11342 480"/>
                            <a:gd name="T153" fmla="*/ T152 w 10949"/>
                            <a:gd name="T154" fmla="+- 0 16363 480"/>
                            <a:gd name="T155" fmla="*/ 16363 h 15884"/>
                            <a:gd name="T156" fmla="+- 0 11414 480"/>
                            <a:gd name="T157" fmla="*/ T156 w 10949"/>
                            <a:gd name="T158" fmla="+- 0 16363 480"/>
                            <a:gd name="T159" fmla="*/ 16363 h 15884"/>
                            <a:gd name="T160" fmla="+- 0 11428 480"/>
                            <a:gd name="T161" fmla="*/ T160 w 10949"/>
                            <a:gd name="T162" fmla="+- 0 16363 480"/>
                            <a:gd name="T163" fmla="*/ 16363 h 15884"/>
                            <a:gd name="T164" fmla="+- 0 11428 480"/>
                            <a:gd name="T165" fmla="*/ T164 w 10949"/>
                            <a:gd name="T166" fmla="+- 0 16349 480"/>
                            <a:gd name="T167" fmla="*/ 16349 h 15884"/>
                            <a:gd name="T168" fmla="+- 0 11428 480"/>
                            <a:gd name="T169" fmla="*/ T168 w 10949"/>
                            <a:gd name="T170" fmla="+- 0 538 480"/>
                            <a:gd name="T171" fmla="*/ 538 h 15884"/>
                            <a:gd name="T172" fmla="+- 0 11428 480"/>
                            <a:gd name="T173" fmla="*/ T172 w 10949"/>
                            <a:gd name="T174" fmla="+- 0 480 480"/>
                            <a:gd name="T17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15854"/>
                              </a:lnTo>
                              <a:lnTo>
                                <a:pt x="86" y="15854"/>
                              </a:lnTo>
                              <a:lnTo>
                                <a:pt x="10862" y="15854"/>
                              </a:lnTo>
                              <a:lnTo>
                                <a:pt x="10920" y="15854"/>
                              </a:lnTo>
                              <a:lnTo>
                                <a:pt x="10920" y="72"/>
                              </a:lnTo>
                              <a:close/>
                              <a:moveTo>
                                <a:pt x="10948" y="0"/>
                              </a:moveTo>
                              <a:lnTo>
                                <a:pt x="10934" y="0"/>
                              </a:lnTo>
                              <a:lnTo>
                                <a:pt x="10934" y="58"/>
                              </a:lnTo>
                              <a:lnTo>
                                <a:pt x="10934" y="15869"/>
                              </a:lnTo>
                              <a:lnTo>
                                <a:pt x="10862" y="15869"/>
                              </a:lnTo>
                              <a:lnTo>
                                <a:pt x="86" y="15869"/>
                              </a:lnTo>
                              <a:lnTo>
                                <a:pt x="58" y="15869"/>
                              </a:lnTo>
                              <a:lnTo>
                                <a:pt x="58" y="58"/>
                              </a:lnTo>
                              <a:lnTo>
                                <a:pt x="86" y="58"/>
                              </a:lnTo>
                              <a:lnTo>
                                <a:pt x="10862" y="58"/>
                              </a:lnTo>
                              <a:lnTo>
                                <a:pt x="10934" y="58"/>
                              </a:lnTo>
                              <a:lnTo>
                                <a:pt x="10934" y="0"/>
                              </a:lnTo>
                              <a:lnTo>
                                <a:pt x="10862" y="0"/>
                              </a:lnTo>
                              <a:lnTo>
                                <a:pt x="86" y="0"/>
                              </a:lnTo>
                              <a:lnTo>
                                <a:pt x="58" y="0"/>
                              </a:lnTo>
                              <a:lnTo>
                                <a:pt x="0" y="0"/>
                              </a:lnTo>
                              <a:lnTo>
                                <a:pt x="0" y="58"/>
                              </a:lnTo>
                              <a:lnTo>
                                <a:pt x="0" y="15869"/>
                              </a:lnTo>
                              <a:lnTo>
                                <a:pt x="0" y="15883"/>
                              </a:lnTo>
                              <a:lnTo>
                                <a:pt x="58" y="15883"/>
                              </a:lnTo>
                              <a:lnTo>
                                <a:pt x="86" y="15883"/>
                              </a:lnTo>
                              <a:lnTo>
                                <a:pt x="10862" y="15883"/>
                              </a:lnTo>
                              <a:lnTo>
                                <a:pt x="10934" y="15883"/>
                              </a:lnTo>
                              <a:lnTo>
                                <a:pt x="10948" y="15883"/>
                              </a:lnTo>
                              <a:lnTo>
                                <a:pt x="10948" y="15869"/>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3E1" id="Freeform 4" o:spid="_x0000_s1026" style="position:absolute;margin-left:24pt;margin-top:24pt;width:547.45pt;height:794.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" path="m10920,72r-58,l10862,86r,15711l86,15797,86,86r10776,l10862,72,86,72r-14,l72,15854r14,l10862,15854r58,l10920,72xm10948,r-14,l10934,58r,15811l10862,15869r-10776,l58,15869,58,58r28,l10862,58r72,l10934,r-72,l86,,58,,,,,58,,15869r,14l58,15883r28,l10862,15883r72,l10948,15883r,-14l10948,58r,-58xe" fillcolor="black" stroked="f">
                <v:path arrowok="t" o:connecttype="custom" o:connectlocs="6934200,350520;6897370,350520;6897370,350520;6897370,359410;6897370,10335895;54610,10335895;54610,359410;6897370,359410;6897370,350520;54610,350520;45720,350520;45720,10372090;54610,10372090;6897370,10372090;6897370,10372090;6934200,10372090;6934200,350520;6951980,304800;6943090,304800;6943090,341630;6943090,10381615;6897370,10381615;54610,10381615;36830,10381615;36830,341630;54610,341630;6897370,341630;6943090,341630;6943090,304800;6897370,304800;54610,304800;36830,304800;0,304800;0,341630;0,10381615;0,10390505;36830,10390505;54610,10390505;6897370,10390505;6943090,10390505;6951980,10390505;6951980,10381615;6951980,341630;6951980,304800" o:connectangles="0,0,0,0,0,0,0,0,0,0,0,0,0,0,0,0,0,0,0,0,0,0,0,0,0,0,0,0,0,0,0,0,0,0,0,0,0,0,0,0,0,0,0,0"/>
                <w10:wrap anchorx="page" anchory="page"/>
              </v:shape>
            </w:pict>
          </mc:Fallback>
        </mc:AlternateContent>
      </w:r>
      <w:r w:rsidRPr="0011770C">
        <w:rPr>
          <w:b/>
          <w:color w:val="76923C" w:themeColor="accent3" w:themeShade="BF"/>
          <w:sz w:val="40"/>
        </w:rPr>
        <w:t>JOMMO KENYATTA UNIVERSITY OF AGRICULTURE AND TECHNOLOGY</w:t>
      </w:r>
    </w:p>
    <w:p w:rsidR="00787EE6" w:rsidRDefault="00787EE6" w:rsidP="00787EE6">
      <w:pPr>
        <w:pStyle w:val="BodyText"/>
        <w:jc w:val="center"/>
        <w:rPr>
          <w:b/>
          <w:sz w:val="20"/>
        </w:rPr>
      </w:pPr>
    </w:p>
    <w:p w:rsidR="00787EE6" w:rsidRDefault="00787EE6" w:rsidP="00787EE6">
      <w:pPr>
        <w:pStyle w:val="BodyText"/>
        <w:spacing w:before="11"/>
        <w:jc w:val="center"/>
        <w:rPr>
          <w:b/>
          <w:sz w:val="26"/>
        </w:rPr>
      </w:pPr>
      <w:r w:rsidRPr="0011770C">
        <w:rPr>
          <w:b/>
          <w:noProof/>
          <w:sz w:val="26"/>
        </w:rPr>
        <w:drawing>
          <wp:inline distT="0" distB="0" distL="0" distR="0" wp14:anchorId="3879042C" wp14:editId="15A1E65A">
            <wp:extent cx="1905000" cy="1266825"/>
            <wp:effectExtent l="0" t="0" r="0" b="0"/>
            <wp:docPr id="2" name="Picture 2" descr="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rsidR="00787EE6" w:rsidRDefault="00787EE6" w:rsidP="00787EE6">
      <w:pPr>
        <w:spacing w:before="259"/>
        <w:ind w:left="242" w:right="364"/>
        <w:jc w:val="center"/>
        <w:rPr>
          <w:b/>
          <w:sz w:val="24"/>
        </w:rPr>
      </w:pPr>
      <w:r>
        <w:rPr>
          <w:b/>
          <w:sz w:val="24"/>
        </w:rPr>
        <w:t>A project report on</w:t>
      </w:r>
    </w:p>
    <w:p w:rsidR="00787EE6" w:rsidRDefault="00787EE6" w:rsidP="00787EE6">
      <w:pPr>
        <w:pStyle w:val="BodyText"/>
        <w:spacing w:before="4"/>
        <w:jc w:val="center"/>
        <w:rPr>
          <w:b/>
          <w:sz w:val="21"/>
        </w:rPr>
      </w:pPr>
    </w:p>
    <w:p w:rsidR="00787EE6" w:rsidRDefault="00787EE6" w:rsidP="00787EE6">
      <w:pPr>
        <w:pStyle w:val="Heading1"/>
        <w:spacing w:line="415" w:lineRule="auto"/>
        <w:ind w:left="1110" w:right="1240"/>
        <w:jc w:val="center"/>
      </w:pPr>
      <w:r>
        <w:rPr>
          <w:color w:val="FF0000"/>
        </w:rPr>
        <w:t>“Predicting Results of Football Matches using Machine Learning”</w:t>
      </w:r>
    </w:p>
    <w:p w:rsidR="00787EE6" w:rsidRPr="0011770C" w:rsidRDefault="00787EE6" w:rsidP="00787EE6">
      <w:pPr>
        <w:spacing w:line="319" w:lineRule="exact"/>
        <w:ind w:left="249" w:right="364"/>
        <w:jc w:val="center"/>
        <w:rPr>
          <w:sz w:val="28"/>
        </w:rPr>
      </w:pPr>
      <w:r>
        <w:rPr>
          <w:sz w:val="28"/>
        </w:rPr>
        <w:t xml:space="preserve">Submitted </w:t>
      </w:r>
      <w:proofErr w:type="gramStart"/>
      <w:r>
        <w:rPr>
          <w:sz w:val="28"/>
        </w:rPr>
        <w:t>in  fulfillment</w:t>
      </w:r>
      <w:proofErr w:type="gramEnd"/>
      <w:r>
        <w:rPr>
          <w:sz w:val="28"/>
        </w:rPr>
        <w:t xml:space="preserve"> for the computer systems project</w:t>
      </w:r>
    </w:p>
    <w:p w:rsidR="00787EE6" w:rsidRDefault="00787EE6" w:rsidP="00787EE6">
      <w:pPr>
        <w:spacing w:before="162"/>
        <w:ind w:left="238" w:right="364"/>
        <w:jc w:val="center"/>
        <w:rPr>
          <w:b/>
          <w:sz w:val="28"/>
        </w:rPr>
      </w:pPr>
      <w:proofErr w:type="gramStart"/>
      <w:r>
        <w:rPr>
          <w:b/>
          <w:sz w:val="28"/>
        </w:rPr>
        <w:t>by</w:t>
      </w:r>
      <w:proofErr w:type="gramEnd"/>
    </w:p>
    <w:p w:rsidR="00787EE6" w:rsidRDefault="00787EE6" w:rsidP="00787EE6">
      <w:pPr>
        <w:spacing w:before="167"/>
        <w:ind w:left="226" w:right="364"/>
        <w:jc w:val="center"/>
        <w:rPr>
          <w:b/>
          <w:color w:val="984806" w:themeColor="accent6" w:themeShade="80"/>
          <w:sz w:val="28"/>
        </w:rPr>
      </w:pPr>
      <w:r>
        <w:rPr>
          <w:b/>
          <w:color w:val="984806" w:themeColor="accent6" w:themeShade="80"/>
          <w:sz w:val="28"/>
        </w:rPr>
        <w:t xml:space="preserve">Denis </w:t>
      </w:r>
      <w:proofErr w:type="spellStart"/>
      <w:r>
        <w:rPr>
          <w:b/>
          <w:color w:val="984806" w:themeColor="accent6" w:themeShade="80"/>
          <w:sz w:val="28"/>
        </w:rPr>
        <w:t>Kamau</w:t>
      </w:r>
      <w:proofErr w:type="spellEnd"/>
      <w:r>
        <w:rPr>
          <w:b/>
          <w:color w:val="984806" w:themeColor="accent6" w:themeShade="80"/>
          <w:sz w:val="28"/>
        </w:rPr>
        <w:t xml:space="preserve"> </w:t>
      </w:r>
      <w:proofErr w:type="spellStart"/>
      <w:r>
        <w:rPr>
          <w:b/>
          <w:color w:val="984806" w:themeColor="accent6" w:themeShade="80"/>
          <w:sz w:val="28"/>
        </w:rPr>
        <w:t>Thuo</w:t>
      </w:r>
      <w:proofErr w:type="spellEnd"/>
      <w:r>
        <w:rPr>
          <w:b/>
          <w:color w:val="984806" w:themeColor="accent6" w:themeShade="80"/>
          <w:sz w:val="28"/>
        </w:rPr>
        <w:t xml:space="preserve"> (sct212-0077/2017)</w:t>
      </w:r>
    </w:p>
    <w:p w:rsidR="00787EE6" w:rsidRPr="00630444" w:rsidRDefault="00787EE6" w:rsidP="00787EE6">
      <w:pPr>
        <w:spacing w:before="167"/>
        <w:ind w:left="226" w:right="364"/>
        <w:jc w:val="center"/>
        <w:rPr>
          <w:b/>
          <w:color w:val="984806" w:themeColor="accent6" w:themeShade="80"/>
          <w:sz w:val="28"/>
        </w:rPr>
      </w:pPr>
      <w:r>
        <w:rPr>
          <w:b/>
          <w:sz w:val="28"/>
        </w:rPr>
        <w:t>Under the guidance of</w:t>
      </w:r>
    </w:p>
    <w:p w:rsidR="00787EE6" w:rsidRPr="00630444" w:rsidRDefault="00787EE6" w:rsidP="00787EE6">
      <w:pPr>
        <w:spacing w:before="245"/>
        <w:ind w:left="3906" w:right="3988" w:firstLine="9"/>
        <w:jc w:val="center"/>
        <w:rPr>
          <w:b/>
          <w:color w:val="984806" w:themeColor="accent6" w:themeShade="80"/>
          <w:sz w:val="28"/>
        </w:rPr>
      </w:pPr>
      <w:r w:rsidRPr="00630444">
        <w:rPr>
          <w:b/>
          <w:color w:val="984806" w:themeColor="accent6" w:themeShade="80"/>
          <w:sz w:val="28"/>
        </w:rPr>
        <w:t>Mr.</w:t>
      </w:r>
      <w:r w:rsidRPr="00630444">
        <w:rPr>
          <w:color w:val="984806" w:themeColor="accent6" w:themeShade="80"/>
        </w:rPr>
        <w:t xml:space="preserve"> </w:t>
      </w:r>
      <w:r w:rsidRPr="00630444">
        <w:rPr>
          <w:b/>
          <w:color w:val="984806" w:themeColor="accent6" w:themeShade="80"/>
          <w:sz w:val="28"/>
        </w:rPr>
        <w:t xml:space="preserve">Isaiah </w:t>
      </w:r>
      <w:proofErr w:type="spellStart"/>
      <w:r w:rsidRPr="00630444">
        <w:rPr>
          <w:b/>
          <w:color w:val="984806" w:themeColor="accent6" w:themeShade="80"/>
          <w:sz w:val="28"/>
        </w:rPr>
        <w:t>Onando</w:t>
      </w:r>
      <w:proofErr w:type="spellEnd"/>
      <w:r w:rsidRPr="00630444">
        <w:rPr>
          <w:b/>
          <w:color w:val="984806" w:themeColor="accent6" w:themeShade="80"/>
          <w:sz w:val="28"/>
        </w:rPr>
        <w:t xml:space="preserve"> </w:t>
      </w:r>
      <w:proofErr w:type="spellStart"/>
      <w:r w:rsidRPr="00630444">
        <w:rPr>
          <w:b/>
          <w:color w:val="984806" w:themeColor="accent6" w:themeShade="80"/>
          <w:sz w:val="28"/>
        </w:rPr>
        <w:t>Mulang</w:t>
      </w:r>
      <w:proofErr w:type="spellEnd"/>
    </w:p>
    <w:p w:rsidR="00787EE6" w:rsidRDefault="00787EE6" w:rsidP="00787EE6">
      <w:pPr>
        <w:pStyle w:val="BodyText"/>
        <w:spacing w:before="10"/>
        <w:jc w:val="center"/>
        <w:rPr>
          <w:noProof/>
        </w:rPr>
      </w:pPr>
      <w:r>
        <w:rPr>
          <w:noProof/>
        </w:rPr>
        <w:t xml:space="preserve">             </w:t>
      </w:r>
    </w:p>
    <w:p w:rsidR="00787EE6" w:rsidRDefault="00787EE6" w:rsidP="00787EE6">
      <w:pPr>
        <w:pStyle w:val="BodyText"/>
        <w:spacing w:before="10"/>
        <w:jc w:val="center"/>
        <w:rPr>
          <w:noProof/>
        </w:rPr>
      </w:pPr>
    </w:p>
    <w:p w:rsidR="00787EE6" w:rsidRDefault="00787EE6" w:rsidP="00787EE6">
      <w:pPr>
        <w:pStyle w:val="BodyText"/>
        <w:spacing w:before="10"/>
        <w:jc w:val="center"/>
        <w:rPr>
          <w:b/>
          <w:sz w:val="26"/>
        </w:rPr>
      </w:pPr>
    </w:p>
    <w:p w:rsidR="00787EE6" w:rsidRDefault="00787EE6" w:rsidP="00787EE6">
      <w:pPr>
        <w:pStyle w:val="BodyText"/>
        <w:spacing w:before="7"/>
        <w:jc w:val="center"/>
        <w:rPr>
          <w:b/>
          <w:sz w:val="27"/>
        </w:rPr>
      </w:pPr>
    </w:p>
    <w:p w:rsidR="00787EE6" w:rsidRPr="00630444" w:rsidRDefault="00787EE6" w:rsidP="00787EE6">
      <w:pPr>
        <w:ind w:left="273" w:right="348"/>
        <w:jc w:val="center"/>
        <w:rPr>
          <w:b/>
          <w:sz w:val="32"/>
        </w:rPr>
      </w:pPr>
      <w:r>
        <w:rPr>
          <w:b/>
          <w:sz w:val="32"/>
        </w:rPr>
        <w:t xml:space="preserve">(SCIT) </w:t>
      </w:r>
      <w:r w:rsidRPr="00630444">
        <w:rPr>
          <w:b/>
          <w:sz w:val="32"/>
        </w:rPr>
        <w:t>School of Computing an</w:t>
      </w:r>
      <w:r>
        <w:rPr>
          <w:b/>
          <w:sz w:val="32"/>
        </w:rPr>
        <w:t>d Information Technology -</w:t>
      </w:r>
      <w:r w:rsidRPr="00630444">
        <w:t xml:space="preserve"> </w:t>
      </w:r>
      <w:r w:rsidRPr="00427997">
        <w:rPr>
          <w:b/>
          <w:sz w:val="36"/>
        </w:rPr>
        <w:t>J</w:t>
      </w:r>
      <w:r w:rsidRPr="00630444">
        <w:rPr>
          <w:b/>
          <w:sz w:val="32"/>
        </w:rPr>
        <w:t>OMMO KENYATTA UNIVERSITY OF AGRICULTURE AND TECHNOLOGY</w:t>
      </w:r>
    </w:p>
    <w:p w:rsidR="00787EE6" w:rsidRDefault="00787EE6" w:rsidP="00787EE6">
      <w:pPr>
        <w:pStyle w:val="BodyText"/>
        <w:spacing w:line="273" w:lineRule="exact"/>
        <w:ind w:left="273" w:right="351"/>
        <w:jc w:val="center"/>
      </w:pPr>
    </w:p>
    <w:p w:rsidR="00787EE6" w:rsidRDefault="00787EE6" w:rsidP="00787EE6">
      <w:pPr>
        <w:pStyle w:val="BodyText"/>
        <w:spacing w:before="6"/>
        <w:jc w:val="center"/>
      </w:pPr>
    </w:p>
    <w:p w:rsidR="00787EE6" w:rsidRDefault="00787EE6" w:rsidP="00787EE6">
      <w:pPr>
        <w:ind w:right="356"/>
        <w:rPr>
          <w:b/>
          <w:sz w:val="28"/>
        </w:rPr>
      </w:pPr>
    </w:p>
    <w:p w:rsidR="00787EE6" w:rsidRDefault="00787EE6" w:rsidP="00787EE6">
      <w:pPr>
        <w:ind w:right="356"/>
        <w:rPr>
          <w:b/>
          <w:sz w:val="28"/>
        </w:rPr>
      </w:pPr>
    </w:p>
    <w:p w:rsidR="00787EE6" w:rsidRDefault="00787EE6" w:rsidP="00787EE6">
      <w:pPr>
        <w:ind w:right="356"/>
        <w:rPr>
          <w:b/>
          <w:sz w:val="28"/>
        </w:rPr>
      </w:pPr>
    </w:p>
    <w:p w:rsidR="00787EE6" w:rsidRDefault="00787EE6">
      <w:pPr>
        <w:rPr>
          <w:sz w:val="14"/>
          <w:szCs w:val="14"/>
        </w:rPr>
      </w:pPr>
      <w:r>
        <w:rPr>
          <w:sz w:val="14"/>
          <w:szCs w:val="14"/>
        </w:rPr>
        <w:br w:type="page"/>
      </w:r>
    </w:p>
    <w:p w:rsidR="00C141AB" w:rsidRDefault="00C141AB">
      <w:pPr>
        <w:spacing w:before="8" w:line="140" w:lineRule="exact"/>
        <w:rPr>
          <w:sz w:val="14"/>
          <w:szCs w:val="14"/>
        </w:rPr>
      </w:pPr>
    </w:p>
    <w:p w:rsidR="0038026C" w:rsidRDefault="0038026C">
      <w:pPr>
        <w:spacing w:before="8" w:line="140" w:lineRule="exact"/>
        <w:rPr>
          <w:sz w:val="14"/>
          <w:szCs w:val="14"/>
        </w:rPr>
      </w:pPr>
    </w:p>
    <w:tbl>
      <w:tblPr>
        <w:tblW w:w="9302" w:type="dxa"/>
        <w:tblInd w:w="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47"/>
        <w:gridCol w:w="1655"/>
      </w:tblGrid>
      <w:tr w:rsidR="0038026C" w:rsidTr="00C06970">
        <w:trPr>
          <w:trHeight w:val="440"/>
        </w:trPr>
        <w:tc>
          <w:tcPr>
            <w:tcW w:w="7647" w:type="dxa"/>
          </w:tcPr>
          <w:p w:rsidR="0038026C" w:rsidRDefault="0038026C" w:rsidP="00C06970">
            <w:pPr>
              <w:pStyle w:val="TableParagraph"/>
              <w:spacing w:before="7"/>
              <w:ind w:left="3374" w:right="3354"/>
              <w:jc w:val="center"/>
              <w:rPr>
                <w:b/>
                <w:sz w:val="28"/>
              </w:rPr>
            </w:pPr>
            <w:r>
              <w:rPr>
                <w:b/>
                <w:sz w:val="28"/>
              </w:rPr>
              <w:t>TITLE</w:t>
            </w:r>
          </w:p>
        </w:tc>
        <w:tc>
          <w:tcPr>
            <w:tcW w:w="1655" w:type="dxa"/>
          </w:tcPr>
          <w:p w:rsidR="0038026C" w:rsidRDefault="0038026C" w:rsidP="00C06970">
            <w:pPr>
              <w:pStyle w:val="TableParagraph"/>
              <w:spacing w:line="319" w:lineRule="exact"/>
              <w:ind w:left="109"/>
              <w:rPr>
                <w:b/>
                <w:sz w:val="28"/>
              </w:rPr>
            </w:pPr>
            <w:r>
              <w:rPr>
                <w:b/>
                <w:sz w:val="28"/>
              </w:rPr>
              <w:t>PAGE NO.</w:t>
            </w:r>
          </w:p>
        </w:tc>
      </w:tr>
      <w:tr w:rsidR="0038026C" w:rsidTr="00C06970">
        <w:trPr>
          <w:trHeight w:val="383"/>
        </w:trPr>
        <w:tc>
          <w:tcPr>
            <w:tcW w:w="7647" w:type="dxa"/>
          </w:tcPr>
          <w:p w:rsidR="0038026C" w:rsidRPr="0038026C" w:rsidRDefault="00C06970" w:rsidP="00C06970">
            <w:pPr>
              <w:pStyle w:val="TableParagraph"/>
              <w:rPr>
                <w:b/>
                <w:sz w:val="28"/>
              </w:rPr>
            </w:pPr>
            <w:r>
              <w:rPr>
                <w:b/>
                <w:sz w:val="28"/>
              </w:rPr>
              <w:t>Chapter 1</w:t>
            </w:r>
          </w:p>
        </w:tc>
        <w:tc>
          <w:tcPr>
            <w:tcW w:w="1655" w:type="dxa"/>
          </w:tcPr>
          <w:p w:rsidR="0038026C" w:rsidRDefault="0038026C" w:rsidP="00C06970">
            <w:pPr>
              <w:pStyle w:val="TableParagraph"/>
              <w:rPr>
                <w:sz w:val="28"/>
              </w:rPr>
            </w:pPr>
          </w:p>
        </w:tc>
      </w:tr>
      <w:tr w:rsidR="0038026C" w:rsidTr="00C06970">
        <w:trPr>
          <w:trHeight w:val="378"/>
        </w:trPr>
        <w:tc>
          <w:tcPr>
            <w:tcW w:w="7647" w:type="dxa"/>
          </w:tcPr>
          <w:p w:rsidR="0038026C" w:rsidRDefault="00C41410" w:rsidP="00C06970">
            <w:pPr>
              <w:pStyle w:val="TableParagraph"/>
              <w:spacing w:before="2"/>
              <w:rPr>
                <w:sz w:val="28"/>
              </w:rPr>
            </w:pPr>
            <w:r>
              <w:rPr>
                <w:sz w:val="28"/>
              </w:rPr>
              <w:t>1.1</w:t>
            </w:r>
            <w:r w:rsidR="0038026C">
              <w:rPr>
                <w:sz w:val="28"/>
              </w:rPr>
              <w:t>Title And Abstract</w:t>
            </w:r>
          </w:p>
        </w:tc>
        <w:tc>
          <w:tcPr>
            <w:tcW w:w="1655" w:type="dxa"/>
          </w:tcPr>
          <w:p w:rsidR="0038026C" w:rsidRDefault="007F7275" w:rsidP="00C06970">
            <w:pPr>
              <w:pStyle w:val="TableParagraph"/>
              <w:spacing w:line="319" w:lineRule="exact"/>
              <w:ind w:left="176"/>
              <w:jc w:val="center"/>
              <w:rPr>
                <w:b/>
                <w:sz w:val="28"/>
              </w:rPr>
            </w:pPr>
            <w:r>
              <w:rPr>
                <w:b/>
                <w:sz w:val="28"/>
              </w:rPr>
              <w:t>3</w:t>
            </w:r>
          </w:p>
        </w:tc>
      </w:tr>
      <w:tr w:rsidR="0038026C" w:rsidTr="00C06970">
        <w:trPr>
          <w:trHeight w:val="383"/>
        </w:trPr>
        <w:tc>
          <w:tcPr>
            <w:tcW w:w="7647" w:type="dxa"/>
          </w:tcPr>
          <w:p w:rsidR="0038026C" w:rsidRDefault="00C41410" w:rsidP="00C06970">
            <w:pPr>
              <w:pStyle w:val="TableParagraph"/>
              <w:spacing w:before="7"/>
              <w:rPr>
                <w:sz w:val="28"/>
              </w:rPr>
            </w:pPr>
            <w:r>
              <w:rPr>
                <w:sz w:val="28"/>
              </w:rPr>
              <w:t xml:space="preserve">1.2 </w:t>
            </w:r>
            <w:r w:rsidR="0038026C">
              <w:rPr>
                <w:sz w:val="28"/>
              </w:rPr>
              <w:t>Background and literature review</w:t>
            </w:r>
          </w:p>
        </w:tc>
        <w:tc>
          <w:tcPr>
            <w:tcW w:w="1655" w:type="dxa"/>
          </w:tcPr>
          <w:p w:rsidR="0038026C" w:rsidRDefault="007F7275" w:rsidP="00C06970">
            <w:pPr>
              <w:pStyle w:val="TableParagraph"/>
              <w:spacing w:before="2"/>
              <w:ind w:left="557" w:right="381"/>
              <w:jc w:val="center"/>
              <w:rPr>
                <w:b/>
                <w:sz w:val="28"/>
              </w:rPr>
            </w:pPr>
            <w:r>
              <w:rPr>
                <w:b/>
                <w:sz w:val="28"/>
              </w:rPr>
              <w:t>8</w:t>
            </w:r>
          </w:p>
        </w:tc>
      </w:tr>
      <w:tr w:rsidR="0038026C" w:rsidTr="00C06970">
        <w:trPr>
          <w:trHeight w:val="484"/>
        </w:trPr>
        <w:tc>
          <w:tcPr>
            <w:tcW w:w="7647" w:type="dxa"/>
          </w:tcPr>
          <w:p w:rsidR="0038026C" w:rsidRPr="00C06970" w:rsidRDefault="00C06970" w:rsidP="00C06970">
            <w:pPr>
              <w:pStyle w:val="TableParagraph"/>
              <w:rPr>
                <w:b/>
                <w:sz w:val="28"/>
              </w:rPr>
            </w:pPr>
            <w:r w:rsidRPr="00C06970">
              <w:rPr>
                <w:b/>
                <w:sz w:val="28"/>
              </w:rPr>
              <w:t>Chapter 2</w:t>
            </w:r>
          </w:p>
        </w:tc>
        <w:tc>
          <w:tcPr>
            <w:tcW w:w="1655" w:type="dxa"/>
          </w:tcPr>
          <w:p w:rsidR="0038026C" w:rsidRDefault="00C06970" w:rsidP="00C06970">
            <w:pPr>
              <w:pStyle w:val="TableParagraph"/>
              <w:rPr>
                <w:sz w:val="28"/>
              </w:rPr>
            </w:pPr>
            <w:r>
              <w:rPr>
                <w:sz w:val="28"/>
              </w:rPr>
              <w:t xml:space="preserve">          </w:t>
            </w:r>
          </w:p>
        </w:tc>
      </w:tr>
      <w:tr w:rsidR="00C06970" w:rsidTr="00C06970">
        <w:trPr>
          <w:trHeight w:val="483"/>
        </w:trPr>
        <w:tc>
          <w:tcPr>
            <w:tcW w:w="7647" w:type="dxa"/>
          </w:tcPr>
          <w:p w:rsidR="00C06970" w:rsidRDefault="00C06970" w:rsidP="00C06970">
            <w:pPr>
              <w:pStyle w:val="TableParagraph"/>
              <w:rPr>
                <w:sz w:val="28"/>
              </w:rPr>
            </w:pPr>
            <w:r>
              <w:rPr>
                <w:sz w:val="28"/>
              </w:rPr>
              <w:t xml:space="preserve">1.3 </w:t>
            </w:r>
            <w:r w:rsidRPr="0038026C">
              <w:rPr>
                <w:sz w:val="28"/>
              </w:rPr>
              <w:t>Introduction</w:t>
            </w:r>
            <w:r>
              <w:rPr>
                <w:sz w:val="28"/>
              </w:rPr>
              <w:t xml:space="preserve"> and Project Scope</w:t>
            </w:r>
          </w:p>
        </w:tc>
        <w:tc>
          <w:tcPr>
            <w:tcW w:w="1655" w:type="dxa"/>
          </w:tcPr>
          <w:p w:rsidR="00C06970" w:rsidRDefault="00C06970" w:rsidP="00C06970">
            <w:pPr>
              <w:pStyle w:val="TableParagraph"/>
              <w:rPr>
                <w:sz w:val="28"/>
              </w:rPr>
            </w:pPr>
            <w:r>
              <w:rPr>
                <w:sz w:val="28"/>
              </w:rPr>
              <w:t xml:space="preserve">           19</w:t>
            </w:r>
          </w:p>
        </w:tc>
      </w:tr>
      <w:tr w:rsidR="00C06970" w:rsidTr="00C06970">
        <w:trPr>
          <w:trHeight w:val="479"/>
        </w:trPr>
        <w:tc>
          <w:tcPr>
            <w:tcW w:w="7647" w:type="dxa"/>
          </w:tcPr>
          <w:p w:rsidR="00C06970" w:rsidRDefault="00C06970" w:rsidP="00C06970">
            <w:pPr>
              <w:pStyle w:val="TableParagraph"/>
              <w:spacing w:line="319" w:lineRule="exact"/>
              <w:rPr>
                <w:b/>
                <w:sz w:val="28"/>
              </w:rPr>
            </w:pPr>
            <w:r>
              <w:rPr>
                <w:sz w:val="28"/>
              </w:rPr>
              <w:t>1.4 Hypothesis</w:t>
            </w:r>
          </w:p>
        </w:tc>
        <w:tc>
          <w:tcPr>
            <w:tcW w:w="1655" w:type="dxa"/>
          </w:tcPr>
          <w:p w:rsidR="00C06970" w:rsidRDefault="00C06970" w:rsidP="00C06970">
            <w:pPr>
              <w:pStyle w:val="TableParagraph"/>
              <w:tabs>
                <w:tab w:val="center" w:pos="908"/>
                <w:tab w:val="left" w:pos="1515"/>
              </w:tabs>
              <w:spacing w:line="319" w:lineRule="exact"/>
              <w:ind w:left="181"/>
              <w:rPr>
                <w:b/>
                <w:sz w:val="28"/>
              </w:rPr>
            </w:pPr>
            <w:r>
              <w:rPr>
                <w:b/>
                <w:sz w:val="28"/>
              </w:rPr>
              <w:tab/>
              <w:t>26</w:t>
            </w:r>
          </w:p>
        </w:tc>
      </w:tr>
      <w:tr w:rsidR="00C06970" w:rsidTr="00C06970">
        <w:trPr>
          <w:trHeight w:val="484"/>
        </w:trPr>
        <w:tc>
          <w:tcPr>
            <w:tcW w:w="7647" w:type="dxa"/>
          </w:tcPr>
          <w:p w:rsidR="00C06970" w:rsidRDefault="00C06970" w:rsidP="00C06970">
            <w:pPr>
              <w:pStyle w:val="TableParagraph"/>
              <w:spacing w:line="319" w:lineRule="exact"/>
              <w:rPr>
                <w:b/>
                <w:sz w:val="28"/>
              </w:rPr>
            </w:pPr>
            <w:r>
              <w:rPr>
                <w:sz w:val="28"/>
              </w:rPr>
              <w:t>1.5 Problem Statement</w:t>
            </w:r>
          </w:p>
        </w:tc>
        <w:tc>
          <w:tcPr>
            <w:tcW w:w="1655" w:type="dxa"/>
          </w:tcPr>
          <w:p w:rsidR="00C06970" w:rsidRDefault="00C06970" w:rsidP="00C06970">
            <w:pPr>
              <w:pStyle w:val="TableParagraph"/>
              <w:spacing w:line="319" w:lineRule="exact"/>
              <w:ind w:left="181"/>
              <w:jc w:val="center"/>
              <w:rPr>
                <w:b/>
                <w:sz w:val="28"/>
              </w:rPr>
            </w:pPr>
            <w:r>
              <w:rPr>
                <w:b/>
                <w:sz w:val="28"/>
              </w:rPr>
              <w:t>27</w:t>
            </w:r>
          </w:p>
        </w:tc>
      </w:tr>
      <w:tr w:rsidR="00C06970" w:rsidTr="00C06970">
        <w:trPr>
          <w:trHeight w:val="483"/>
        </w:trPr>
        <w:tc>
          <w:tcPr>
            <w:tcW w:w="7647" w:type="dxa"/>
          </w:tcPr>
          <w:p w:rsidR="00C06970" w:rsidRDefault="00C06970" w:rsidP="00C06970">
            <w:pPr>
              <w:pStyle w:val="TableParagraph"/>
              <w:spacing w:line="315" w:lineRule="exact"/>
              <w:rPr>
                <w:sz w:val="28"/>
              </w:rPr>
            </w:pPr>
            <w:r>
              <w:rPr>
                <w:sz w:val="28"/>
              </w:rPr>
              <w:t>1.6  Objectives</w:t>
            </w:r>
          </w:p>
        </w:tc>
        <w:tc>
          <w:tcPr>
            <w:tcW w:w="1655" w:type="dxa"/>
          </w:tcPr>
          <w:p w:rsidR="00C06970" w:rsidRDefault="00C06970" w:rsidP="00C06970">
            <w:pPr>
              <w:pStyle w:val="TableParagraph"/>
              <w:spacing w:line="315" w:lineRule="exact"/>
              <w:ind w:left="181"/>
              <w:jc w:val="center"/>
              <w:rPr>
                <w:sz w:val="28"/>
              </w:rPr>
            </w:pPr>
            <w:r>
              <w:rPr>
                <w:sz w:val="28"/>
              </w:rPr>
              <w:t>27</w:t>
            </w:r>
          </w:p>
        </w:tc>
      </w:tr>
      <w:tr w:rsidR="00C06970" w:rsidTr="00C06970">
        <w:trPr>
          <w:trHeight w:val="484"/>
        </w:trPr>
        <w:tc>
          <w:tcPr>
            <w:tcW w:w="7647" w:type="dxa"/>
          </w:tcPr>
          <w:p w:rsidR="00C06970" w:rsidRDefault="00C06970" w:rsidP="00C06970">
            <w:pPr>
              <w:pStyle w:val="TableParagraph"/>
              <w:spacing w:line="315" w:lineRule="exact"/>
              <w:rPr>
                <w:sz w:val="28"/>
              </w:rPr>
            </w:pPr>
            <w:r>
              <w:rPr>
                <w:b/>
                <w:sz w:val="28"/>
              </w:rPr>
              <w:t xml:space="preserve">Chapter 3 </w:t>
            </w:r>
          </w:p>
        </w:tc>
        <w:tc>
          <w:tcPr>
            <w:tcW w:w="1655" w:type="dxa"/>
          </w:tcPr>
          <w:p w:rsidR="00C06970" w:rsidRDefault="00C06970" w:rsidP="00C06970">
            <w:pPr>
              <w:pStyle w:val="TableParagraph"/>
              <w:spacing w:line="315" w:lineRule="exact"/>
              <w:ind w:left="181"/>
              <w:jc w:val="center"/>
              <w:rPr>
                <w:sz w:val="28"/>
              </w:rPr>
            </w:pPr>
          </w:p>
        </w:tc>
      </w:tr>
      <w:tr w:rsidR="00C06970" w:rsidTr="00C06970">
        <w:trPr>
          <w:trHeight w:val="484"/>
        </w:trPr>
        <w:tc>
          <w:tcPr>
            <w:tcW w:w="7647" w:type="dxa"/>
          </w:tcPr>
          <w:p w:rsidR="00C06970" w:rsidRDefault="00C06970" w:rsidP="00C06970">
            <w:pPr>
              <w:pStyle w:val="TableParagraph"/>
              <w:spacing w:line="315" w:lineRule="exact"/>
              <w:rPr>
                <w:sz w:val="28"/>
              </w:rPr>
            </w:pPr>
            <w:r>
              <w:rPr>
                <w:sz w:val="28"/>
              </w:rPr>
              <w:t>2.1 System Design And Flow</w:t>
            </w:r>
          </w:p>
        </w:tc>
        <w:tc>
          <w:tcPr>
            <w:tcW w:w="1655" w:type="dxa"/>
          </w:tcPr>
          <w:p w:rsidR="00C06970" w:rsidRDefault="00C06970" w:rsidP="00C06970">
            <w:pPr>
              <w:pStyle w:val="TableParagraph"/>
              <w:spacing w:line="315" w:lineRule="exact"/>
              <w:ind w:left="181"/>
              <w:jc w:val="center"/>
              <w:rPr>
                <w:sz w:val="28"/>
              </w:rPr>
            </w:pPr>
            <w:r>
              <w:rPr>
                <w:sz w:val="28"/>
              </w:rPr>
              <w:t>26</w:t>
            </w:r>
          </w:p>
        </w:tc>
      </w:tr>
      <w:tr w:rsidR="00C06970" w:rsidTr="00C06970">
        <w:trPr>
          <w:trHeight w:val="479"/>
        </w:trPr>
        <w:tc>
          <w:tcPr>
            <w:tcW w:w="7647" w:type="dxa"/>
          </w:tcPr>
          <w:p w:rsidR="00C06970" w:rsidRPr="008C6A0E" w:rsidRDefault="00C06970" w:rsidP="00C06970">
            <w:pPr>
              <w:pStyle w:val="TableParagraph"/>
              <w:rPr>
                <w:sz w:val="28"/>
              </w:rPr>
            </w:pPr>
            <w:r>
              <w:rPr>
                <w:sz w:val="28"/>
              </w:rPr>
              <w:t xml:space="preserve">2.2 </w:t>
            </w:r>
            <w:r w:rsidRPr="008C6A0E">
              <w:rPr>
                <w:sz w:val="28"/>
              </w:rPr>
              <w:t>SYSTEM REQUIREMENTS SPECIFICATION</w:t>
            </w:r>
          </w:p>
        </w:tc>
        <w:tc>
          <w:tcPr>
            <w:tcW w:w="1655" w:type="dxa"/>
          </w:tcPr>
          <w:p w:rsidR="00C06970" w:rsidRDefault="00C06970" w:rsidP="00C06970">
            <w:pPr>
              <w:pStyle w:val="TableParagraph"/>
              <w:rPr>
                <w:sz w:val="28"/>
              </w:rPr>
            </w:pPr>
            <w:r>
              <w:rPr>
                <w:sz w:val="28"/>
              </w:rPr>
              <w:t xml:space="preserve">           26</w:t>
            </w:r>
          </w:p>
        </w:tc>
      </w:tr>
      <w:tr w:rsidR="00C06970" w:rsidTr="00C06970">
        <w:trPr>
          <w:trHeight w:val="484"/>
        </w:trPr>
        <w:tc>
          <w:tcPr>
            <w:tcW w:w="7647" w:type="dxa"/>
          </w:tcPr>
          <w:p w:rsidR="00C06970" w:rsidRPr="008C6A0E" w:rsidRDefault="00C06970" w:rsidP="00C06970">
            <w:pPr>
              <w:pStyle w:val="TableParagraph"/>
              <w:spacing w:line="319" w:lineRule="exact"/>
              <w:rPr>
                <w:sz w:val="28"/>
              </w:rPr>
            </w:pPr>
            <w:r>
              <w:rPr>
                <w:sz w:val="28"/>
              </w:rPr>
              <w:t xml:space="preserve">2.3 </w:t>
            </w:r>
            <w:r w:rsidRPr="008C6A0E">
              <w:rPr>
                <w:sz w:val="28"/>
              </w:rPr>
              <w:t>Functional Requirements</w:t>
            </w:r>
          </w:p>
        </w:tc>
        <w:tc>
          <w:tcPr>
            <w:tcW w:w="1655" w:type="dxa"/>
          </w:tcPr>
          <w:p w:rsidR="00C06970" w:rsidRPr="008C6A0E" w:rsidRDefault="00C06970" w:rsidP="00C06970">
            <w:pPr>
              <w:pStyle w:val="TableParagraph"/>
              <w:spacing w:line="319" w:lineRule="exact"/>
              <w:ind w:left="557" w:right="386"/>
              <w:rPr>
                <w:sz w:val="28"/>
              </w:rPr>
            </w:pPr>
            <w:r>
              <w:rPr>
                <w:sz w:val="28"/>
              </w:rPr>
              <w:t xml:space="preserve">   28</w:t>
            </w:r>
          </w:p>
        </w:tc>
      </w:tr>
      <w:tr w:rsidR="00C06970" w:rsidTr="00C06970">
        <w:trPr>
          <w:trHeight w:val="484"/>
        </w:trPr>
        <w:tc>
          <w:tcPr>
            <w:tcW w:w="7647" w:type="dxa"/>
          </w:tcPr>
          <w:p w:rsidR="00C06970" w:rsidRPr="008C6A0E" w:rsidRDefault="00C06970" w:rsidP="00C06970">
            <w:pPr>
              <w:pStyle w:val="TableParagraph"/>
              <w:spacing w:line="319" w:lineRule="exact"/>
              <w:rPr>
                <w:sz w:val="28"/>
              </w:rPr>
            </w:pPr>
            <w:r>
              <w:rPr>
                <w:sz w:val="28"/>
              </w:rPr>
              <w:t xml:space="preserve">2.4 </w:t>
            </w:r>
            <w:r w:rsidRPr="008C6A0E">
              <w:rPr>
                <w:sz w:val="28"/>
              </w:rPr>
              <w:t>Non Functional Requirements</w:t>
            </w:r>
          </w:p>
        </w:tc>
        <w:tc>
          <w:tcPr>
            <w:tcW w:w="1655" w:type="dxa"/>
          </w:tcPr>
          <w:p w:rsidR="00C06970" w:rsidRPr="008C6A0E" w:rsidRDefault="00C06970" w:rsidP="00C06970">
            <w:pPr>
              <w:pStyle w:val="TableParagraph"/>
              <w:spacing w:line="319" w:lineRule="exact"/>
              <w:ind w:left="181"/>
              <w:rPr>
                <w:sz w:val="28"/>
              </w:rPr>
            </w:pPr>
            <w:r w:rsidRPr="008C6A0E">
              <w:rPr>
                <w:sz w:val="28"/>
              </w:rPr>
              <w:t xml:space="preserve">  </w:t>
            </w:r>
            <w:r>
              <w:rPr>
                <w:sz w:val="28"/>
              </w:rPr>
              <w:t xml:space="preserve">      29</w:t>
            </w:r>
          </w:p>
        </w:tc>
      </w:tr>
      <w:tr w:rsidR="00C06970" w:rsidTr="00C06970">
        <w:trPr>
          <w:trHeight w:val="483"/>
        </w:trPr>
        <w:tc>
          <w:tcPr>
            <w:tcW w:w="7647" w:type="dxa"/>
          </w:tcPr>
          <w:p w:rsidR="00C06970" w:rsidRPr="00C06970" w:rsidRDefault="00C06970" w:rsidP="00C06970">
            <w:pPr>
              <w:widowControl w:val="0"/>
              <w:autoSpaceDE w:val="0"/>
              <w:autoSpaceDN w:val="0"/>
              <w:spacing w:line="362" w:lineRule="auto"/>
              <w:jc w:val="both"/>
              <w:rPr>
                <w:b/>
                <w:sz w:val="28"/>
                <w:szCs w:val="28"/>
              </w:rPr>
            </w:pPr>
            <w:r w:rsidRPr="00C06970">
              <w:rPr>
                <w:b/>
                <w:sz w:val="28"/>
                <w:szCs w:val="28"/>
              </w:rPr>
              <w:t>Chapter 4</w:t>
            </w:r>
          </w:p>
          <w:p w:rsidR="00C06970" w:rsidRDefault="00C06970" w:rsidP="00C06970">
            <w:pPr>
              <w:pStyle w:val="TableParagraph"/>
              <w:rPr>
                <w:sz w:val="28"/>
              </w:rPr>
            </w:pPr>
          </w:p>
        </w:tc>
        <w:tc>
          <w:tcPr>
            <w:tcW w:w="1655" w:type="dxa"/>
          </w:tcPr>
          <w:p w:rsidR="00C06970" w:rsidRDefault="00C06970" w:rsidP="00C06970">
            <w:pPr>
              <w:pStyle w:val="TableParagraph"/>
              <w:rPr>
                <w:sz w:val="28"/>
              </w:rPr>
            </w:pPr>
            <w:r>
              <w:rPr>
                <w:sz w:val="28"/>
              </w:rPr>
              <w:t xml:space="preserve">           </w:t>
            </w:r>
          </w:p>
        </w:tc>
      </w:tr>
      <w:tr w:rsidR="00C06970" w:rsidTr="00C06970">
        <w:trPr>
          <w:trHeight w:val="479"/>
        </w:trPr>
        <w:tc>
          <w:tcPr>
            <w:tcW w:w="7647" w:type="dxa"/>
          </w:tcPr>
          <w:p w:rsidR="00C06970" w:rsidRPr="008C6A0E" w:rsidRDefault="00C06970" w:rsidP="00C06970">
            <w:pPr>
              <w:widowControl w:val="0"/>
              <w:autoSpaceDE w:val="0"/>
              <w:autoSpaceDN w:val="0"/>
              <w:spacing w:line="362" w:lineRule="auto"/>
              <w:jc w:val="both"/>
              <w:rPr>
                <w:sz w:val="28"/>
                <w:szCs w:val="28"/>
              </w:rPr>
            </w:pPr>
            <w:r>
              <w:rPr>
                <w:sz w:val="28"/>
                <w:szCs w:val="28"/>
              </w:rPr>
              <w:t xml:space="preserve">2.5 </w:t>
            </w:r>
            <w:r w:rsidRPr="008C6A0E">
              <w:rPr>
                <w:sz w:val="28"/>
                <w:szCs w:val="28"/>
              </w:rPr>
              <w:t>APPROACH AND DESIGN</w:t>
            </w:r>
          </w:p>
          <w:p w:rsidR="00C06970" w:rsidRDefault="00C06970" w:rsidP="00C06970">
            <w:pPr>
              <w:pStyle w:val="TableParagraph"/>
              <w:rPr>
                <w:sz w:val="28"/>
              </w:rPr>
            </w:pPr>
          </w:p>
        </w:tc>
        <w:tc>
          <w:tcPr>
            <w:tcW w:w="1655" w:type="dxa"/>
          </w:tcPr>
          <w:p w:rsidR="00C06970" w:rsidRDefault="00C06970" w:rsidP="00C06970">
            <w:pPr>
              <w:pStyle w:val="TableParagraph"/>
              <w:rPr>
                <w:sz w:val="28"/>
              </w:rPr>
            </w:pPr>
            <w:r>
              <w:rPr>
                <w:sz w:val="28"/>
              </w:rPr>
              <w:t xml:space="preserve">           30</w:t>
            </w:r>
          </w:p>
        </w:tc>
      </w:tr>
      <w:tr w:rsidR="00C06970" w:rsidTr="00C06970">
        <w:trPr>
          <w:trHeight w:val="484"/>
        </w:trPr>
        <w:tc>
          <w:tcPr>
            <w:tcW w:w="7647" w:type="dxa"/>
          </w:tcPr>
          <w:p w:rsidR="00C06970" w:rsidRPr="00CF2EB4" w:rsidRDefault="00C06970" w:rsidP="00C06970">
            <w:pPr>
              <w:pStyle w:val="Heading2"/>
              <w:keepNext w:val="0"/>
              <w:widowControl w:val="0"/>
              <w:numPr>
                <w:ilvl w:val="0"/>
                <w:numId w:val="0"/>
              </w:numPr>
              <w:tabs>
                <w:tab w:val="left" w:pos="982"/>
                <w:tab w:val="left" w:pos="983"/>
              </w:tabs>
              <w:autoSpaceDE w:val="0"/>
              <w:autoSpaceDN w:val="0"/>
              <w:spacing w:before="0" w:after="0"/>
              <w:rPr>
                <w:b w:val="0"/>
              </w:rPr>
            </w:pPr>
            <w:r>
              <w:rPr>
                <w:b w:val="0"/>
              </w:rPr>
              <w:t>2.6 UML Diagrams</w:t>
            </w:r>
          </w:p>
          <w:p w:rsidR="00C06970" w:rsidRPr="00CF2EB4" w:rsidRDefault="00C06970" w:rsidP="00C06970">
            <w:pPr>
              <w:pStyle w:val="TableParagraph"/>
              <w:spacing w:before="2"/>
              <w:ind w:left="110"/>
              <w:rPr>
                <w:sz w:val="28"/>
              </w:rPr>
            </w:pPr>
          </w:p>
        </w:tc>
        <w:tc>
          <w:tcPr>
            <w:tcW w:w="1655" w:type="dxa"/>
          </w:tcPr>
          <w:p w:rsidR="00C06970" w:rsidRPr="00CF2EB4" w:rsidRDefault="00C06970" w:rsidP="00C06970">
            <w:pPr>
              <w:pStyle w:val="TableParagraph"/>
              <w:spacing w:before="2"/>
              <w:ind w:left="181"/>
              <w:jc w:val="center"/>
              <w:rPr>
                <w:sz w:val="28"/>
              </w:rPr>
            </w:pPr>
            <w:r>
              <w:rPr>
                <w:sz w:val="28"/>
              </w:rPr>
              <w:t>31</w:t>
            </w:r>
          </w:p>
        </w:tc>
      </w:tr>
      <w:tr w:rsidR="00C06970" w:rsidTr="00C06970">
        <w:trPr>
          <w:trHeight w:val="484"/>
        </w:trPr>
        <w:tc>
          <w:tcPr>
            <w:tcW w:w="7647" w:type="dxa"/>
          </w:tcPr>
          <w:p w:rsidR="00C06970" w:rsidRPr="00CF2EB4" w:rsidRDefault="00C06970" w:rsidP="00C06970">
            <w:pPr>
              <w:pStyle w:val="Heading2"/>
              <w:keepNext w:val="0"/>
              <w:widowControl w:val="0"/>
              <w:numPr>
                <w:ilvl w:val="0"/>
                <w:numId w:val="0"/>
              </w:numPr>
              <w:tabs>
                <w:tab w:val="left" w:pos="982"/>
                <w:tab w:val="left" w:pos="983"/>
              </w:tabs>
              <w:autoSpaceDE w:val="0"/>
              <w:autoSpaceDN w:val="0"/>
              <w:spacing w:before="0" w:after="0"/>
              <w:rPr>
                <w:b w:val="0"/>
              </w:rPr>
            </w:pPr>
            <w:r w:rsidRPr="00CF2EB4">
              <w:rPr>
                <w:b w:val="0"/>
              </w:rPr>
              <w:t>2.7 System development</w:t>
            </w:r>
            <w:r w:rsidRPr="00CF2EB4">
              <w:rPr>
                <w:b w:val="0"/>
                <w:spacing w:val="-9"/>
              </w:rPr>
              <w:t xml:space="preserve"> </w:t>
            </w:r>
            <w:r w:rsidRPr="00CF2EB4">
              <w:rPr>
                <w:b w:val="0"/>
              </w:rPr>
              <w:t>methodology</w:t>
            </w:r>
          </w:p>
          <w:p w:rsidR="00C06970" w:rsidRPr="00CF2EB4" w:rsidRDefault="00C06970" w:rsidP="00C06970">
            <w:pPr>
              <w:pStyle w:val="TableParagraph"/>
              <w:spacing w:before="2"/>
              <w:ind w:left="110"/>
              <w:rPr>
                <w:sz w:val="28"/>
              </w:rPr>
            </w:pPr>
          </w:p>
        </w:tc>
        <w:tc>
          <w:tcPr>
            <w:tcW w:w="1655" w:type="dxa"/>
          </w:tcPr>
          <w:p w:rsidR="00C06970" w:rsidRPr="00CF2EB4" w:rsidRDefault="00C06970" w:rsidP="00C06970">
            <w:pPr>
              <w:pStyle w:val="TableParagraph"/>
              <w:spacing w:before="2"/>
              <w:ind w:left="181"/>
              <w:jc w:val="center"/>
              <w:rPr>
                <w:sz w:val="28"/>
              </w:rPr>
            </w:pPr>
            <w:r>
              <w:rPr>
                <w:sz w:val="28"/>
              </w:rPr>
              <w:t>33</w:t>
            </w:r>
          </w:p>
        </w:tc>
      </w:tr>
      <w:tr w:rsidR="00C06970" w:rsidTr="00C06970">
        <w:trPr>
          <w:trHeight w:val="484"/>
        </w:trPr>
        <w:tc>
          <w:tcPr>
            <w:tcW w:w="7647" w:type="dxa"/>
          </w:tcPr>
          <w:p w:rsidR="00C06970" w:rsidRDefault="00C06970" w:rsidP="00C06970">
            <w:pPr>
              <w:pStyle w:val="TableParagraph"/>
              <w:spacing w:line="315" w:lineRule="exact"/>
              <w:rPr>
                <w:sz w:val="28"/>
              </w:rPr>
            </w:pPr>
            <w:r>
              <w:rPr>
                <w:b/>
                <w:sz w:val="28"/>
              </w:rPr>
              <w:t>Chapter 5</w:t>
            </w:r>
          </w:p>
        </w:tc>
        <w:tc>
          <w:tcPr>
            <w:tcW w:w="1655" w:type="dxa"/>
          </w:tcPr>
          <w:p w:rsidR="00C06970" w:rsidRDefault="00C06970" w:rsidP="00C06970">
            <w:pPr>
              <w:pStyle w:val="TableParagraph"/>
              <w:spacing w:line="315" w:lineRule="exact"/>
              <w:ind w:left="181"/>
              <w:jc w:val="center"/>
              <w:rPr>
                <w:sz w:val="28"/>
              </w:rPr>
            </w:pPr>
          </w:p>
        </w:tc>
      </w:tr>
      <w:tr w:rsidR="00C06970" w:rsidTr="00C06970">
        <w:trPr>
          <w:trHeight w:val="483"/>
        </w:trPr>
        <w:tc>
          <w:tcPr>
            <w:tcW w:w="7647" w:type="dxa"/>
          </w:tcPr>
          <w:p w:rsidR="00C06970" w:rsidRPr="00CF2EB4" w:rsidRDefault="00C06970" w:rsidP="00C06970">
            <w:pPr>
              <w:pStyle w:val="TableParagraph"/>
              <w:spacing w:line="315" w:lineRule="exact"/>
              <w:rPr>
                <w:sz w:val="28"/>
              </w:rPr>
            </w:pPr>
            <w:r w:rsidRPr="00CF2EB4">
              <w:rPr>
                <w:sz w:val="28"/>
              </w:rPr>
              <w:t>3.1Plan for implementation</w:t>
            </w:r>
          </w:p>
        </w:tc>
        <w:tc>
          <w:tcPr>
            <w:tcW w:w="1655" w:type="dxa"/>
          </w:tcPr>
          <w:p w:rsidR="00C06970" w:rsidRDefault="00C06970" w:rsidP="00C06970">
            <w:pPr>
              <w:pStyle w:val="TableParagraph"/>
              <w:spacing w:line="315" w:lineRule="exact"/>
              <w:ind w:left="181"/>
              <w:jc w:val="center"/>
              <w:rPr>
                <w:sz w:val="28"/>
              </w:rPr>
            </w:pPr>
            <w:r>
              <w:rPr>
                <w:sz w:val="28"/>
              </w:rPr>
              <w:t>41</w:t>
            </w:r>
          </w:p>
        </w:tc>
      </w:tr>
      <w:tr w:rsidR="00C06970" w:rsidTr="00C06970">
        <w:trPr>
          <w:trHeight w:val="479"/>
        </w:trPr>
        <w:tc>
          <w:tcPr>
            <w:tcW w:w="7647" w:type="dxa"/>
          </w:tcPr>
          <w:p w:rsidR="00C06970" w:rsidRPr="00CF2EB4" w:rsidRDefault="00C06970" w:rsidP="00C06970">
            <w:pPr>
              <w:spacing w:line="340" w:lineRule="exact"/>
              <w:rPr>
                <w:rFonts w:ascii="Calibri" w:eastAsia="Calibri" w:hAnsi="Calibri" w:cs="Calibri"/>
                <w:sz w:val="28"/>
                <w:szCs w:val="28"/>
              </w:rPr>
            </w:pPr>
            <w:r w:rsidRPr="00CF2EB4">
              <w:rPr>
                <w:rFonts w:ascii="Calibri" w:eastAsia="Calibri" w:hAnsi="Calibri" w:cs="Calibri"/>
                <w:sz w:val="28"/>
                <w:szCs w:val="28"/>
              </w:rPr>
              <w:t>3.2RESULTS AND INTERPRETATIONS</w:t>
            </w:r>
          </w:p>
          <w:p w:rsidR="00C06970" w:rsidRPr="00CF2EB4" w:rsidRDefault="00C06970" w:rsidP="00C06970">
            <w:pPr>
              <w:pStyle w:val="TableParagraph"/>
              <w:spacing w:line="315" w:lineRule="exact"/>
              <w:rPr>
                <w:sz w:val="28"/>
              </w:rPr>
            </w:pPr>
          </w:p>
        </w:tc>
        <w:tc>
          <w:tcPr>
            <w:tcW w:w="1655" w:type="dxa"/>
          </w:tcPr>
          <w:p w:rsidR="00C06970" w:rsidRDefault="00C06970" w:rsidP="00C06970">
            <w:pPr>
              <w:pStyle w:val="TableParagraph"/>
              <w:spacing w:line="315" w:lineRule="exact"/>
              <w:ind w:left="181"/>
              <w:jc w:val="center"/>
              <w:rPr>
                <w:sz w:val="28"/>
              </w:rPr>
            </w:pPr>
            <w:r>
              <w:rPr>
                <w:sz w:val="28"/>
              </w:rPr>
              <w:t>45</w:t>
            </w:r>
          </w:p>
        </w:tc>
      </w:tr>
      <w:tr w:rsidR="00C06970" w:rsidTr="00C06970">
        <w:trPr>
          <w:trHeight w:val="483"/>
        </w:trPr>
        <w:tc>
          <w:tcPr>
            <w:tcW w:w="7647" w:type="dxa"/>
          </w:tcPr>
          <w:p w:rsidR="00C06970" w:rsidRDefault="00C06970" w:rsidP="00C06970">
            <w:pPr>
              <w:pStyle w:val="TableParagraph"/>
              <w:rPr>
                <w:sz w:val="28"/>
              </w:rPr>
            </w:pPr>
            <w:r>
              <w:rPr>
                <w:sz w:val="28"/>
              </w:rPr>
              <w:t>3.3</w:t>
            </w:r>
            <w:r w:rsidRPr="00CF2EB4">
              <w:rPr>
                <w:sz w:val="28"/>
              </w:rPr>
              <w:t>REGRESSION</w:t>
            </w:r>
          </w:p>
        </w:tc>
        <w:tc>
          <w:tcPr>
            <w:tcW w:w="1655" w:type="dxa"/>
          </w:tcPr>
          <w:p w:rsidR="00C06970" w:rsidRDefault="00C06970" w:rsidP="00C06970">
            <w:pPr>
              <w:pStyle w:val="TableParagraph"/>
              <w:rPr>
                <w:sz w:val="28"/>
              </w:rPr>
            </w:pPr>
            <w:r>
              <w:rPr>
                <w:sz w:val="28"/>
              </w:rPr>
              <w:t xml:space="preserve">           59</w:t>
            </w:r>
          </w:p>
        </w:tc>
      </w:tr>
      <w:tr w:rsidR="00C06970" w:rsidTr="00C06970">
        <w:trPr>
          <w:trHeight w:val="484"/>
        </w:trPr>
        <w:tc>
          <w:tcPr>
            <w:tcW w:w="7647" w:type="dxa"/>
          </w:tcPr>
          <w:p w:rsidR="00C06970" w:rsidRPr="00C06970" w:rsidRDefault="00C06970" w:rsidP="00C06970">
            <w:pPr>
              <w:pStyle w:val="TableParagraph"/>
              <w:spacing w:line="319" w:lineRule="exact"/>
              <w:rPr>
                <w:b/>
                <w:sz w:val="28"/>
              </w:rPr>
            </w:pPr>
            <w:r w:rsidRPr="00C06970">
              <w:rPr>
                <w:b/>
                <w:sz w:val="28"/>
              </w:rPr>
              <w:t>CHAPTER 6</w:t>
            </w:r>
          </w:p>
        </w:tc>
        <w:tc>
          <w:tcPr>
            <w:tcW w:w="1655" w:type="dxa"/>
          </w:tcPr>
          <w:p w:rsidR="00C06970" w:rsidRPr="00F76C1D" w:rsidRDefault="00C06970" w:rsidP="00C06970">
            <w:pPr>
              <w:pStyle w:val="TableParagraph"/>
              <w:spacing w:line="319" w:lineRule="exact"/>
              <w:ind w:left="652"/>
              <w:rPr>
                <w:sz w:val="28"/>
              </w:rPr>
            </w:pPr>
            <w:r>
              <w:rPr>
                <w:sz w:val="28"/>
              </w:rPr>
              <w:t xml:space="preserve">  </w:t>
            </w:r>
          </w:p>
        </w:tc>
      </w:tr>
      <w:tr w:rsidR="00C06970" w:rsidTr="00C06970">
        <w:trPr>
          <w:trHeight w:val="484"/>
        </w:trPr>
        <w:tc>
          <w:tcPr>
            <w:tcW w:w="7647" w:type="dxa"/>
          </w:tcPr>
          <w:p w:rsidR="00C06970" w:rsidRPr="00CF2EB4" w:rsidRDefault="00C06970" w:rsidP="00C06970">
            <w:pPr>
              <w:pStyle w:val="TableParagraph"/>
              <w:spacing w:line="319" w:lineRule="exact"/>
              <w:rPr>
                <w:sz w:val="28"/>
              </w:rPr>
            </w:pPr>
            <w:r w:rsidRPr="00CF2EB4">
              <w:rPr>
                <w:sz w:val="28"/>
              </w:rPr>
              <w:lastRenderedPageBreak/>
              <w:t>3.4 conclusion</w:t>
            </w:r>
          </w:p>
        </w:tc>
        <w:tc>
          <w:tcPr>
            <w:tcW w:w="1655" w:type="dxa"/>
          </w:tcPr>
          <w:p w:rsidR="00C06970" w:rsidRPr="00F76C1D" w:rsidRDefault="00C06970" w:rsidP="00C06970">
            <w:pPr>
              <w:pStyle w:val="TableParagraph"/>
              <w:spacing w:line="319" w:lineRule="exact"/>
              <w:ind w:left="652"/>
              <w:rPr>
                <w:sz w:val="28"/>
              </w:rPr>
            </w:pPr>
            <w:r>
              <w:rPr>
                <w:sz w:val="28"/>
              </w:rPr>
              <w:t xml:space="preserve">  64</w:t>
            </w:r>
          </w:p>
        </w:tc>
      </w:tr>
      <w:tr w:rsidR="00426C30" w:rsidTr="00C069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05"/>
        </w:trPr>
        <w:tc>
          <w:tcPr>
            <w:tcW w:w="7647" w:type="dxa"/>
          </w:tcPr>
          <w:p w:rsidR="00426C30" w:rsidRDefault="00426C30" w:rsidP="00426C30">
            <w:pPr>
              <w:spacing w:line="340" w:lineRule="exact"/>
              <w:rPr>
                <w:rFonts w:ascii="Calibri" w:eastAsia="Calibri" w:hAnsi="Calibri" w:cs="Calibri"/>
                <w:sz w:val="28"/>
                <w:szCs w:val="28"/>
              </w:rPr>
            </w:pPr>
            <w:r w:rsidRPr="00CF2EB4">
              <w:rPr>
                <w:sz w:val="28"/>
              </w:rPr>
              <w:t>3.5</w:t>
            </w:r>
            <w:r>
              <w:rPr>
                <w:b/>
                <w:sz w:val="28"/>
              </w:rPr>
              <w:t xml:space="preserve"> </w:t>
            </w:r>
            <w:r w:rsidRPr="00CF2EB4">
              <w:rPr>
                <w:rFonts w:ascii="Calibri" w:eastAsia="Calibri" w:hAnsi="Calibri" w:cs="Calibri"/>
                <w:sz w:val="28"/>
                <w:szCs w:val="28"/>
              </w:rPr>
              <w:t>FUTURE SCOPE AND DEVELOPMENT</w:t>
            </w:r>
          </w:p>
          <w:p w:rsidR="00426C30" w:rsidRPr="00F76C1D" w:rsidRDefault="00426C30" w:rsidP="00426C30">
            <w:pPr>
              <w:spacing w:line="340" w:lineRule="exact"/>
              <w:rPr>
                <w:rFonts w:ascii="Calibri" w:eastAsia="Calibri" w:hAnsi="Calibri" w:cs="Calibri"/>
                <w:sz w:val="28"/>
                <w:szCs w:val="28"/>
              </w:rPr>
            </w:pPr>
            <w:r>
              <w:rPr>
                <w:rFonts w:ascii="Calibri" w:eastAsia="Calibri" w:hAnsi="Calibri" w:cs="Calibri"/>
                <w:sz w:val="28"/>
                <w:szCs w:val="28"/>
              </w:rPr>
              <w:t>3.6</w:t>
            </w:r>
            <w:r w:rsidRPr="00F76C1D">
              <w:rPr>
                <w:rFonts w:ascii="Calibri" w:eastAsia="Calibri" w:hAnsi="Calibri" w:cs="Calibri"/>
                <w:sz w:val="28"/>
                <w:szCs w:val="28"/>
              </w:rPr>
              <w:t>REFERENCES AND APPENDIX</w:t>
            </w:r>
          </w:p>
          <w:p w:rsidR="00426C30" w:rsidRDefault="00426C30" w:rsidP="00426C30">
            <w:pPr>
              <w:pStyle w:val="TableParagraph"/>
              <w:spacing w:line="319" w:lineRule="exact"/>
              <w:rPr>
                <w:b/>
                <w:sz w:val="28"/>
              </w:rPr>
            </w:pPr>
            <w:r>
              <w:rPr>
                <w:b/>
                <w:sz w:val="28"/>
              </w:rPr>
              <w:t xml:space="preserve">                                                                                                                    </w:t>
            </w:r>
          </w:p>
        </w:tc>
        <w:tc>
          <w:tcPr>
            <w:tcW w:w="1655" w:type="dxa"/>
          </w:tcPr>
          <w:p w:rsidR="00426C30" w:rsidRPr="00F76C1D" w:rsidRDefault="00426C30" w:rsidP="00426C30">
            <w:pPr>
              <w:pStyle w:val="TableParagraph"/>
              <w:spacing w:line="319" w:lineRule="exact"/>
              <w:ind w:left="181"/>
              <w:jc w:val="center"/>
              <w:rPr>
                <w:sz w:val="28"/>
              </w:rPr>
            </w:pPr>
            <w:r>
              <w:rPr>
                <w:sz w:val="28"/>
              </w:rPr>
              <w:t>65</w:t>
            </w:r>
          </w:p>
        </w:tc>
      </w:tr>
      <w:tr w:rsidR="00426C30" w:rsidTr="00C069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95"/>
        </w:trPr>
        <w:tc>
          <w:tcPr>
            <w:tcW w:w="7647" w:type="dxa"/>
          </w:tcPr>
          <w:p w:rsidR="00426C30" w:rsidRDefault="00426C30" w:rsidP="00426C30">
            <w:pPr>
              <w:spacing w:before="71"/>
              <w:ind w:left="100"/>
              <w:rPr>
                <w:rFonts w:ascii="Arial" w:eastAsia="Arial" w:hAnsi="Arial" w:cs="Arial"/>
                <w:b/>
                <w:color w:val="111111"/>
                <w:sz w:val="26"/>
                <w:szCs w:val="26"/>
              </w:rPr>
            </w:pPr>
            <w:r>
              <w:rPr>
                <w:sz w:val="24"/>
                <w:szCs w:val="24"/>
              </w:rPr>
              <w:t>3.7</w:t>
            </w:r>
            <w:r>
              <w:rPr>
                <w:rFonts w:ascii="Arial" w:eastAsia="Arial" w:hAnsi="Arial" w:cs="Arial"/>
                <w:b/>
                <w:color w:val="111111"/>
                <w:sz w:val="26"/>
                <w:szCs w:val="26"/>
                <w:u w:val="single" w:color="111111"/>
              </w:rPr>
              <w:t xml:space="preserve"> </w:t>
            </w:r>
            <w:r w:rsidRPr="00F76C1D">
              <w:rPr>
                <w:rFonts w:ascii="Arial" w:eastAsia="Arial" w:hAnsi="Arial" w:cs="Arial"/>
                <w:color w:val="111111"/>
                <w:sz w:val="26"/>
                <w:szCs w:val="26"/>
              </w:rPr>
              <w:t>RANKING ALGORITHM</w:t>
            </w:r>
            <w:r>
              <w:rPr>
                <w:rFonts w:ascii="Arial" w:eastAsia="Arial" w:hAnsi="Arial" w:cs="Arial"/>
                <w:b/>
                <w:color w:val="111111"/>
                <w:sz w:val="26"/>
                <w:szCs w:val="26"/>
              </w:rPr>
              <w:t xml:space="preserve"> </w:t>
            </w:r>
          </w:p>
          <w:p w:rsidR="00751E96" w:rsidRPr="00751E96" w:rsidRDefault="00751E96" w:rsidP="00426C30">
            <w:pPr>
              <w:spacing w:before="71"/>
              <w:ind w:left="100"/>
              <w:rPr>
                <w:rFonts w:ascii="Arial" w:eastAsia="Arial" w:hAnsi="Arial" w:cs="Arial"/>
                <w:sz w:val="28"/>
                <w:szCs w:val="26"/>
              </w:rPr>
            </w:pPr>
            <w:r>
              <w:rPr>
                <w:sz w:val="24"/>
                <w:szCs w:val="24"/>
              </w:rPr>
              <w:t xml:space="preserve">3.8 </w:t>
            </w:r>
            <w:proofErr w:type="spellStart"/>
            <w:r w:rsidRPr="00751E96">
              <w:rPr>
                <w:sz w:val="28"/>
                <w:szCs w:val="24"/>
              </w:rPr>
              <w:t>Github</w:t>
            </w:r>
            <w:proofErr w:type="spellEnd"/>
            <w:r w:rsidRPr="00751E96">
              <w:rPr>
                <w:sz w:val="28"/>
                <w:szCs w:val="24"/>
              </w:rPr>
              <w:t xml:space="preserve"> link</w:t>
            </w:r>
          </w:p>
          <w:p w:rsidR="00426C30" w:rsidRDefault="00426C30" w:rsidP="00426C30">
            <w:pPr>
              <w:spacing w:line="240" w:lineRule="exact"/>
              <w:rPr>
                <w:sz w:val="24"/>
                <w:szCs w:val="24"/>
              </w:rPr>
            </w:pPr>
          </w:p>
        </w:tc>
        <w:tc>
          <w:tcPr>
            <w:tcW w:w="1655" w:type="dxa"/>
          </w:tcPr>
          <w:p w:rsidR="00426C30" w:rsidRDefault="00426C30" w:rsidP="00426C30">
            <w:pPr>
              <w:spacing w:line="240" w:lineRule="exact"/>
              <w:rPr>
                <w:sz w:val="24"/>
                <w:szCs w:val="24"/>
              </w:rPr>
            </w:pPr>
            <w:r>
              <w:rPr>
                <w:sz w:val="24"/>
                <w:szCs w:val="24"/>
              </w:rPr>
              <w:t>71</w:t>
            </w:r>
          </w:p>
        </w:tc>
      </w:tr>
    </w:tbl>
    <w:p w:rsidR="00C141AB" w:rsidRDefault="00C141AB">
      <w:pPr>
        <w:spacing w:line="240" w:lineRule="exact"/>
        <w:rPr>
          <w:sz w:val="24"/>
          <w:szCs w:val="24"/>
        </w:rPr>
      </w:pPr>
      <w:bookmarkStart w:id="0" w:name="_GoBack"/>
      <w:bookmarkEnd w:id="0"/>
    </w:p>
    <w:p w:rsidR="00C06970" w:rsidRDefault="00C06970">
      <w:pPr>
        <w:spacing w:line="240" w:lineRule="exact"/>
        <w:rPr>
          <w:sz w:val="24"/>
          <w:szCs w:val="24"/>
        </w:rPr>
      </w:pPr>
    </w:p>
    <w:p w:rsidR="00C06970" w:rsidRDefault="00C06970">
      <w:pPr>
        <w:spacing w:line="240" w:lineRule="exact"/>
        <w:rPr>
          <w:sz w:val="24"/>
          <w:szCs w:val="24"/>
        </w:rPr>
      </w:pPr>
    </w:p>
    <w:p w:rsidR="00C06970" w:rsidRPr="00426C30" w:rsidRDefault="00426C30">
      <w:pPr>
        <w:spacing w:line="240" w:lineRule="exact"/>
        <w:rPr>
          <w:b/>
          <w:sz w:val="28"/>
          <w:szCs w:val="24"/>
        </w:rPr>
      </w:pPr>
      <w:r>
        <w:rPr>
          <w:b/>
          <w:sz w:val="28"/>
          <w:szCs w:val="24"/>
        </w:rPr>
        <w:t xml:space="preserve">                                                          </w:t>
      </w:r>
      <w:r w:rsidRPr="00426C30">
        <w:rPr>
          <w:b/>
          <w:sz w:val="28"/>
          <w:szCs w:val="24"/>
        </w:rPr>
        <w:t>CHAPTER 1</w:t>
      </w:r>
    </w:p>
    <w:p w:rsidR="00C141AB" w:rsidRDefault="00C141AB">
      <w:pPr>
        <w:spacing w:line="200" w:lineRule="exact"/>
      </w:pPr>
    </w:p>
    <w:p w:rsidR="00C141AB" w:rsidRDefault="00C141AB">
      <w:pPr>
        <w:spacing w:before="5" w:line="240" w:lineRule="exact"/>
        <w:rPr>
          <w:sz w:val="24"/>
          <w:szCs w:val="24"/>
        </w:rPr>
      </w:pPr>
    </w:p>
    <w:p w:rsidR="00C141AB" w:rsidRPr="008C6A0E" w:rsidRDefault="00F76C1D">
      <w:pPr>
        <w:spacing w:line="340" w:lineRule="exact"/>
        <w:ind w:left="100" w:right="6944"/>
        <w:jc w:val="both"/>
        <w:rPr>
          <w:rFonts w:ascii="Calibri" w:eastAsia="Calibri" w:hAnsi="Calibri" w:cs="Calibri"/>
          <w:sz w:val="28"/>
          <w:szCs w:val="28"/>
        </w:rPr>
      </w:pPr>
      <w:r w:rsidRPr="00F76C1D">
        <w:rPr>
          <w:rFonts w:ascii="Calibri" w:eastAsia="Calibri" w:hAnsi="Calibri" w:cs="Calibri"/>
          <w:b/>
          <w:sz w:val="28"/>
          <w:szCs w:val="28"/>
        </w:rPr>
        <w:t>1.1</w:t>
      </w:r>
      <w:r w:rsidR="00CA2B79">
        <w:rPr>
          <w:rFonts w:ascii="Calibri" w:eastAsia="Calibri" w:hAnsi="Calibri" w:cs="Calibri"/>
          <w:b/>
          <w:sz w:val="28"/>
          <w:szCs w:val="28"/>
        </w:rPr>
        <w:t xml:space="preserve"> </w:t>
      </w:r>
      <w:r w:rsidR="007B3D82" w:rsidRPr="008C6A0E">
        <w:rPr>
          <w:rFonts w:ascii="Calibri" w:eastAsia="Calibri" w:hAnsi="Calibri" w:cs="Calibri"/>
          <w:b/>
          <w:color w:val="366090"/>
          <w:sz w:val="28"/>
          <w:szCs w:val="28"/>
        </w:rPr>
        <w:t>TITLE AND ABSTRACT</w:t>
      </w:r>
    </w:p>
    <w:p w:rsidR="00C141AB" w:rsidRDefault="00C141AB">
      <w:pPr>
        <w:spacing w:before="3" w:line="120" w:lineRule="exact"/>
        <w:rPr>
          <w:sz w:val="13"/>
          <w:szCs w:val="13"/>
        </w:rPr>
      </w:pPr>
    </w:p>
    <w:p w:rsidR="00C141AB" w:rsidRDefault="00C141AB">
      <w:pPr>
        <w:spacing w:line="200" w:lineRule="exact"/>
      </w:pPr>
    </w:p>
    <w:p w:rsidR="00C141AB" w:rsidRDefault="007B3D82">
      <w:pPr>
        <w:ind w:left="100" w:right="2499"/>
        <w:jc w:val="both"/>
        <w:rPr>
          <w:rFonts w:ascii="Calibri" w:eastAsia="Calibri" w:hAnsi="Calibri" w:cs="Calibri"/>
          <w:b/>
          <w:sz w:val="28"/>
          <w:szCs w:val="28"/>
        </w:rPr>
      </w:pPr>
      <w:r>
        <w:rPr>
          <w:rFonts w:ascii="Calibri" w:eastAsia="Calibri" w:hAnsi="Calibri" w:cs="Calibri"/>
          <w:b/>
          <w:sz w:val="28"/>
          <w:szCs w:val="28"/>
        </w:rPr>
        <w:t>ANALYSIS AND PREDICTION FOR ENGLISH PREMIER LEAGUE</w:t>
      </w:r>
    </w:p>
    <w:p w:rsidR="00B77BED" w:rsidRDefault="00B77BED" w:rsidP="00B77BED">
      <w:pPr>
        <w:ind w:right="2499"/>
        <w:jc w:val="both"/>
        <w:rPr>
          <w:rFonts w:ascii="Calibri" w:eastAsia="Calibri" w:hAnsi="Calibri" w:cs="Calibri"/>
          <w:b/>
          <w:sz w:val="28"/>
          <w:szCs w:val="28"/>
        </w:rPr>
      </w:pPr>
    </w:p>
    <w:p w:rsidR="00B77BED" w:rsidRDefault="00B77BED" w:rsidP="00B77BED">
      <w:pPr>
        <w:spacing w:line="290" w:lineRule="auto"/>
        <w:ind w:left="100" w:right="67"/>
        <w:jc w:val="both"/>
        <w:rPr>
          <w:sz w:val="28"/>
          <w:szCs w:val="28"/>
        </w:rPr>
      </w:pPr>
      <w:r w:rsidRPr="00B77BED">
        <w:rPr>
          <w:sz w:val="28"/>
          <w:szCs w:val="28"/>
        </w:rPr>
        <w:t xml:space="preserve">In today’s date data analysis is need for every data analytics to examine the sets of data to extract the useful information from it and to draw conclusion according to the information. Data analytics techniques and algorithms </w:t>
      </w:r>
      <w:proofErr w:type="gramStart"/>
      <w:r w:rsidRPr="00B77BED">
        <w:rPr>
          <w:sz w:val="28"/>
          <w:szCs w:val="28"/>
        </w:rPr>
        <w:t>are more used</w:t>
      </w:r>
      <w:proofErr w:type="gramEnd"/>
      <w:r w:rsidRPr="00B77BED">
        <w:rPr>
          <w:sz w:val="28"/>
          <w:szCs w:val="28"/>
        </w:rPr>
        <w:t xml:space="preserve"> by the commercial </w:t>
      </w:r>
      <w:r w:rsidR="00F76C1D" w:rsidRPr="00B77BED">
        <w:rPr>
          <w:sz w:val="28"/>
          <w:szCs w:val="28"/>
        </w:rPr>
        <w:t>industries,</w:t>
      </w:r>
      <w:r w:rsidRPr="00B77BED">
        <w:rPr>
          <w:sz w:val="28"/>
          <w:szCs w:val="28"/>
        </w:rPr>
        <w:t xml:space="preserve"> which enables them to take precise business decisions</w:t>
      </w:r>
      <w:r>
        <w:rPr>
          <w:sz w:val="28"/>
          <w:szCs w:val="28"/>
        </w:rPr>
        <w:t>.</w:t>
      </w:r>
    </w:p>
    <w:p w:rsidR="00C141AB" w:rsidRDefault="00C141AB">
      <w:pPr>
        <w:spacing w:before="14" w:line="240" w:lineRule="exact"/>
        <w:rPr>
          <w:sz w:val="24"/>
          <w:szCs w:val="24"/>
        </w:rPr>
      </w:pPr>
    </w:p>
    <w:p w:rsidR="00C141AB" w:rsidRDefault="007B3D82">
      <w:pPr>
        <w:spacing w:line="290" w:lineRule="auto"/>
        <w:ind w:left="100" w:right="63"/>
        <w:jc w:val="both"/>
        <w:rPr>
          <w:sz w:val="28"/>
          <w:szCs w:val="28"/>
        </w:rPr>
      </w:pPr>
      <w:r>
        <w:rPr>
          <w:sz w:val="28"/>
          <w:szCs w:val="28"/>
        </w:rPr>
        <w:t>The  objective  of  this  study  is  to  analyze  the  gathered  data  of  the  three  seasons (2015/16,  2016/17  and  2017/18)  of  English  Premier  League  and  to  predict  the outcome of the league for the upcoming season(2018/19).</w:t>
      </w:r>
    </w:p>
    <w:p w:rsidR="00C141AB" w:rsidRDefault="00C141AB">
      <w:pPr>
        <w:spacing w:before="8" w:line="180" w:lineRule="exact"/>
        <w:rPr>
          <w:sz w:val="19"/>
          <w:szCs w:val="19"/>
        </w:rPr>
      </w:pPr>
    </w:p>
    <w:p w:rsidR="00C141AB" w:rsidRDefault="00F76C1D">
      <w:pPr>
        <w:spacing w:line="290" w:lineRule="auto"/>
        <w:ind w:left="100" w:right="56"/>
        <w:jc w:val="both"/>
        <w:rPr>
          <w:sz w:val="28"/>
          <w:szCs w:val="28"/>
        </w:rPr>
      </w:pPr>
      <w:r>
        <w:rPr>
          <w:sz w:val="28"/>
          <w:szCs w:val="28"/>
        </w:rPr>
        <w:t>The entire analysis conducted</w:t>
      </w:r>
      <w:r w:rsidR="007B3D82">
        <w:rPr>
          <w:sz w:val="28"/>
          <w:szCs w:val="28"/>
        </w:rPr>
        <w:t xml:space="preserve"> with the help of datasets and R tool. Datasets are files in CSV format. The analysis is done with the premier leagues data of the seasons 2015/16, 2016/17 and 2017/18</w:t>
      </w:r>
      <w:r w:rsidR="007B3D82">
        <w:rPr>
          <w:i/>
          <w:sz w:val="28"/>
          <w:szCs w:val="28"/>
        </w:rPr>
        <w:t>.</w:t>
      </w:r>
    </w:p>
    <w:p w:rsidR="00C141AB" w:rsidRDefault="00C141AB">
      <w:pPr>
        <w:spacing w:before="8" w:line="180" w:lineRule="exact"/>
        <w:rPr>
          <w:sz w:val="19"/>
          <w:szCs w:val="19"/>
        </w:rPr>
      </w:pPr>
    </w:p>
    <w:p w:rsidR="00C141AB" w:rsidRDefault="007B3D82">
      <w:pPr>
        <w:spacing w:line="290" w:lineRule="auto"/>
        <w:ind w:left="100" w:right="67"/>
        <w:jc w:val="both"/>
        <w:rPr>
          <w:sz w:val="28"/>
          <w:szCs w:val="28"/>
        </w:rPr>
      </w:pPr>
      <w:r>
        <w:rPr>
          <w:sz w:val="28"/>
          <w:szCs w:val="28"/>
        </w:rPr>
        <w:t xml:space="preserve">The English Premier League data consisted the list of </w:t>
      </w:r>
      <w:r w:rsidR="00F76C1D">
        <w:rPr>
          <w:sz w:val="28"/>
          <w:szCs w:val="28"/>
        </w:rPr>
        <w:t>teams that</w:t>
      </w:r>
      <w:r>
        <w:rPr>
          <w:sz w:val="28"/>
          <w:szCs w:val="28"/>
        </w:rPr>
        <w:t xml:space="preserve"> played across the three seasons mentioned above. </w:t>
      </w:r>
      <w:r w:rsidR="00F76C1D">
        <w:rPr>
          <w:sz w:val="28"/>
          <w:szCs w:val="28"/>
        </w:rPr>
        <w:t>Along with</w:t>
      </w:r>
      <w:r>
        <w:rPr>
          <w:sz w:val="28"/>
          <w:szCs w:val="28"/>
        </w:rPr>
        <w:t xml:space="preserve"> the list of teams, data had various </w:t>
      </w:r>
      <w:r w:rsidR="00F76C1D">
        <w:rPr>
          <w:sz w:val="28"/>
          <w:szCs w:val="28"/>
        </w:rPr>
        <w:t>statistics, which</w:t>
      </w:r>
      <w:r>
        <w:rPr>
          <w:sz w:val="28"/>
          <w:szCs w:val="28"/>
        </w:rPr>
        <w:t xml:space="preserve"> were helpful in determining the performance of each team.</w:t>
      </w:r>
    </w:p>
    <w:p w:rsidR="00C141AB" w:rsidRDefault="00C141AB">
      <w:pPr>
        <w:spacing w:before="8" w:line="180" w:lineRule="exact"/>
        <w:rPr>
          <w:sz w:val="19"/>
          <w:szCs w:val="19"/>
        </w:rPr>
      </w:pPr>
    </w:p>
    <w:p w:rsidR="00C141AB" w:rsidRDefault="007B3D82">
      <w:pPr>
        <w:spacing w:line="290" w:lineRule="auto"/>
        <w:ind w:left="100" w:right="67"/>
        <w:jc w:val="both"/>
        <w:rPr>
          <w:sz w:val="28"/>
          <w:szCs w:val="28"/>
        </w:rPr>
      </w:pPr>
      <w:r>
        <w:rPr>
          <w:sz w:val="28"/>
          <w:szCs w:val="28"/>
        </w:rPr>
        <w:t>In  Football;  wins,  goals  and  clean  sheets  play  a  major  role  for  forecasting  the outcome. Hence, analyzing wins, goals and clean sheets of each team can help in predicting the ranking of teams for the next season.</w:t>
      </w:r>
    </w:p>
    <w:p w:rsidR="00A1722D" w:rsidRDefault="00A1722D">
      <w:pPr>
        <w:spacing w:line="290" w:lineRule="auto"/>
        <w:ind w:left="100" w:right="67"/>
        <w:jc w:val="both"/>
        <w:rPr>
          <w:sz w:val="28"/>
          <w:szCs w:val="28"/>
        </w:rPr>
      </w:pPr>
    </w:p>
    <w:p w:rsidR="00A1722D" w:rsidRDefault="00A1722D">
      <w:pPr>
        <w:spacing w:line="290" w:lineRule="auto"/>
        <w:ind w:left="100" w:right="67"/>
        <w:jc w:val="both"/>
        <w:rPr>
          <w:sz w:val="28"/>
          <w:szCs w:val="28"/>
        </w:rPr>
      </w:pPr>
      <w:r w:rsidRPr="00A1722D">
        <w:rPr>
          <w:sz w:val="28"/>
          <w:szCs w:val="28"/>
        </w:rPr>
        <w:lastRenderedPageBreak/>
        <w:t>The main objective of this project is to give the team players i</w:t>
      </w:r>
      <w:r>
        <w:rPr>
          <w:sz w:val="28"/>
          <w:szCs w:val="28"/>
        </w:rPr>
        <w:t xml:space="preserve">nformation about how each statistics </w:t>
      </w:r>
      <w:r w:rsidRPr="00A1722D">
        <w:rPr>
          <w:sz w:val="28"/>
          <w:szCs w:val="28"/>
        </w:rPr>
        <w:t xml:space="preserve">makes a difference to the game. </w:t>
      </w:r>
      <w:r w:rsidR="00F76C1D" w:rsidRPr="00A1722D">
        <w:rPr>
          <w:sz w:val="28"/>
          <w:szCs w:val="28"/>
        </w:rPr>
        <w:t>In addition,</w:t>
      </w:r>
      <w:r w:rsidRPr="00A1722D">
        <w:rPr>
          <w:sz w:val="28"/>
          <w:szCs w:val="28"/>
        </w:rPr>
        <w:t xml:space="preserve"> g</w:t>
      </w:r>
      <w:r>
        <w:rPr>
          <w:sz w:val="28"/>
          <w:szCs w:val="28"/>
        </w:rPr>
        <w:t xml:space="preserve">ive feedback of how the teams </w:t>
      </w:r>
      <w:r w:rsidRPr="00A1722D">
        <w:rPr>
          <w:sz w:val="28"/>
          <w:szCs w:val="28"/>
        </w:rPr>
        <w:t xml:space="preserve">can improve their own performance in each game. </w:t>
      </w:r>
      <w:proofErr w:type="gramStart"/>
      <w:r w:rsidR="00F76C1D" w:rsidRPr="00A1722D">
        <w:rPr>
          <w:sz w:val="28"/>
          <w:szCs w:val="28"/>
        </w:rPr>
        <w:t>And</w:t>
      </w:r>
      <w:proofErr w:type="gramEnd"/>
      <w:r w:rsidRPr="00A1722D">
        <w:rPr>
          <w:sz w:val="28"/>
          <w:szCs w:val="28"/>
        </w:rPr>
        <w:t xml:space="preserve"> give have a better planning of how the match should be p</w:t>
      </w:r>
      <w:r>
        <w:rPr>
          <w:sz w:val="28"/>
          <w:szCs w:val="28"/>
        </w:rPr>
        <w:t>layed overall by the whole team.</w:t>
      </w:r>
    </w:p>
    <w:p w:rsidR="00A1722D" w:rsidRDefault="00A1722D">
      <w:pPr>
        <w:spacing w:line="290" w:lineRule="auto"/>
        <w:ind w:left="100" w:right="67"/>
        <w:jc w:val="both"/>
        <w:rPr>
          <w:sz w:val="28"/>
          <w:szCs w:val="28"/>
        </w:rPr>
      </w:pPr>
    </w:p>
    <w:p w:rsidR="00A1722D" w:rsidRDefault="00A1722D">
      <w:pPr>
        <w:spacing w:line="290" w:lineRule="auto"/>
        <w:ind w:left="100" w:right="67"/>
        <w:jc w:val="both"/>
        <w:rPr>
          <w:sz w:val="28"/>
          <w:szCs w:val="28"/>
        </w:rPr>
      </w:pPr>
      <w:r>
        <w:rPr>
          <w:sz w:val="28"/>
          <w:szCs w:val="28"/>
        </w:rPr>
        <w:t>Framework Design involves k</w:t>
      </w:r>
      <w:r w:rsidRPr="00A1722D">
        <w:rPr>
          <w:sz w:val="28"/>
          <w:szCs w:val="28"/>
        </w:rPr>
        <w:t xml:space="preserve">eeping the prerequisites at the top of the priority list the framework details are made an interpretation of into a product representation. In this </w:t>
      </w:r>
      <w:r w:rsidR="00F76C1D" w:rsidRPr="00A1722D">
        <w:rPr>
          <w:sz w:val="28"/>
          <w:szCs w:val="28"/>
        </w:rPr>
        <w:t>stage,</w:t>
      </w:r>
      <w:r w:rsidRPr="00A1722D">
        <w:rPr>
          <w:sz w:val="28"/>
          <w:szCs w:val="28"/>
        </w:rPr>
        <w:t xml:space="preserve"> the fashioner underlines on calculation, information structure, programming design and so on.</w:t>
      </w:r>
    </w:p>
    <w:p w:rsidR="00B27CAA" w:rsidRDefault="00B27CAA">
      <w:pPr>
        <w:spacing w:line="290" w:lineRule="auto"/>
        <w:ind w:left="100" w:right="67"/>
        <w:jc w:val="both"/>
        <w:rPr>
          <w:sz w:val="28"/>
          <w:szCs w:val="28"/>
        </w:rPr>
      </w:pPr>
    </w:p>
    <w:p w:rsidR="005445D1" w:rsidRDefault="005445D1">
      <w:pPr>
        <w:spacing w:line="290" w:lineRule="auto"/>
        <w:ind w:left="100" w:right="67"/>
        <w:jc w:val="both"/>
        <w:rPr>
          <w:sz w:val="28"/>
          <w:szCs w:val="28"/>
        </w:rPr>
      </w:pPr>
      <w:r w:rsidRPr="005445D1">
        <w:rPr>
          <w:sz w:val="28"/>
          <w:szCs w:val="28"/>
        </w:rPr>
        <w:t xml:space="preserve">In recent </w:t>
      </w:r>
      <w:r w:rsidR="00F76C1D" w:rsidRPr="005445D1">
        <w:rPr>
          <w:sz w:val="28"/>
          <w:szCs w:val="28"/>
        </w:rPr>
        <w:t>years,</w:t>
      </w:r>
      <w:r w:rsidRPr="005445D1">
        <w:rPr>
          <w:sz w:val="28"/>
          <w:szCs w:val="28"/>
        </w:rPr>
        <w:t xml:space="preserve"> the analytics </w:t>
      </w:r>
      <w:proofErr w:type="gramStart"/>
      <w:r w:rsidRPr="005445D1">
        <w:rPr>
          <w:sz w:val="28"/>
          <w:szCs w:val="28"/>
        </w:rPr>
        <w:t>is being used</w:t>
      </w:r>
      <w:proofErr w:type="gramEnd"/>
      <w:r w:rsidRPr="005445D1">
        <w:rPr>
          <w:sz w:val="28"/>
          <w:szCs w:val="28"/>
        </w:rPr>
        <w:t xml:space="preserve"> in the field of sports to predict and draw various insights. Due to the involvement of money, team spirit, city loyalty and a massive fan following, the outcome of matches is very important for all </w:t>
      </w:r>
      <w:proofErr w:type="gramStart"/>
      <w:r w:rsidRPr="005445D1">
        <w:rPr>
          <w:sz w:val="28"/>
          <w:szCs w:val="28"/>
        </w:rPr>
        <w:t>stake holders</w:t>
      </w:r>
      <w:proofErr w:type="gramEnd"/>
      <w:r w:rsidRPr="005445D1">
        <w:rPr>
          <w:sz w:val="28"/>
          <w:szCs w:val="28"/>
        </w:rPr>
        <w:t xml:space="preserve">. </w:t>
      </w:r>
    </w:p>
    <w:p w:rsidR="005445D1" w:rsidRDefault="005445D1">
      <w:pPr>
        <w:spacing w:line="290" w:lineRule="auto"/>
        <w:ind w:left="100" w:right="67"/>
        <w:jc w:val="both"/>
        <w:rPr>
          <w:sz w:val="28"/>
          <w:szCs w:val="28"/>
        </w:rPr>
      </w:pPr>
    </w:p>
    <w:p w:rsidR="005445D1" w:rsidRDefault="005445D1">
      <w:pPr>
        <w:spacing w:line="290" w:lineRule="auto"/>
        <w:ind w:left="100" w:right="67"/>
        <w:jc w:val="both"/>
        <w:rPr>
          <w:sz w:val="28"/>
          <w:szCs w:val="28"/>
        </w:rPr>
      </w:pPr>
      <w:r w:rsidRPr="005445D1">
        <w:rPr>
          <w:sz w:val="28"/>
          <w:szCs w:val="28"/>
        </w:rPr>
        <w:t xml:space="preserve">In this paper, the past seven year’s data of football containing the player’s details, match venue details, teams, </w:t>
      </w:r>
      <w:proofErr w:type="gramStart"/>
      <w:r w:rsidRPr="005445D1">
        <w:rPr>
          <w:sz w:val="28"/>
          <w:szCs w:val="28"/>
        </w:rPr>
        <w:t>ball to ball</w:t>
      </w:r>
      <w:proofErr w:type="gramEnd"/>
      <w:r w:rsidRPr="005445D1">
        <w:rPr>
          <w:sz w:val="28"/>
          <w:szCs w:val="28"/>
        </w:rPr>
        <w:t xml:space="preserve"> details, is taken and analyzed to draw various conclusions which help in the improvement of a player’s performance. Various other features like how the venue or toss decision has influenced the winning of the match in last seven years </w:t>
      </w:r>
      <w:proofErr w:type="gramStart"/>
      <w:r w:rsidRPr="005445D1">
        <w:rPr>
          <w:sz w:val="28"/>
          <w:szCs w:val="28"/>
        </w:rPr>
        <w:t>are also predicted</w:t>
      </w:r>
      <w:proofErr w:type="gramEnd"/>
      <w:r w:rsidRPr="005445D1">
        <w:rPr>
          <w:sz w:val="28"/>
          <w:szCs w:val="28"/>
        </w:rPr>
        <w:t xml:space="preserve">. </w:t>
      </w:r>
    </w:p>
    <w:p w:rsidR="005445D1" w:rsidRDefault="005445D1">
      <w:pPr>
        <w:spacing w:line="290" w:lineRule="auto"/>
        <w:ind w:left="100" w:right="67"/>
        <w:jc w:val="both"/>
        <w:rPr>
          <w:sz w:val="28"/>
          <w:szCs w:val="28"/>
        </w:rPr>
      </w:pPr>
    </w:p>
    <w:p w:rsidR="00C308FF" w:rsidRDefault="005445D1">
      <w:pPr>
        <w:spacing w:line="290" w:lineRule="auto"/>
        <w:ind w:left="100" w:right="67"/>
        <w:jc w:val="both"/>
      </w:pPr>
      <w:r w:rsidRPr="005445D1">
        <w:rPr>
          <w:sz w:val="28"/>
          <w:szCs w:val="28"/>
        </w:rPr>
        <w:t xml:space="preserve">Various machine learning and data extraction models are considered for prediction are </w:t>
      </w:r>
      <w:proofErr w:type="gramStart"/>
      <w:r w:rsidRPr="005445D1">
        <w:rPr>
          <w:sz w:val="28"/>
          <w:szCs w:val="28"/>
        </w:rPr>
        <w:t>Linear</w:t>
      </w:r>
      <w:proofErr w:type="gramEnd"/>
      <w:r w:rsidRPr="005445D1">
        <w:rPr>
          <w:sz w:val="28"/>
          <w:szCs w:val="28"/>
        </w:rPr>
        <w:t xml:space="preserve"> regression, Decision tree, K-means, Logistic Regression etc. The cross validation score and the accuracy are also calculated using various </w:t>
      </w:r>
      <w:proofErr w:type="gramStart"/>
      <w:r w:rsidRPr="005445D1">
        <w:rPr>
          <w:sz w:val="28"/>
          <w:szCs w:val="28"/>
        </w:rPr>
        <w:t>machine learning</w:t>
      </w:r>
      <w:proofErr w:type="gramEnd"/>
      <w:r w:rsidRPr="005445D1">
        <w:rPr>
          <w:sz w:val="28"/>
          <w:szCs w:val="28"/>
        </w:rPr>
        <w:t xml:space="preserve"> algorithms. Before prediction we have to explore and visualize the data because data </w:t>
      </w:r>
      <w:proofErr w:type="spellStart"/>
      <w:r w:rsidRPr="005445D1">
        <w:rPr>
          <w:sz w:val="28"/>
          <w:szCs w:val="28"/>
        </w:rPr>
        <w:t>explora</w:t>
      </w:r>
      <w:proofErr w:type="spellEnd"/>
      <w:r w:rsidR="00C308FF">
        <w:rPr>
          <w:sz w:val="28"/>
          <w:szCs w:val="28"/>
        </w:rPr>
        <w:t>.</w:t>
      </w:r>
      <w:r w:rsidR="00C308FF" w:rsidRPr="00C308FF">
        <w:t xml:space="preserve"> </w:t>
      </w:r>
    </w:p>
    <w:p w:rsidR="00C308FF" w:rsidRDefault="00C308FF">
      <w:pPr>
        <w:spacing w:line="290" w:lineRule="auto"/>
        <w:ind w:left="100" w:right="67"/>
        <w:jc w:val="both"/>
      </w:pPr>
    </w:p>
    <w:p w:rsidR="00C308FF" w:rsidRDefault="00C308FF">
      <w:pPr>
        <w:spacing w:line="290" w:lineRule="auto"/>
        <w:ind w:left="100" w:right="67"/>
        <w:jc w:val="both"/>
      </w:pPr>
    </w:p>
    <w:p w:rsidR="00C308FF" w:rsidRDefault="00C308FF">
      <w:pPr>
        <w:spacing w:line="290" w:lineRule="auto"/>
        <w:ind w:left="100" w:right="67"/>
        <w:jc w:val="both"/>
        <w:rPr>
          <w:sz w:val="28"/>
        </w:rPr>
      </w:pPr>
      <w:r w:rsidRPr="00C308FF">
        <w:rPr>
          <w:sz w:val="28"/>
        </w:rPr>
        <w:t xml:space="preserve">The algorithm creates the forest with number of decision trees. The more the trees in the forest the more number of predictions and thus high accuracy. This method’s main advantage is that </w:t>
      </w:r>
      <w:proofErr w:type="gramStart"/>
      <w:r w:rsidRPr="00C308FF">
        <w:rPr>
          <w:sz w:val="28"/>
        </w:rPr>
        <w:t>it’s</w:t>
      </w:r>
      <w:proofErr w:type="gramEnd"/>
      <w:r w:rsidRPr="00C308FF">
        <w:rPr>
          <w:sz w:val="28"/>
        </w:rPr>
        <w:t xml:space="preserve"> very simple to explain the relationship between output variable and input. We can say that the presence of a risk factor increases the probability of a given outcome by a specific percentage. </w:t>
      </w:r>
    </w:p>
    <w:p w:rsidR="00C308FF" w:rsidRDefault="00C308FF">
      <w:pPr>
        <w:spacing w:line="290" w:lineRule="auto"/>
        <w:ind w:left="100" w:right="67"/>
        <w:jc w:val="both"/>
        <w:rPr>
          <w:sz w:val="28"/>
        </w:rPr>
      </w:pPr>
    </w:p>
    <w:p w:rsidR="00B27CAA" w:rsidRPr="00C308FF" w:rsidRDefault="00C308FF">
      <w:pPr>
        <w:spacing w:line="290" w:lineRule="auto"/>
        <w:ind w:left="100" w:right="67"/>
        <w:jc w:val="both"/>
        <w:rPr>
          <w:sz w:val="40"/>
          <w:szCs w:val="28"/>
        </w:rPr>
      </w:pPr>
      <w:r w:rsidRPr="00C308FF">
        <w:rPr>
          <w:sz w:val="28"/>
        </w:rPr>
        <w:lastRenderedPageBreak/>
        <w:t xml:space="preserve">We proposed a model of football match prediction by using the data of every match in English Premier League for the last one year and trained the algorithm based on that data. </w:t>
      </w:r>
      <w:proofErr w:type="gramStart"/>
      <w:r w:rsidRPr="00C308FF">
        <w:rPr>
          <w:sz w:val="28"/>
        </w:rPr>
        <w:t>The algorithm learns from training data so that it forms different rules and pattern and based on that the algorithm makes a decision on some new data.</w:t>
      </w:r>
      <w:proofErr w:type="gramEnd"/>
      <w:r w:rsidRPr="00C308FF">
        <w:rPr>
          <w:sz w:val="28"/>
        </w:rPr>
        <w:t xml:space="preserve"> The algorithm keeps on learning by using the feedback with every input</w:t>
      </w:r>
    </w:p>
    <w:p w:rsidR="00C308FF" w:rsidRPr="00C308FF" w:rsidRDefault="00C308FF">
      <w:pPr>
        <w:spacing w:line="290" w:lineRule="auto"/>
        <w:ind w:left="100" w:right="67"/>
        <w:jc w:val="both"/>
        <w:rPr>
          <w:sz w:val="40"/>
          <w:szCs w:val="28"/>
        </w:rPr>
      </w:pPr>
    </w:p>
    <w:p w:rsidR="00C308FF" w:rsidRDefault="00C308FF">
      <w:pPr>
        <w:spacing w:line="290" w:lineRule="auto"/>
        <w:ind w:left="100" w:right="67"/>
        <w:jc w:val="both"/>
        <w:rPr>
          <w:sz w:val="28"/>
          <w:szCs w:val="28"/>
        </w:rPr>
      </w:pPr>
    </w:p>
    <w:p w:rsidR="00C308FF" w:rsidRDefault="00C308FF" w:rsidP="00C308FF">
      <w:pPr>
        <w:spacing w:line="290" w:lineRule="auto"/>
        <w:ind w:left="100" w:right="67"/>
        <w:jc w:val="both"/>
        <w:rPr>
          <w:sz w:val="28"/>
          <w:szCs w:val="28"/>
        </w:rPr>
      </w:pPr>
      <w:r w:rsidRPr="00C308FF">
        <w:rPr>
          <w:sz w:val="28"/>
          <w:szCs w:val="28"/>
        </w:rPr>
        <w:t>Pr</w:t>
      </w:r>
      <w:r>
        <w:rPr>
          <w:sz w:val="28"/>
          <w:szCs w:val="28"/>
        </w:rPr>
        <w:t xml:space="preserve">ediction helps the managers and </w:t>
      </w:r>
      <w:r w:rsidRPr="00C308FF">
        <w:rPr>
          <w:sz w:val="28"/>
          <w:szCs w:val="28"/>
        </w:rPr>
        <w:t>the clubs in making the right deci</w:t>
      </w:r>
      <w:r>
        <w:rPr>
          <w:sz w:val="28"/>
          <w:szCs w:val="28"/>
        </w:rPr>
        <w:t xml:space="preserve">sion to win the leagues and the </w:t>
      </w:r>
      <w:r w:rsidRPr="00C308FF">
        <w:rPr>
          <w:sz w:val="28"/>
          <w:szCs w:val="28"/>
        </w:rPr>
        <w:t>tournaments. The present study</w:t>
      </w:r>
      <w:r>
        <w:rPr>
          <w:sz w:val="28"/>
          <w:szCs w:val="28"/>
        </w:rPr>
        <w:t xml:space="preserve"> shows that earlier research </w:t>
      </w:r>
      <w:r w:rsidR="00F76C1D">
        <w:rPr>
          <w:sz w:val="28"/>
          <w:szCs w:val="28"/>
        </w:rPr>
        <w:t>on</w:t>
      </w:r>
      <w:r w:rsidR="00F76C1D" w:rsidRPr="00C308FF">
        <w:rPr>
          <w:sz w:val="28"/>
          <w:szCs w:val="28"/>
        </w:rPr>
        <w:t xml:space="preserve"> data</w:t>
      </w:r>
      <w:r w:rsidRPr="00C308FF">
        <w:rPr>
          <w:sz w:val="28"/>
          <w:szCs w:val="28"/>
        </w:rPr>
        <w:t xml:space="preserve"> mining systems to predi</w:t>
      </w:r>
      <w:r>
        <w:rPr>
          <w:sz w:val="28"/>
          <w:szCs w:val="28"/>
        </w:rPr>
        <w:t xml:space="preserve">ct the results and evaluate the </w:t>
      </w:r>
      <w:r w:rsidRPr="00C308FF">
        <w:rPr>
          <w:sz w:val="28"/>
          <w:szCs w:val="28"/>
        </w:rPr>
        <w:t>advantages and the disadvantages</w:t>
      </w:r>
      <w:r>
        <w:rPr>
          <w:sz w:val="28"/>
          <w:szCs w:val="28"/>
        </w:rPr>
        <w:t xml:space="preserve"> of each system. Prediction </w:t>
      </w:r>
      <w:proofErr w:type="gramStart"/>
      <w:r>
        <w:rPr>
          <w:sz w:val="28"/>
          <w:szCs w:val="28"/>
        </w:rPr>
        <w:t xml:space="preserve">has </w:t>
      </w:r>
      <w:r w:rsidRPr="00C308FF">
        <w:rPr>
          <w:sz w:val="28"/>
          <w:szCs w:val="28"/>
        </w:rPr>
        <w:t>been successfully applied</w:t>
      </w:r>
      <w:proofErr w:type="gramEnd"/>
      <w:r w:rsidRPr="00C308FF">
        <w:rPr>
          <w:sz w:val="28"/>
          <w:szCs w:val="28"/>
        </w:rPr>
        <w:t xml:space="preserve"> in all sp</w:t>
      </w:r>
      <w:r>
        <w:rPr>
          <w:sz w:val="28"/>
          <w:szCs w:val="28"/>
        </w:rPr>
        <w:t xml:space="preserve">orts. Although in many </w:t>
      </w:r>
      <w:r w:rsidR="00F76C1D">
        <w:rPr>
          <w:sz w:val="28"/>
          <w:szCs w:val="28"/>
        </w:rPr>
        <w:t>aspects,</w:t>
      </w:r>
      <w:r w:rsidR="00F76C1D" w:rsidRPr="00C308FF">
        <w:rPr>
          <w:sz w:val="28"/>
          <w:szCs w:val="28"/>
        </w:rPr>
        <w:t xml:space="preserve"> this</w:t>
      </w:r>
      <w:r w:rsidRPr="00C308FF">
        <w:rPr>
          <w:sz w:val="28"/>
          <w:szCs w:val="28"/>
        </w:rPr>
        <w:t xml:space="preserve"> application has been of very small limits. </w:t>
      </w:r>
    </w:p>
    <w:p w:rsidR="00C308FF" w:rsidRDefault="00C308FF" w:rsidP="00C308FF">
      <w:pPr>
        <w:spacing w:line="290" w:lineRule="auto"/>
        <w:ind w:left="100" w:right="67"/>
        <w:jc w:val="both"/>
        <w:rPr>
          <w:sz w:val="28"/>
          <w:szCs w:val="28"/>
        </w:rPr>
      </w:pPr>
    </w:p>
    <w:p w:rsidR="00C308FF" w:rsidRDefault="00C308FF" w:rsidP="00C308FF">
      <w:pPr>
        <w:spacing w:line="290" w:lineRule="auto"/>
        <w:ind w:left="100" w:right="67"/>
        <w:jc w:val="both"/>
        <w:rPr>
          <w:sz w:val="28"/>
          <w:szCs w:val="28"/>
        </w:rPr>
      </w:pPr>
      <w:r w:rsidRPr="00C308FF">
        <w:rPr>
          <w:sz w:val="28"/>
          <w:szCs w:val="28"/>
        </w:rPr>
        <w:t>It is very importa</w:t>
      </w:r>
      <w:r>
        <w:rPr>
          <w:sz w:val="28"/>
          <w:szCs w:val="28"/>
        </w:rPr>
        <w:t xml:space="preserve">nt </w:t>
      </w:r>
      <w:r w:rsidRPr="00C308FF">
        <w:rPr>
          <w:sz w:val="28"/>
          <w:szCs w:val="28"/>
        </w:rPr>
        <w:t>to look into the applications o</w:t>
      </w:r>
      <w:r>
        <w:rPr>
          <w:sz w:val="28"/>
          <w:szCs w:val="28"/>
        </w:rPr>
        <w:t xml:space="preserve">f the machine learning in these </w:t>
      </w:r>
      <w:r w:rsidRPr="00C308FF">
        <w:rPr>
          <w:sz w:val="28"/>
          <w:szCs w:val="28"/>
        </w:rPr>
        <w:t>instances and see if its application</w:t>
      </w:r>
      <w:r>
        <w:rPr>
          <w:sz w:val="28"/>
          <w:szCs w:val="28"/>
        </w:rPr>
        <w:t xml:space="preserve"> can give better results in the </w:t>
      </w:r>
      <w:r w:rsidRPr="00C308FF">
        <w:rPr>
          <w:sz w:val="28"/>
          <w:szCs w:val="28"/>
        </w:rPr>
        <w:t>analysis. By making use of da</w:t>
      </w:r>
      <w:r>
        <w:rPr>
          <w:sz w:val="28"/>
          <w:szCs w:val="28"/>
        </w:rPr>
        <w:t xml:space="preserve">tasets that is more precise and </w:t>
      </w:r>
      <w:r w:rsidRPr="00C308FF">
        <w:rPr>
          <w:sz w:val="28"/>
          <w:szCs w:val="28"/>
        </w:rPr>
        <w:t>machine learning, this research aims to offer a solution that</w:t>
      </w:r>
      <w:r>
        <w:rPr>
          <w:sz w:val="28"/>
          <w:szCs w:val="28"/>
        </w:rPr>
        <w:t xml:space="preserve"> will </w:t>
      </w:r>
      <w:r w:rsidRPr="00C308FF">
        <w:rPr>
          <w:sz w:val="28"/>
          <w:szCs w:val="28"/>
        </w:rPr>
        <w:t>help to make predictions be mor</w:t>
      </w:r>
      <w:r>
        <w:rPr>
          <w:sz w:val="28"/>
          <w:szCs w:val="28"/>
        </w:rPr>
        <w:t xml:space="preserve">e accurate and precise than the </w:t>
      </w:r>
      <w:r w:rsidRPr="00C308FF">
        <w:rPr>
          <w:sz w:val="28"/>
          <w:szCs w:val="28"/>
        </w:rPr>
        <w:t xml:space="preserve">earlier systems. </w:t>
      </w:r>
    </w:p>
    <w:p w:rsidR="00C308FF" w:rsidRDefault="00C308FF" w:rsidP="00C308FF">
      <w:pPr>
        <w:spacing w:line="290" w:lineRule="auto"/>
        <w:ind w:left="100" w:right="67"/>
        <w:jc w:val="both"/>
        <w:rPr>
          <w:sz w:val="28"/>
          <w:szCs w:val="28"/>
        </w:rPr>
      </w:pPr>
    </w:p>
    <w:p w:rsidR="00C308FF" w:rsidRDefault="00C308FF" w:rsidP="00C308FF">
      <w:pPr>
        <w:spacing w:line="290" w:lineRule="auto"/>
        <w:ind w:left="100" w:right="67"/>
        <w:jc w:val="both"/>
        <w:rPr>
          <w:sz w:val="28"/>
        </w:rPr>
      </w:pPr>
      <w:r w:rsidRPr="00C308FF">
        <w:rPr>
          <w:sz w:val="28"/>
        </w:rPr>
        <w:t xml:space="preserve">The management should also be able take decisions </w:t>
      </w:r>
      <w:proofErr w:type="gramStart"/>
      <w:r w:rsidRPr="00C308FF">
        <w:rPr>
          <w:sz w:val="28"/>
        </w:rPr>
        <w:t>during a match and to monitor a match in real time</w:t>
      </w:r>
      <w:proofErr w:type="gramEnd"/>
      <w:r w:rsidRPr="00C308FF">
        <w:rPr>
          <w:sz w:val="28"/>
        </w:rPr>
        <w:t>. For all these requirements, the prediction application should be able to provide ideas based upon the current situations. We have used multiple machine learning algorithms wherein Random Forest algorithm gave us the best accuracy</w:t>
      </w:r>
    </w:p>
    <w:p w:rsidR="00C308FF" w:rsidRPr="00C308FF" w:rsidRDefault="00C308FF" w:rsidP="00C308FF">
      <w:pPr>
        <w:spacing w:line="290" w:lineRule="auto"/>
        <w:ind w:left="100" w:right="67"/>
        <w:jc w:val="both"/>
        <w:rPr>
          <w:sz w:val="40"/>
          <w:szCs w:val="28"/>
        </w:rPr>
      </w:pPr>
    </w:p>
    <w:p w:rsidR="00C308FF" w:rsidRPr="00C308FF" w:rsidRDefault="00C308FF" w:rsidP="00C308FF">
      <w:pPr>
        <w:spacing w:line="290" w:lineRule="auto"/>
        <w:ind w:left="100" w:right="67"/>
        <w:jc w:val="both"/>
        <w:rPr>
          <w:sz w:val="28"/>
          <w:szCs w:val="28"/>
        </w:rPr>
      </w:pPr>
      <w:r w:rsidRPr="00C308FF">
        <w:rPr>
          <w:sz w:val="28"/>
          <w:szCs w:val="28"/>
        </w:rPr>
        <w:t xml:space="preserve">Prediction is the </w:t>
      </w:r>
      <w:r>
        <w:rPr>
          <w:sz w:val="28"/>
          <w:szCs w:val="28"/>
        </w:rPr>
        <w:t xml:space="preserve">heart of remarkable disciplines </w:t>
      </w:r>
      <w:r w:rsidRPr="00C308FF">
        <w:rPr>
          <w:sz w:val="28"/>
          <w:szCs w:val="28"/>
        </w:rPr>
        <w:t xml:space="preserve">in science and that is the reason </w:t>
      </w:r>
      <w:r>
        <w:rPr>
          <w:sz w:val="28"/>
          <w:szCs w:val="28"/>
        </w:rPr>
        <w:t xml:space="preserve">why philosophy of prediction </w:t>
      </w:r>
      <w:proofErr w:type="gramStart"/>
      <w:r>
        <w:rPr>
          <w:sz w:val="28"/>
          <w:szCs w:val="28"/>
        </w:rPr>
        <w:t xml:space="preserve">is </w:t>
      </w:r>
      <w:r w:rsidRPr="00C308FF">
        <w:rPr>
          <w:sz w:val="28"/>
          <w:szCs w:val="28"/>
        </w:rPr>
        <w:t>employed</w:t>
      </w:r>
      <w:proofErr w:type="gramEnd"/>
      <w:r w:rsidRPr="00C308FF">
        <w:rPr>
          <w:sz w:val="28"/>
          <w:szCs w:val="28"/>
        </w:rPr>
        <w:t xml:space="preserve"> in many companies. Ma</w:t>
      </w:r>
      <w:r>
        <w:rPr>
          <w:sz w:val="28"/>
          <w:szCs w:val="28"/>
        </w:rPr>
        <w:t xml:space="preserve">chine learning which an area of </w:t>
      </w:r>
      <w:r w:rsidRPr="00C308FF">
        <w:rPr>
          <w:sz w:val="28"/>
          <w:szCs w:val="28"/>
        </w:rPr>
        <w:t xml:space="preserve">intelligent systems is </w:t>
      </w:r>
      <w:proofErr w:type="gramStart"/>
      <w:r w:rsidRPr="00C308FF">
        <w:rPr>
          <w:sz w:val="28"/>
          <w:szCs w:val="28"/>
        </w:rPr>
        <w:t>will be used</w:t>
      </w:r>
      <w:proofErr w:type="gramEnd"/>
      <w:r w:rsidRPr="00C308FF">
        <w:rPr>
          <w:sz w:val="28"/>
          <w:szCs w:val="28"/>
        </w:rPr>
        <w:t xml:space="preserve"> in t</w:t>
      </w:r>
      <w:r>
        <w:rPr>
          <w:sz w:val="28"/>
          <w:szCs w:val="28"/>
        </w:rPr>
        <w:t xml:space="preserve">his report to provide solutions </w:t>
      </w:r>
      <w:r w:rsidRPr="00C308FF">
        <w:rPr>
          <w:sz w:val="28"/>
          <w:szCs w:val="28"/>
        </w:rPr>
        <w:t>to the problems in aspects of predicting the results of various</w:t>
      </w:r>
    </w:p>
    <w:p w:rsidR="00C308FF" w:rsidRDefault="00C308FF" w:rsidP="00C308FF">
      <w:pPr>
        <w:spacing w:line="290" w:lineRule="auto"/>
        <w:ind w:left="100" w:right="67"/>
        <w:jc w:val="both"/>
        <w:rPr>
          <w:sz w:val="28"/>
          <w:szCs w:val="28"/>
        </w:rPr>
      </w:pPr>
      <w:proofErr w:type="gramStart"/>
      <w:r w:rsidRPr="00C308FF">
        <w:rPr>
          <w:sz w:val="28"/>
          <w:szCs w:val="28"/>
        </w:rPr>
        <w:t>sports</w:t>
      </w:r>
      <w:proofErr w:type="gramEnd"/>
      <w:r w:rsidRPr="00C308FF">
        <w:rPr>
          <w:sz w:val="28"/>
          <w:szCs w:val="28"/>
        </w:rPr>
        <w:t>.</w:t>
      </w:r>
    </w:p>
    <w:p w:rsidR="00E84C6F" w:rsidRDefault="00E84C6F" w:rsidP="00C308FF">
      <w:pPr>
        <w:spacing w:line="290" w:lineRule="auto"/>
        <w:ind w:left="100" w:right="67"/>
        <w:jc w:val="both"/>
        <w:rPr>
          <w:sz w:val="28"/>
          <w:szCs w:val="28"/>
        </w:rPr>
      </w:pPr>
    </w:p>
    <w:p w:rsidR="00E84C6F" w:rsidRDefault="00E84C6F" w:rsidP="00C308FF">
      <w:pPr>
        <w:spacing w:line="290" w:lineRule="auto"/>
        <w:ind w:left="100" w:right="67"/>
        <w:jc w:val="both"/>
        <w:rPr>
          <w:sz w:val="28"/>
        </w:rPr>
      </w:pPr>
      <w:r w:rsidRPr="00E84C6F">
        <w:rPr>
          <w:sz w:val="28"/>
        </w:rPr>
        <w:t xml:space="preserve">Several times in the history of soccer, the world </w:t>
      </w:r>
      <w:proofErr w:type="gramStart"/>
      <w:r w:rsidRPr="00E84C6F">
        <w:rPr>
          <w:sz w:val="28"/>
        </w:rPr>
        <w:t>was shocked</w:t>
      </w:r>
      <w:proofErr w:type="gramEnd"/>
      <w:r w:rsidRPr="00E84C6F">
        <w:rPr>
          <w:sz w:val="28"/>
        </w:rPr>
        <w:t xml:space="preserve"> by results that were considered previously as impossible. The most remarkable recent example is about </w:t>
      </w:r>
      <w:r w:rsidRPr="00E84C6F">
        <w:rPr>
          <w:sz w:val="28"/>
        </w:rPr>
        <w:lastRenderedPageBreak/>
        <w:t xml:space="preserve">Leicester City’s fairytale story in the 2015/16 season of the Premier League, which is England’s highest soccer division. Leicester City succeeded in winning the Premier League, while before the season started the odds for Leicester City to win the league were one against 5000. </w:t>
      </w:r>
    </w:p>
    <w:p w:rsidR="00E84C6F" w:rsidRDefault="00E84C6F" w:rsidP="00C308FF">
      <w:pPr>
        <w:spacing w:line="290" w:lineRule="auto"/>
        <w:ind w:left="100" w:right="67"/>
        <w:jc w:val="both"/>
        <w:rPr>
          <w:sz w:val="28"/>
        </w:rPr>
      </w:pPr>
      <w:r w:rsidRPr="00E84C6F">
        <w:rPr>
          <w:sz w:val="28"/>
        </w:rPr>
        <w:t xml:space="preserve">Until then, Leicester City had never won a top-flight title in its 132-year existence. The most unimaginable about this fairytale is that Leicester City was at the bottom of the Premier League in April 2015, nevertheless managed to avoid relegation to the second division in their last matches, </w:t>
      </w:r>
      <w:proofErr w:type="gramStart"/>
      <w:r w:rsidRPr="00E84C6F">
        <w:rPr>
          <w:sz w:val="28"/>
        </w:rPr>
        <w:t>to subsequently become</w:t>
      </w:r>
      <w:proofErr w:type="gramEnd"/>
      <w:r w:rsidRPr="00E84C6F">
        <w:rPr>
          <w:sz w:val="28"/>
        </w:rPr>
        <w:t xml:space="preserve"> champions of England around a year later. </w:t>
      </w:r>
    </w:p>
    <w:p w:rsidR="00E84C6F" w:rsidRDefault="00E84C6F" w:rsidP="00C308FF">
      <w:pPr>
        <w:spacing w:line="290" w:lineRule="auto"/>
        <w:ind w:left="100" w:right="67"/>
        <w:jc w:val="both"/>
        <w:rPr>
          <w:sz w:val="28"/>
        </w:rPr>
      </w:pPr>
    </w:p>
    <w:p w:rsidR="00E84C6F" w:rsidRDefault="00E84C6F" w:rsidP="00C308FF">
      <w:pPr>
        <w:spacing w:line="290" w:lineRule="auto"/>
        <w:ind w:left="100" w:right="67"/>
        <w:jc w:val="both"/>
        <w:rPr>
          <w:sz w:val="28"/>
        </w:rPr>
      </w:pPr>
      <w:r w:rsidRPr="00E84C6F">
        <w:rPr>
          <w:sz w:val="28"/>
        </w:rPr>
        <w:t xml:space="preserve">Incidentally, all this did not happen </w:t>
      </w:r>
      <w:proofErr w:type="gramStart"/>
      <w:r w:rsidRPr="00E84C6F">
        <w:rPr>
          <w:sz w:val="28"/>
        </w:rPr>
        <w:t>as a result</w:t>
      </w:r>
      <w:proofErr w:type="gramEnd"/>
      <w:r w:rsidRPr="00E84C6F">
        <w:rPr>
          <w:sz w:val="28"/>
        </w:rPr>
        <w:t xml:space="preserve"> of large financial investments by a wealthy club owner, but through smart transfer policy and by putting team interest in the first place. Moreover, the manager of Leicester City in the 2015/16 season was the Italian Claudio </w:t>
      </w:r>
      <w:proofErr w:type="spellStart"/>
      <w:r w:rsidRPr="00E84C6F">
        <w:rPr>
          <w:sz w:val="28"/>
        </w:rPr>
        <w:t>Ranieri</w:t>
      </w:r>
      <w:proofErr w:type="spellEnd"/>
      <w:r w:rsidRPr="00E84C6F">
        <w:rPr>
          <w:sz w:val="28"/>
        </w:rPr>
        <w:t xml:space="preserve">, who </w:t>
      </w:r>
      <w:proofErr w:type="gramStart"/>
      <w:r w:rsidRPr="00E84C6F">
        <w:rPr>
          <w:sz w:val="28"/>
        </w:rPr>
        <w:t>was sacked</w:t>
      </w:r>
      <w:proofErr w:type="gramEnd"/>
      <w:r w:rsidRPr="00E84C6F">
        <w:rPr>
          <w:sz w:val="28"/>
        </w:rPr>
        <w:t xml:space="preserve"> as manager of the Greece national team half a year earlier after losing against the Faroe Islands. Speaking of the Greece national team, they also managed to realize </w:t>
      </w:r>
      <w:proofErr w:type="gramStart"/>
      <w:r w:rsidRPr="00E84C6F">
        <w:rPr>
          <w:sz w:val="28"/>
        </w:rPr>
        <w:t>something which</w:t>
      </w:r>
      <w:proofErr w:type="gramEnd"/>
      <w:r w:rsidRPr="00E84C6F">
        <w:rPr>
          <w:sz w:val="28"/>
        </w:rPr>
        <w:t xml:space="preserve"> was held as very unlikely to happen.</w:t>
      </w:r>
    </w:p>
    <w:p w:rsidR="00E84C6F" w:rsidRDefault="00E84C6F" w:rsidP="00C308FF">
      <w:pPr>
        <w:spacing w:line="290" w:lineRule="auto"/>
        <w:ind w:left="100" w:right="67"/>
        <w:jc w:val="both"/>
        <w:rPr>
          <w:sz w:val="28"/>
        </w:rPr>
      </w:pPr>
    </w:p>
    <w:p w:rsidR="00E84C6F" w:rsidRDefault="00074A6A" w:rsidP="00074A6A">
      <w:pPr>
        <w:spacing w:line="290" w:lineRule="auto"/>
        <w:ind w:right="67"/>
        <w:jc w:val="both"/>
        <w:rPr>
          <w:sz w:val="28"/>
        </w:rPr>
      </w:pPr>
      <w:r>
        <w:rPr>
          <w:sz w:val="28"/>
        </w:rPr>
        <w:t xml:space="preserve"> </w:t>
      </w:r>
      <w:r w:rsidR="00E84C6F" w:rsidRPr="00E84C6F">
        <w:rPr>
          <w:sz w:val="28"/>
        </w:rPr>
        <w:t xml:space="preserve">They won the European Championship in 2004 as outsiders after beating Portugal, </w:t>
      </w:r>
      <w:r>
        <w:rPr>
          <w:sz w:val="28"/>
        </w:rPr>
        <w:t xml:space="preserve">   </w:t>
      </w:r>
      <w:r w:rsidR="00E84C6F" w:rsidRPr="00E84C6F">
        <w:rPr>
          <w:sz w:val="28"/>
        </w:rPr>
        <w:t xml:space="preserve">which hosted the tournament, in the final in Lisbon. Even though no other soccer </w:t>
      </w:r>
      <w:proofErr w:type="gramStart"/>
      <w:r w:rsidR="00E84C6F" w:rsidRPr="00E84C6F">
        <w:rPr>
          <w:sz w:val="28"/>
        </w:rPr>
        <w:t xml:space="preserve">story </w:t>
      </w:r>
      <w:r>
        <w:rPr>
          <w:sz w:val="28"/>
        </w:rPr>
        <w:t xml:space="preserve"> </w:t>
      </w:r>
      <w:r w:rsidR="00E84C6F" w:rsidRPr="00E84C6F">
        <w:rPr>
          <w:sz w:val="28"/>
        </w:rPr>
        <w:t>in</w:t>
      </w:r>
      <w:proofErr w:type="gramEnd"/>
      <w:r w:rsidR="00E84C6F" w:rsidRPr="00E84C6F">
        <w:rPr>
          <w:sz w:val="28"/>
        </w:rPr>
        <w:t xml:space="preserve"> terms of impact is comparable to the Leicester City fairytale, a European Championship winner whose odds in advance were estimated at one against 150, can rightly be seen as an unbelievable performance</w:t>
      </w:r>
      <w:r w:rsidR="00E84C6F">
        <w:rPr>
          <w:sz w:val="28"/>
        </w:rPr>
        <w:t>.</w:t>
      </w:r>
    </w:p>
    <w:p w:rsidR="00E84C6F" w:rsidRDefault="00E84C6F" w:rsidP="00C308FF">
      <w:pPr>
        <w:spacing w:line="290" w:lineRule="auto"/>
        <w:ind w:left="100" w:right="67"/>
        <w:jc w:val="both"/>
        <w:rPr>
          <w:sz w:val="28"/>
        </w:rPr>
      </w:pPr>
    </w:p>
    <w:p w:rsidR="00E84C6F" w:rsidRDefault="00E84C6F" w:rsidP="00C308FF">
      <w:pPr>
        <w:spacing w:line="290" w:lineRule="auto"/>
        <w:ind w:left="100" w:right="67"/>
        <w:jc w:val="both"/>
        <w:rPr>
          <w:sz w:val="28"/>
        </w:rPr>
      </w:pPr>
      <w:r w:rsidRPr="00E84C6F">
        <w:rPr>
          <w:sz w:val="28"/>
        </w:rPr>
        <w:t>These fascinating stories show that soccer is a very unpredictable sport. In contrast to a single match that went differently than predicted in advance, the unique achievements of Leicester City and the Greece national team were examples of a series of matches that, against all the odds, turned out to be a success for the underdog. Even though predicting soccer mat</w:t>
      </w:r>
      <w:r>
        <w:rPr>
          <w:sz w:val="28"/>
        </w:rPr>
        <w:t>ch results is not an easy task</w:t>
      </w:r>
      <w:r w:rsidRPr="00E84C6F">
        <w:rPr>
          <w:sz w:val="28"/>
        </w:rPr>
        <w:t>, provide ample motivation.</w:t>
      </w:r>
    </w:p>
    <w:p w:rsidR="00E84C6F" w:rsidRDefault="00E84C6F" w:rsidP="00C308FF">
      <w:pPr>
        <w:spacing w:line="290" w:lineRule="auto"/>
        <w:ind w:left="100" w:right="67"/>
        <w:jc w:val="both"/>
        <w:rPr>
          <w:sz w:val="28"/>
        </w:rPr>
      </w:pPr>
    </w:p>
    <w:p w:rsidR="00E84C6F" w:rsidRPr="00E84C6F" w:rsidRDefault="00E84C6F" w:rsidP="00C308FF">
      <w:pPr>
        <w:spacing w:line="290" w:lineRule="auto"/>
        <w:ind w:left="100" w:right="67"/>
        <w:jc w:val="both"/>
        <w:rPr>
          <w:sz w:val="52"/>
          <w:szCs w:val="28"/>
        </w:rPr>
      </w:pPr>
      <w:r w:rsidRPr="00E84C6F">
        <w:rPr>
          <w:sz w:val="28"/>
        </w:rPr>
        <w:t xml:space="preserve"> Contradictory to </w:t>
      </w:r>
      <w:proofErr w:type="spellStart"/>
      <w:r w:rsidRPr="00E84C6F">
        <w:rPr>
          <w:sz w:val="28"/>
        </w:rPr>
        <w:t>Arsène</w:t>
      </w:r>
      <w:proofErr w:type="spellEnd"/>
      <w:r w:rsidRPr="00E84C6F">
        <w:rPr>
          <w:sz w:val="28"/>
        </w:rPr>
        <w:t xml:space="preserve"> Wenger’s judgment, the goal of this study is to be able to predi</w:t>
      </w:r>
      <w:r>
        <w:rPr>
          <w:sz w:val="28"/>
        </w:rPr>
        <w:t xml:space="preserve">ct the results of soccer </w:t>
      </w:r>
      <w:proofErr w:type="spellStart"/>
      <w:proofErr w:type="gramStart"/>
      <w:r>
        <w:rPr>
          <w:sz w:val="28"/>
        </w:rPr>
        <w:t>tornaments</w:t>
      </w:r>
      <w:proofErr w:type="spellEnd"/>
      <w:r>
        <w:rPr>
          <w:sz w:val="28"/>
        </w:rPr>
        <w:t xml:space="preserve"> </w:t>
      </w:r>
      <w:r w:rsidRPr="00E84C6F">
        <w:rPr>
          <w:sz w:val="28"/>
        </w:rPr>
        <w:t xml:space="preserve"> correctly</w:t>
      </w:r>
      <w:proofErr w:type="gramEnd"/>
      <w:r w:rsidRPr="00E84C6F">
        <w:rPr>
          <w:sz w:val="28"/>
        </w:rPr>
        <w:t xml:space="preserve"> by means of data science. The </w:t>
      </w:r>
      <w:r w:rsidRPr="00E84C6F">
        <w:rPr>
          <w:sz w:val="28"/>
        </w:rPr>
        <w:lastRenderedPageBreak/>
        <w:t xml:space="preserve">application of data science is becoming more and more popular in soccer. Many soccer clubs realize that when data </w:t>
      </w:r>
      <w:proofErr w:type="gramStart"/>
      <w:r w:rsidRPr="00E84C6F">
        <w:rPr>
          <w:sz w:val="28"/>
        </w:rPr>
        <w:t>is used</w:t>
      </w:r>
      <w:proofErr w:type="gramEnd"/>
      <w:r w:rsidRPr="00E84C6F">
        <w:rPr>
          <w:sz w:val="28"/>
        </w:rPr>
        <w:t xml:space="preserve"> properly, this could bring them steps ahead of their competitors. Data analytics and the application of machine learning techniques is interesting for different tasks in soccer, such as monitoring the physical health of players (Rossi et al., 2017), scouting players based on their predicted potential</w:t>
      </w:r>
    </w:p>
    <w:p w:rsidR="00C308FF" w:rsidRPr="00C308FF" w:rsidRDefault="00C308FF" w:rsidP="00C308FF">
      <w:pPr>
        <w:spacing w:line="290" w:lineRule="auto"/>
        <w:ind w:left="100" w:right="67"/>
        <w:jc w:val="both"/>
        <w:rPr>
          <w:sz w:val="28"/>
          <w:szCs w:val="28"/>
        </w:rPr>
      </w:pPr>
      <w:r w:rsidRPr="00C308FF">
        <w:rPr>
          <w:sz w:val="28"/>
          <w:szCs w:val="28"/>
        </w:rPr>
        <w:t>Keywords: Random Forest algorithm performing regression</w:t>
      </w:r>
    </w:p>
    <w:p w:rsidR="00C308FF" w:rsidRDefault="00C308FF" w:rsidP="00C308FF">
      <w:pPr>
        <w:spacing w:line="290" w:lineRule="auto"/>
        <w:ind w:left="100" w:right="67"/>
        <w:jc w:val="both"/>
        <w:rPr>
          <w:sz w:val="28"/>
          <w:szCs w:val="28"/>
        </w:rPr>
        <w:sectPr w:rsidR="00C308FF" w:rsidSect="00CA2B79">
          <w:headerReference w:type="default" r:id="rId9"/>
          <w:footerReference w:type="default" r:id="rId10"/>
          <w:pgSz w:w="12240" w:h="15840"/>
          <w:pgMar w:top="1480" w:right="1340" w:bottom="280" w:left="1340" w:header="0" w:footer="788" w:gutter="0"/>
          <w:pgNumType w:start="1"/>
          <w:cols w:space="720"/>
        </w:sectPr>
      </w:pPr>
      <w:proofErr w:type="gramStart"/>
      <w:r w:rsidRPr="00C308FF">
        <w:rPr>
          <w:sz w:val="28"/>
          <w:szCs w:val="28"/>
        </w:rPr>
        <w:t>and</w:t>
      </w:r>
      <w:proofErr w:type="gramEnd"/>
      <w:r w:rsidRPr="00C308FF">
        <w:rPr>
          <w:sz w:val="28"/>
          <w:szCs w:val="28"/>
        </w:rPr>
        <w:t xml:space="preserve"> Database</w:t>
      </w:r>
    </w:p>
    <w:p w:rsidR="00C141AB" w:rsidRDefault="00C141AB">
      <w:pPr>
        <w:spacing w:before="5" w:line="240" w:lineRule="exact"/>
        <w:rPr>
          <w:sz w:val="24"/>
          <w:szCs w:val="24"/>
        </w:rPr>
      </w:pPr>
    </w:p>
    <w:p w:rsidR="00C141AB" w:rsidRPr="00F76C1D" w:rsidRDefault="00F76C1D">
      <w:pPr>
        <w:spacing w:line="340" w:lineRule="exact"/>
        <w:ind w:left="100"/>
        <w:rPr>
          <w:rFonts w:ascii="Calibri" w:eastAsia="Calibri" w:hAnsi="Calibri" w:cs="Calibri"/>
          <w:sz w:val="36"/>
          <w:szCs w:val="28"/>
        </w:rPr>
      </w:pPr>
      <w:r w:rsidRPr="00F76C1D">
        <w:rPr>
          <w:rFonts w:ascii="Calibri" w:eastAsia="Calibri" w:hAnsi="Calibri" w:cs="Calibri"/>
          <w:b/>
          <w:color w:val="366090"/>
          <w:sz w:val="36"/>
          <w:szCs w:val="28"/>
        </w:rPr>
        <w:t>1.2</w:t>
      </w:r>
      <w:r>
        <w:rPr>
          <w:rFonts w:ascii="Calibri" w:eastAsia="Calibri" w:hAnsi="Calibri" w:cs="Calibri"/>
          <w:b/>
          <w:color w:val="366090"/>
          <w:sz w:val="36"/>
          <w:szCs w:val="28"/>
        </w:rPr>
        <w:t xml:space="preserve"> </w:t>
      </w:r>
      <w:r w:rsidR="007B3D82" w:rsidRPr="00F76C1D">
        <w:rPr>
          <w:rFonts w:ascii="Calibri" w:eastAsia="Calibri" w:hAnsi="Calibri" w:cs="Calibri"/>
          <w:b/>
          <w:color w:val="366090"/>
          <w:sz w:val="36"/>
          <w:szCs w:val="28"/>
        </w:rPr>
        <w:t>BACKGROUND AND LITERATURES REVIEW</w:t>
      </w:r>
    </w:p>
    <w:p w:rsidR="00C141AB" w:rsidRPr="00F76C1D" w:rsidRDefault="00C141AB">
      <w:pPr>
        <w:spacing w:line="200" w:lineRule="exact"/>
        <w:rPr>
          <w:sz w:val="24"/>
        </w:rPr>
      </w:pPr>
    </w:p>
    <w:p w:rsidR="00C141AB" w:rsidRDefault="00C141AB">
      <w:pPr>
        <w:spacing w:before="14" w:line="220" w:lineRule="exact"/>
        <w:rPr>
          <w:sz w:val="22"/>
          <w:szCs w:val="22"/>
        </w:rPr>
      </w:pPr>
    </w:p>
    <w:p w:rsidR="00C141AB" w:rsidRDefault="00B77BED">
      <w:pPr>
        <w:spacing w:line="290" w:lineRule="auto"/>
        <w:ind w:left="100" w:right="94"/>
        <w:rPr>
          <w:sz w:val="28"/>
          <w:szCs w:val="28"/>
        </w:rPr>
      </w:pPr>
      <w:proofErr w:type="gramStart"/>
      <w:r>
        <w:rPr>
          <w:sz w:val="28"/>
          <w:szCs w:val="28"/>
        </w:rPr>
        <w:t xml:space="preserve">The </w:t>
      </w:r>
      <w:r w:rsidR="007B3D82">
        <w:rPr>
          <w:sz w:val="28"/>
          <w:szCs w:val="28"/>
        </w:rPr>
        <w:t xml:space="preserve"> Premier</w:t>
      </w:r>
      <w:proofErr w:type="gramEnd"/>
      <w:r w:rsidR="007B3D82">
        <w:rPr>
          <w:sz w:val="28"/>
          <w:szCs w:val="28"/>
        </w:rPr>
        <w:t xml:space="preserve"> League is considered as the premium league in the game of Football. It is the most followed football league in the world. It also gains huge attention from the broadcasters of sports from around the world. The teams playing in the league are under constant pressure for performing well and securing a respectable spot in the table.</w:t>
      </w:r>
    </w:p>
    <w:p w:rsidR="00C141AB" w:rsidRDefault="00C141AB">
      <w:pPr>
        <w:spacing w:before="3" w:line="180" w:lineRule="exact"/>
        <w:rPr>
          <w:sz w:val="19"/>
          <w:szCs w:val="19"/>
        </w:rPr>
      </w:pPr>
    </w:p>
    <w:p w:rsidR="00C141AB" w:rsidRDefault="00C141AB">
      <w:pPr>
        <w:spacing w:line="200" w:lineRule="exact"/>
      </w:pPr>
    </w:p>
    <w:p w:rsidR="00C141AB" w:rsidRDefault="007B3D82">
      <w:pPr>
        <w:spacing w:line="290" w:lineRule="auto"/>
        <w:ind w:left="100" w:right="692"/>
        <w:rPr>
          <w:sz w:val="28"/>
          <w:szCs w:val="28"/>
        </w:rPr>
      </w:pPr>
      <w:r>
        <w:rPr>
          <w:sz w:val="28"/>
          <w:szCs w:val="28"/>
        </w:rPr>
        <w:t>Predictive analysis is the process of analyzing data using automated statistical processes and summarizing results into useful information.</w:t>
      </w:r>
    </w:p>
    <w:p w:rsidR="00C141AB" w:rsidRDefault="00C141AB">
      <w:pPr>
        <w:spacing w:before="3" w:line="180" w:lineRule="exact"/>
        <w:rPr>
          <w:sz w:val="19"/>
          <w:szCs w:val="19"/>
        </w:rPr>
      </w:pPr>
    </w:p>
    <w:p w:rsidR="00C141AB" w:rsidRDefault="00C141AB">
      <w:pPr>
        <w:spacing w:line="200" w:lineRule="exact"/>
      </w:pPr>
    </w:p>
    <w:p w:rsidR="00C141AB" w:rsidRDefault="007B3D82">
      <w:pPr>
        <w:spacing w:line="290" w:lineRule="auto"/>
        <w:ind w:left="100" w:right="87"/>
        <w:rPr>
          <w:sz w:val="28"/>
          <w:szCs w:val="28"/>
        </w:rPr>
      </w:pPr>
      <w:r>
        <w:rPr>
          <w:sz w:val="28"/>
          <w:szCs w:val="28"/>
        </w:rPr>
        <w:t>Analysis of different aspects of the game which are responsible for determining the outcome of the match are helpful for team management which can then take measures to improve in those aspects in which they lack. Improving those can help strengthen the team.</w:t>
      </w:r>
    </w:p>
    <w:p w:rsidR="00C141AB" w:rsidRDefault="00C141AB">
      <w:pPr>
        <w:spacing w:before="3" w:line="180" w:lineRule="exact"/>
        <w:rPr>
          <w:sz w:val="19"/>
          <w:szCs w:val="19"/>
        </w:rPr>
      </w:pPr>
    </w:p>
    <w:p w:rsidR="00C141AB" w:rsidRDefault="00C141AB">
      <w:pPr>
        <w:spacing w:line="200" w:lineRule="exact"/>
      </w:pPr>
    </w:p>
    <w:p w:rsidR="00C141AB" w:rsidRDefault="007B3D82">
      <w:pPr>
        <w:spacing w:line="290" w:lineRule="auto"/>
        <w:ind w:left="100" w:right="187" w:firstLine="70"/>
        <w:rPr>
          <w:sz w:val="28"/>
          <w:szCs w:val="28"/>
        </w:rPr>
      </w:pPr>
      <w:r>
        <w:rPr>
          <w:sz w:val="28"/>
          <w:szCs w:val="28"/>
        </w:rPr>
        <w:t xml:space="preserve">Premier League also has a strong hold in betting market. Huge number of bets </w:t>
      </w:r>
      <w:proofErr w:type="gramStart"/>
      <w:r>
        <w:rPr>
          <w:sz w:val="28"/>
          <w:szCs w:val="28"/>
        </w:rPr>
        <w:t>are placed</w:t>
      </w:r>
      <w:proofErr w:type="gramEnd"/>
      <w:r>
        <w:rPr>
          <w:sz w:val="28"/>
          <w:szCs w:val="28"/>
        </w:rPr>
        <w:t xml:space="preserve"> to determine the winning team. Analysis on various aspects of the game can help the betters to place correct bets.</w:t>
      </w:r>
    </w:p>
    <w:p w:rsidR="00A66F2D" w:rsidRDefault="00A66F2D">
      <w:pPr>
        <w:spacing w:line="290" w:lineRule="auto"/>
        <w:ind w:left="100" w:right="187" w:firstLine="70"/>
        <w:rPr>
          <w:sz w:val="28"/>
          <w:szCs w:val="28"/>
        </w:rPr>
      </w:pPr>
    </w:p>
    <w:p w:rsidR="00A66F2D" w:rsidRDefault="00A66F2D">
      <w:pPr>
        <w:spacing w:line="290" w:lineRule="auto"/>
        <w:ind w:left="100" w:right="187" w:firstLine="70"/>
        <w:rPr>
          <w:sz w:val="28"/>
          <w:szCs w:val="28"/>
        </w:rPr>
      </w:pPr>
    </w:p>
    <w:p w:rsidR="00A66F2D" w:rsidRDefault="00A66F2D">
      <w:pPr>
        <w:spacing w:line="290" w:lineRule="auto"/>
        <w:ind w:left="100" w:right="187" w:firstLine="70"/>
        <w:rPr>
          <w:sz w:val="28"/>
        </w:rPr>
      </w:pPr>
      <w:r w:rsidRPr="00A66F2D">
        <w:rPr>
          <w:sz w:val="28"/>
        </w:rPr>
        <w:t>In the whole world football is the most famous and popular sport. Among all the sport, football prediction is the most widely researched. The main use of our project is to create software with which we can predict the upcoming match results based on many factors. We will give the teams name as the input and it will show which team will win the match.</w:t>
      </w:r>
    </w:p>
    <w:p w:rsidR="00A66F2D" w:rsidRDefault="00A66F2D">
      <w:pPr>
        <w:spacing w:line="290" w:lineRule="auto"/>
        <w:ind w:left="100" w:right="187" w:firstLine="70"/>
        <w:rPr>
          <w:sz w:val="28"/>
        </w:rPr>
      </w:pPr>
    </w:p>
    <w:p w:rsidR="00A66F2D" w:rsidRDefault="00A66F2D">
      <w:pPr>
        <w:spacing w:line="290" w:lineRule="auto"/>
        <w:ind w:left="100" w:right="187" w:firstLine="70"/>
        <w:rPr>
          <w:sz w:val="28"/>
        </w:rPr>
      </w:pPr>
    </w:p>
    <w:p w:rsidR="00A66F2D" w:rsidRPr="00A66F2D" w:rsidRDefault="00A66F2D">
      <w:pPr>
        <w:spacing w:line="290" w:lineRule="auto"/>
        <w:ind w:left="100" w:right="187" w:firstLine="70"/>
        <w:rPr>
          <w:sz w:val="40"/>
          <w:szCs w:val="28"/>
        </w:rPr>
      </w:pPr>
      <w:r w:rsidRPr="00A66F2D">
        <w:rPr>
          <w:sz w:val="28"/>
        </w:rPr>
        <w:t xml:space="preserve"> Not only who wins the match, the game lineup also </w:t>
      </w:r>
      <w:proofErr w:type="gramStart"/>
      <w:r w:rsidRPr="00A66F2D">
        <w:rPr>
          <w:sz w:val="28"/>
        </w:rPr>
        <w:t>will be also predicted</w:t>
      </w:r>
      <w:proofErr w:type="gramEnd"/>
      <w:r w:rsidRPr="00A66F2D">
        <w:rPr>
          <w:sz w:val="28"/>
        </w:rPr>
        <w:t xml:space="preserve">. In the previous </w:t>
      </w:r>
      <w:proofErr w:type="gramStart"/>
      <w:r w:rsidRPr="00A66F2D">
        <w:rPr>
          <w:sz w:val="28"/>
        </w:rPr>
        <w:t>systems</w:t>
      </w:r>
      <w:proofErr w:type="gramEnd"/>
      <w:r w:rsidRPr="00A66F2D">
        <w:rPr>
          <w:sz w:val="28"/>
        </w:rPr>
        <w:t xml:space="preserve"> they used very less parameters which resulted in less accuracy of the prediction. We will be using many extra factors like player details, half-time score, full-time </w:t>
      </w:r>
      <w:proofErr w:type="gramStart"/>
      <w:r w:rsidRPr="00A66F2D">
        <w:rPr>
          <w:sz w:val="28"/>
        </w:rPr>
        <w:t>score and many more will be considered</w:t>
      </w:r>
      <w:proofErr w:type="gramEnd"/>
      <w:r w:rsidRPr="00A66F2D">
        <w:rPr>
          <w:sz w:val="28"/>
        </w:rPr>
        <w:t xml:space="preserve"> and the accuracy of the prediction increases</w:t>
      </w:r>
    </w:p>
    <w:p w:rsidR="00A66F2D" w:rsidRPr="00A66F2D" w:rsidRDefault="00A66F2D">
      <w:pPr>
        <w:spacing w:line="290" w:lineRule="auto"/>
        <w:ind w:left="100" w:right="187" w:firstLine="70"/>
        <w:rPr>
          <w:sz w:val="40"/>
          <w:szCs w:val="28"/>
        </w:rPr>
      </w:pPr>
    </w:p>
    <w:p w:rsidR="00A66F2D" w:rsidRPr="00A66F2D" w:rsidRDefault="00A66F2D">
      <w:pPr>
        <w:spacing w:line="290" w:lineRule="auto"/>
        <w:ind w:left="100" w:right="187" w:firstLine="70"/>
        <w:rPr>
          <w:sz w:val="40"/>
          <w:szCs w:val="28"/>
        </w:rPr>
      </w:pPr>
    </w:p>
    <w:p w:rsidR="000F3A55" w:rsidRDefault="000F3A55" w:rsidP="000F3A55">
      <w:pPr>
        <w:pStyle w:val="BodyText"/>
        <w:spacing w:line="360" w:lineRule="auto"/>
        <w:ind w:left="220" w:right="478"/>
        <w:jc w:val="both"/>
        <w:rPr>
          <w:sz w:val="28"/>
          <w:szCs w:val="28"/>
        </w:rPr>
      </w:pPr>
      <w:r w:rsidRPr="000F3A55">
        <w:rPr>
          <w:sz w:val="28"/>
          <w:szCs w:val="28"/>
        </w:rPr>
        <w:t xml:space="preserve">(Aditya Srinivas </w:t>
      </w:r>
      <w:proofErr w:type="spellStart"/>
      <w:r w:rsidRPr="000F3A55">
        <w:rPr>
          <w:sz w:val="28"/>
          <w:szCs w:val="28"/>
        </w:rPr>
        <w:t>Timmaraju</w:t>
      </w:r>
      <w:proofErr w:type="spellEnd"/>
      <w:r w:rsidRPr="000F3A55">
        <w:rPr>
          <w:sz w:val="28"/>
          <w:szCs w:val="28"/>
        </w:rPr>
        <w:t xml:space="preserve">, Aditya </w:t>
      </w:r>
      <w:proofErr w:type="spellStart"/>
      <w:r w:rsidRPr="000F3A55">
        <w:rPr>
          <w:sz w:val="28"/>
          <w:szCs w:val="28"/>
        </w:rPr>
        <w:t>Palnitkar</w:t>
      </w:r>
      <w:proofErr w:type="spellEnd"/>
      <w:r w:rsidRPr="000F3A55">
        <w:rPr>
          <w:sz w:val="28"/>
          <w:szCs w:val="28"/>
        </w:rPr>
        <w:t>, VikeshKhanna</w:t>
      </w:r>
      <w:proofErr w:type="gramStart"/>
      <w:r w:rsidRPr="000F3A55">
        <w:rPr>
          <w:sz w:val="28"/>
          <w:szCs w:val="28"/>
        </w:rPr>
        <w:t>,2014</w:t>
      </w:r>
      <w:proofErr w:type="gramEnd"/>
      <w:r w:rsidRPr="000F3A55">
        <w:rPr>
          <w:sz w:val="28"/>
          <w:szCs w:val="28"/>
        </w:rPr>
        <w:t>) estimated that 4.7 billion people watched 2010-11 season. (</w:t>
      </w:r>
      <w:proofErr w:type="spellStart"/>
      <w:r w:rsidRPr="000F3A55">
        <w:rPr>
          <w:sz w:val="28"/>
          <w:szCs w:val="28"/>
        </w:rPr>
        <w:t>FarzinOwramipur</w:t>
      </w:r>
      <w:proofErr w:type="spellEnd"/>
      <w:r w:rsidRPr="000F3A55">
        <w:rPr>
          <w:sz w:val="28"/>
          <w:szCs w:val="28"/>
        </w:rPr>
        <w:t xml:space="preserve">, </w:t>
      </w:r>
      <w:proofErr w:type="spellStart"/>
      <w:r w:rsidRPr="000F3A55">
        <w:rPr>
          <w:sz w:val="28"/>
          <w:szCs w:val="28"/>
        </w:rPr>
        <w:t>ParinazEskandarain</w:t>
      </w:r>
      <w:proofErr w:type="spellEnd"/>
      <w:r w:rsidRPr="000F3A55">
        <w:rPr>
          <w:sz w:val="28"/>
          <w:szCs w:val="28"/>
        </w:rPr>
        <w:t xml:space="preserve">, and </w:t>
      </w:r>
      <w:proofErr w:type="spellStart"/>
      <w:r w:rsidRPr="000F3A55">
        <w:rPr>
          <w:sz w:val="28"/>
          <w:szCs w:val="28"/>
        </w:rPr>
        <w:t>Faezeh</w:t>
      </w:r>
      <w:proofErr w:type="spellEnd"/>
      <w:r w:rsidRPr="000F3A55">
        <w:rPr>
          <w:sz w:val="28"/>
          <w:szCs w:val="28"/>
        </w:rPr>
        <w:t xml:space="preserve"> Sadat Mozneb</w:t>
      </w:r>
      <w:proofErr w:type="gramStart"/>
      <w:r w:rsidRPr="000F3A55">
        <w:rPr>
          <w:sz w:val="28"/>
          <w:szCs w:val="28"/>
        </w:rPr>
        <w:t>,2015</w:t>
      </w:r>
      <w:proofErr w:type="gramEnd"/>
      <w:r w:rsidRPr="000F3A55">
        <w:rPr>
          <w:sz w:val="28"/>
          <w:szCs w:val="28"/>
        </w:rPr>
        <w:t xml:space="preserve">) used Bayesian Network to predict the score of Spanish Team, Barcelona. </w:t>
      </w:r>
    </w:p>
    <w:p w:rsidR="000F3A55" w:rsidRDefault="000F3A55" w:rsidP="000F3A55">
      <w:pPr>
        <w:pStyle w:val="BodyText"/>
        <w:spacing w:line="360" w:lineRule="auto"/>
        <w:ind w:left="220" w:right="478"/>
        <w:jc w:val="both"/>
        <w:rPr>
          <w:sz w:val="28"/>
          <w:szCs w:val="28"/>
        </w:rPr>
      </w:pPr>
    </w:p>
    <w:p w:rsidR="000F3A55" w:rsidRPr="000F3A55" w:rsidRDefault="000F3A55" w:rsidP="000F3A55">
      <w:pPr>
        <w:pStyle w:val="BodyText"/>
        <w:spacing w:line="360" w:lineRule="auto"/>
        <w:ind w:left="220" w:right="478"/>
        <w:jc w:val="both"/>
        <w:rPr>
          <w:sz w:val="28"/>
          <w:szCs w:val="28"/>
        </w:rPr>
      </w:pPr>
      <w:r w:rsidRPr="000F3A55">
        <w:rPr>
          <w:sz w:val="28"/>
          <w:szCs w:val="28"/>
        </w:rPr>
        <w:t xml:space="preserve">They found the model probability and relationship among the given domain. They collected information from valid websites that offered the statistics of the football. They also used two factors for the match prediction psychological and non- psychological factors through which they can predict the </w:t>
      </w:r>
      <w:proofErr w:type="gramStart"/>
      <w:r w:rsidRPr="000F3A55">
        <w:rPr>
          <w:sz w:val="28"/>
          <w:szCs w:val="28"/>
        </w:rPr>
        <w:t>final</w:t>
      </w:r>
      <w:r w:rsidRPr="000F3A55">
        <w:rPr>
          <w:spacing w:val="-5"/>
          <w:sz w:val="28"/>
          <w:szCs w:val="28"/>
        </w:rPr>
        <w:t xml:space="preserve"> </w:t>
      </w:r>
      <w:r w:rsidRPr="000F3A55">
        <w:rPr>
          <w:sz w:val="28"/>
          <w:szCs w:val="28"/>
        </w:rPr>
        <w:t>result</w:t>
      </w:r>
      <w:proofErr w:type="gramEnd"/>
      <w:r w:rsidRPr="000F3A55">
        <w:rPr>
          <w:sz w:val="28"/>
          <w:szCs w:val="28"/>
        </w:rPr>
        <w:t>.</w:t>
      </w:r>
    </w:p>
    <w:p w:rsidR="000F3A55" w:rsidRPr="000F3A55" w:rsidRDefault="000F3A55" w:rsidP="000F3A55">
      <w:pPr>
        <w:pStyle w:val="BodyText"/>
        <w:spacing w:before="2"/>
        <w:rPr>
          <w:sz w:val="28"/>
          <w:szCs w:val="28"/>
        </w:rPr>
      </w:pPr>
    </w:p>
    <w:p w:rsidR="000F3A55" w:rsidRPr="000F3A55" w:rsidRDefault="00F76C1D" w:rsidP="000F3A55">
      <w:pPr>
        <w:pStyle w:val="Heading3"/>
        <w:keepNext w:val="0"/>
        <w:widowControl w:val="0"/>
        <w:numPr>
          <w:ilvl w:val="0"/>
          <w:numId w:val="0"/>
        </w:numPr>
        <w:tabs>
          <w:tab w:val="left" w:pos="3391"/>
        </w:tabs>
        <w:autoSpaceDE w:val="0"/>
        <w:autoSpaceDN w:val="0"/>
        <w:spacing w:before="1" w:after="0"/>
        <w:ind w:left="2850"/>
        <w:rPr>
          <w:rFonts w:ascii="Times New Roman" w:hAnsi="Times New Roman" w:cs="Times New Roman"/>
          <w:sz w:val="28"/>
          <w:szCs w:val="28"/>
        </w:rPr>
      </w:pPr>
      <w:bookmarkStart w:id="1" w:name="2.1.1_Logistic_regression_concepts"/>
      <w:bookmarkStart w:id="2" w:name="_bookmark17"/>
      <w:bookmarkEnd w:id="1"/>
      <w:bookmarkEnd w:id="2"/>
      <w:r>
        <w:rPr>
          <w:rFonts w:ascii="Times New Roman" w:hAnsi="Times New Roman" w:cs="Times New Roman"/>
          <w:sz w:val="28"/>
          <w:szCs w:val="28"/>
        </w:rPr>
        <w:t>1.2.1</w:t>
      </w:r>
      <w:r w:rsidR="000F3A55">
        <w:rPr>
          <w:rFonts w:ascii="Times New Roman" w:hAnsi="Times New Roman" w:cs="Times New Roman"/>
          <w:sz w:val="28"/>
          <w:szCs w:val="28"/>
        </w:rPr>
        <w:t xml:space="preserve"> </w:t>
      </w:r>
      <w:r w:rsidR="000F3A55" w:rsidRPr="000F3A55">
        <w:rPr>
          <w:rFonts w:ascii="Times New Roman" w:hAnsi="Times New Roman" w:cs="Times New Roman"/>
          <w:sz w:val="28"/>
          <w:szCs w:val="28"/>
        </w:rPr>
        <w:t>Logistic regression</w:t>
      </w:r>
      <w:r w:rsidR="000F3A55" w:rsidRPr="000F3A55">
        <w:rPr>
          <w:rFonts w:ascii="Times New Roman" w:hAnsi="Times New Roman" w:cs="Times New Roman"/>
          <w:spacing w:val="-2"/>
          <w:sz w:val="28"/>
          <w:szCs w:val="28"/>
        </w:rPr>
        <w:t xml:space="preserve"> </w:t>
      </w:r>
      <w:r w:rsidR="000F3A55" w:rsidRPr="000F3A55">
        <w:rPr>
          <w:rFonts w:ascii="Times New Roman" w:hAnsi="Times New Roman" w:cs="Times New Roman"/>
          <w:sz w:val="28"/>
          <w:szCs w:val="28"/>
        </w:rPr>
        <w:t>concepts</w:t>
      </w:r>
    </w:p>
    <w:p w:rsidR="000F3A55" w:rsidRPr="000F3A55" w:rsidRDefault="000F3A55" w:rsidP="000F3A55">
      <w:pPr>
        <w:pStyle w:val="BodyText"/>
        <w:spacing w:before="6"/>
        <w:rPr>
          <w:b/>
          <w:sz w:val="28"/>
          <w:szCs w:val="28"/>
        </w:rPr>
      </w:pPr>
    </w:p>
    <w:p w:rsidR="000F3A55" w:rsidRDefault="000F3A55" w:rsidP="000F3A55">
      <w:pPr>
        <w:pStyle w:val="BodyText"/>
        <w:spacing w:line="360" w:lineRule="auto"/>
        <w:ind w:left="219" w:right="477"/>
        <w:jc w:val="both"/>
        <w:rPr>
          <w:sz w:val="28"/>
          <w:szCs w:val="28"/>
        </w:rPr>
      </w:pPr>
      <w:r w:rsidRPr="000F3A55">
        <w:rPr>
          <w:sz w:val="28"/>
          <w:szCs w:val="28"/>
        </w:rPr>
        <w:t>(</w:t>
      </w:r>
      <w:proofErr w:type="spellStart"/>
      <w:r w:rsidRPr="000F3A55">
        <w:rPr>
          <w:sz w:val="28"/>
          <w:szCs w:val="28"/>
        </w:rPr>
        <w:t>Igiri</w:t>
      </w:r>
      <w:proofErr w:type="spellEnd"/>
      <w:r w:rsidRPr="000F3A55">
        <w:rPr>
          <w:sz w:val="28"/>
          <w:szCs w:val="28"/>
        </w:rPr>
        <w:t xml:space="preserve">, </w:t>
      </w:r>
      <w:proofErr w:type="spellStart"/>
      <w:r w:rsidRPr="000F3A55">
        <w:rPr>
          <w:sz w:val="28"/>
          <w:szCs w:val="28"/>
        </w:rPr>
        <w:t>Chinwe</w:t>
      </w:r>
      <w:proofErr w:type="spellEnd"/>
      <w:r w:rsidRPr="000F3A55">
        <w:rPr>
          <w:sz w:val="28"/>
          <w:szCs w:val="28"/>
        </w:rPr>
        <w:t xml:space="preserve"> Peace, </w:t>
      </w:r>
      <w:proofErr w:type="spellStart"/>
      <w:r w:rsidRPr="000F3A55">
        <w:rPr>
          <w:sz w:val="28"/>
          <w:szCs w:val="28"/>
        </w:rPr>
        <w:t>Nwachukwu</w:t>
      </w:r>
      <w:proofErr w:type="spellEnd"/>
      <w:r w:rsidRPr="000F3A55">
        <w:rPr>
          <w:sz w:val="28"/>
          <w:szCs w:val="28"/>
        </w:rPr>
        <w:t xml:space="preserve">, Enoch </w:t>
      </w:r>
      <w:proofErr w:type="spellStart"/>
      <w:r w:rsidRPr="000F3A55">
        <w:rPr>
          <w:sz w:val="28"/>
          <w:szCs w:val="28"/>
        </w:rPr>
        <w:t>Okechukwu</w:t>
      </w:r>
      <w:proofErr w:type="spellEnd"/>
      <w:r w:rsidRPr="000F3A55">
        <w:rPr>
          <w:sz w:val="28"/>
          <w:szCs w:val="28"/>
        </w:rPr>
        <w:t xml:space="preserve">, 2014) used Artificial Neural Network (ANN)and logistic regression (LR) techniques with Rapid Miner as data mining tool which result of 85% and 93% prediction accuracy respectively. They compared the existing system of prediction with their system and found that their system were twice more accurate than the current existing system. They took certain factors that affects the result of the match like Home advantage effect on team’s performance, the effect of injuries of key players on team performance, effect of external cup on league performance. They have seen these factors and related that the effect of the certain factors </w:t>
      </w:r>
      <w:proofErr w:type="gramStart"/>
      <w:r w:rsidRPr="000F3A55">
        <w:rPr>
          <w:sz w:val="28"/>
          <w:szCs w:val="28"/>
        </w:rPr>
        <w:t>can also be seen</w:t>
      </w:r>
      <w:proofErr w:type="gramEnd"/>
      <w:r w:rsidRPr="000F3A55">
        <w:rPr>
          <w:sz w:val="28"/>
          <w:szCs w:val="28"/>
        </w:rPr>
        <w:t xml:space="preserve"> in the team. </w:t>
      </w:r>
    </w:p>
    <w:p w:rsidR="000F3A55" w:rsidRDefault="000F3A55" w:rsidP="000F3A55">
      <w:pPr>
        <w:pStyle w:val="BodyText"/>
        <w:spacing w:line="360" w:lineRule="auto"/>
        <w:ind w:left="219" w:right="477"/>
        <w:jc w:val="both"/>
        <w:rPr>
          <w:sz w:val="28"/>
          <w:szCs w:val="28"/>
        </w:rPr>
      </w:pPr>
    </w:p>
    <w:p w:rsidR="000F3A55" w:rsidRPr="000F3A55" w:rsidRDefault="000F3A55" w:rsidP="000F3A55">
      <w:pPr>
        <w:pStyle w:val="BodyText"/>
        <w:spacing w:line="360" w:lineRule="auto"/>
        <w:ind w:left="219" w:right="477"/>
        <w:jc w:val="both"/>
        <w:rPr>
          <w:sz w:val="28"/>
          <w:szCs w:val="28"/>
        </w:rPr>
      </w:pPr>
      <w:r w:rsidRPr="000F3A55">
        <w:rPr>
          <w:sz w:val="28"/>
          <w:szCs w:val="28"/>
        </w:rPr>
        <w:t>(YueWengMak,2013) used a three multilayer perceptron concept and took factors like last 5 matches of each team and their last 3 encounters between the team and added home advantage and ranking inputs to predict the result which predicted that the more the consideration of the factors the more likely the prediction will be</w:t>
      </w:r>
      <w:r w:rsidRPr="000F3A55">
        <w:rPr>
          <w:spacing w:val="-1"/>
          <w:sz w:val="28"/>
          <w:szCs w:val="28"/>
        </w:rPr>
        <w:t xml:space="preserve"> </w:t>
      </w:r>
      <w:r w:rsidRPr="000F3A55">
        <w:rPr>
          <w:sz w:val="28"/>
          <w:szCs w:val="28"/>
        </w:rPr>
        <w:t>correct.</w:t>
      </w:r>
    </w:p>
    <w:p w:rsidR="000F3A55" w:rsidRPr="000F3A55" w:rsidRDefault="000F3A55" w:rsidP="000F3A55">
      <w:pPr>
        <w:spacing w:line="360" w:lineRule="auto"/>
        <w:jc w:val="both"/>
        <w:rPr>
          <w:sz w:val="28"/>
          <w:szCs w:val="28"/>
        </w:rPr>
        <w:sectPr w:rsidR="000F3A55" w:rsidRPr="000F3A55">
          <w:pgSz w:w="11910" w:h="16840"/>
          <w:pgMar w:top="980" w:right="960" w:bottom="1260" w:left="1580" w:header="728" w:footer="1064" w:gutter="0"/>
          <w:cols w:space="720"/>
        </w:sectPr>
      </w:pPr>
    </w:p>
    <w:p w:rsidR="000F3A55" w:rsidRPr="000F3A55" w:rsidRDefault="000F3A55" w:rsidP="000F3A55">
      <w:pPr>
        <w:pStyle w:val="BodyText"/>
        <w:rPr>
          <w:sz w:val="28"/>
          <w:szCs w:val="28"/>
        </w:rPr>
      </w:pPr>
    </w:p>
    <w:p w:rsidR="000F3A55" w:rsidRPr="000F3A55" w:rsidRDefault="00F76C1D" w:rsidP="000F3A55">
      <w:pPr>
        <w:pStyle w:val="Heading3"/>
        <w:keepNext w:val="0"/>
        <w:widowControl w:val="0"/>
        <w:numPr>
          <w:ilvl w:val="0"/>
          <w:numId w:val="0"/>
        </w:numPr>
        <w:tabs>
          <w:tab w:val="left" w:pos="3438"/>
        </w:tabs>
        <w:autoSpaceDE w:val="0"/>
        <w:autoSpaceDN w:val="0"/>
        <w:spacing w:before="215" w:after="0"/>
        <w:ind w:left="3437"/>
        <w:rPr>
          <w:rFonts w:ascii="Times New Roman" w:hAnsi="Times New Roman" w:cs="Times New Roman"/>
          <w:sz w:val="28"/>
          <w:szCs w:val="28"/>
        </w:rPr>
      </w:pPr>
      <w:bookmarkStart w:id="3" w:name="2.1.2_Bayesian_network_concepts"/>
      <w:bookmarkStart w:id="4" w:name="_bookmark18"/>
      <w:bookmarkEnd w:id="3"/>
      <w:bookmarkEnd w:id="4"/>
      <w:r>
        <w:rPr>
          <w:rFonts w:ascii="Times New Roman" w:hAnsi="Times New Roman" w:cs="Times New Roman"/>
          <w:sz w:val="28"/>
          <w:szCs w:val="28"/>
        </w:rPr>
        <w:t>1.2.2</w:t>
      </w:r>
      <w:r w:rsidR="000F3A55" w:rsidRPr="000F3A55">
        <w:rPr>
          <w:rFonts w:ascii="Times New Roman" w:hAnsi="Times New Roman" w:cs="Times New Roman"/>
          <w:sz w:val="28"/>
          <w:szCs w:val="28"/>
        </w:rPr>
        <w:t>Bayesian network</w:t>
      </w:r>
      <w:r w:rsidR="000F3A55" w:rsidRPr="000F3A55">
        <w:rPr>
          <w:rFonts w:ascii="Times New Roman" w:hAnsi="Times New Roman" w:cs="Times New Roman"/>
          <w:spacing w:val="-2"/>
          <w:sz w:val="28"/>
          <w:szCs w:val="28"/>
        </w:rPr>
        <w:t xml:space="preserve"> </w:t>
      </w:r>
      <w:r w:rsidR="000F3A55" w:rsidRPr="000F3A55">
        <w:rPr>
          <w:rFonts w:ascii="Times New Roman" w:hAnsi="Times New Roman" w:cs="Times New Roman"/>
          <w:sz w:val="28"/>
          <w:szCs w:val="28"/>
        </w:rPr>
        <w:t>concepts</w:t>
      </w:r>
    </w:p>
    <w:p w:rsidR="000F3A55" w:rsidRPr="000F3A55" w:rsidRDefault="000F3A55" w:rsidP="000F3A55">
      <w:pPr>
        <w:pStyle w:val="BodyText"/>
        <w:spacing w:before="7"/>
        <w:rPr>
          <w:b/>
          <w:sz w:val="28"/>
          <w:szCs w:val="28"/>
        </w:rPr>
      </w:pPr>
    </w:p>
    <w:p w:rsidR="000F3A55" w:rsidRDefault="000F3A55" w:rsidP="000F3A55">
      <w:pPr>
        <w:pStyle w:val="BodyText"/>
        <w:numPr>
          <w:ilvl w:val="0"/>
          <w:numId w:val="10"/>
        </w:numPr>
        <w:spacing w:before="1" w:line="360" w:lineRule="auto"/>
        <w:ind w:right="477"/>
        <w:jc w:val="both"/>
        <w:rPr>
          <w:sz w:val="28"/>
          <w:szCs w:val="28"/>
        </w:rPr>
      </w:pPr>
      <w:r w:rsidRPr="000F3A55">
        <w:rPr>
          <w:sz w:val="28"/>
          <w:szCs w:val="28"/>
        </w:rPr>
        <w:t xml:space="preserve">Joseph, N.E. Fenton, M. Neil, 2006) used Bayesian network approach to predict the result of Spurs only. They predicted containing certain factors of Bayesian network like MC4 Learner, Naïve Bayesian Network, </w:t>
      </w:r>
      <w:proofErr w:type="spellStart"/>
      <w:r w:rsidRPr="000F3A55">
        <w:rPr>
          <w:sz w:val="28"/>
          <w:szCs w:val="28"/>
        </w:rPr>
        <w:t>Hugin</w:t>
      </w:r>
      <w:proofErr w:type="spellEnd"/>
      <w:r w:rsidRPr="000F3A55">
        <w:rPr>
          <w:sz w:val="28"/>
          <w:szCs w:val="28"/>
        </w:rPr>
        <w:t xml:space="preserve"> Bayesian Network, Expert Bayesian network and KNN (K Nearest </w:t>
      </w:r>
      <w:proofErr w:type="spellStart"/>
      <w:r w:rsidRPr="000F3A55">
        <w:rPr>
          <w:sz w:val="28"/>
          <w:szCs w:val="28"/>
        </w:rPr>
        <w:t>Neighbour</w:t>
      </w:r>
      <w:proofErr w:type="spellEnd"/>
      <w:r w:rsidRPr="000F3A55">
        <w:rPr>
          <w:sz w:val="28"/>
          <w:szCs w:val="28"/>
        </w:rPr>
        <w:t xml:space="preserve">) algorithm. </w:t>
      </w:r>
    </w:p>
    <w:p w:rsidR="000F3A55" w:rsidRDefault="000F3A55" w:rsidP="000F3A55">
      <w:pPr>
        <w:pStyle w:val="BodyText"/>
        <w:spacing w:before="1" w:line="360" w:lineRule="auto"/>
        <w:ind w:left="670" w:right="477"/>
        <w:jc w:val="both"/>
        <w:rPr>
          <w:sz w:val="28"/>
          <w:szCs w:val="28"/>
        </w:rPr>
      </w:pPr>
    </w:p>
    <w:p w:rsidR="000F3A55" w:rsidRDefault="000F3A55" w:rsidP="000F3A55">
      <w:pPr>
        <w:pStyle w:val="BodyText"/>
        <w:spacing w:before="1" w:line="360" w:lineRule="auto"/>
        <w:ind w:left="670" w:right="477"/>
        <w:jc w:val="both"/>
        <w:rPr>
          <w:sz w:val="28"/>
          <w:szCs w:val="28"/>
        </w:rPr>
      </w:pPr>
      <w:r w:rsidRPr="000F3A55">
        <w:rPr>
          <w:sz w:val="28"/>
          <w:szCs w:val="28"/>
        </w:rPr>
        <w:t xml:space="preserve">They used the process of machine learning with two tangible benefits, understanding and prediction. The MC4 learner identifies those attributes, which have the largest effect on the outcome of the game. It shows their relationships to each other in terms of their effect on the outcome of the game. </w:t>
      </w:r>
    </w:p>
    <w:p w:rsidR="000F3A55" w:rsidRDefault="000F3A55" w:rsidP="000F3A55">
      <w:pPr>
        <w:pStyle w:val="BodyText"/>
        <w:spacing w:before="1" w:line="360" w:lineRule="auto"/>
        <w:ind w:left="670" w:right="477"/>
        <w:jc w:val="both"/>
        <w:rPr>
          <w:sz w:val="28"/>
          <w:szCs w:val="28"/>
        </w:rPr>
      </w:pPr>
    </w:p>
    <w:p w:rsidR="000F3A55" w:rsidRDefault="000F3A55" w:rsidP="000F3A55">
      <w:pPr>
        <w:pStyle w:val="BodyText"/>
        <w:spacing w:before="1" w:line="360" w:lineRule="auto"/>
        <w:ind w:left="670" w:right="477"/>
        <w:jc w:val="both"/>
        <w:rPr>
          <w:sz w:val="28"/>
          <w:szCs w:val="28"/>
        </w:rPr>
      </w:pPr>
      <w:r w:rsidRPr="000F3A55">
        <w:rPr>
          <w:sz w:val="28"/>
          <w:szCs w:val="28"/>
        </w:rPr>
        <w:t xml:space="preserve">This is a very simplified model of the game itself. The naïve Bayesian learner </w:t>
      </w:r>
      <w:proofErr w:type="gramStart"/>
      <w:r w:rsidRPr="000F3A55">
        <w:rPr>
          <w:sz w:val="28"/>
          <w:szCs w:val="28"/>
        </w:rPr>
        <w:t>doesn’t</w:t>
      </w:r>
      <w:proofErr w:type="gramEnd"/>
      <w:r w:rsidRPr="000F3A55">
        <w:rPr>
          <w:sz w:val="28"/>
          <w:szCs w:val="28"/>
        </w:rPr>
        <w:t xml:space="preserve"> construct a model as such its model is predefined. The learning process for the naïve Bayesian learner is then simply one of discovering the relative strength, and polarity, of the effect of each attribute with respect to the result. KNN does not construct a model as such it simply uses the existing data and provides a likeness comparison with any test data. </w:t>
      </w:r>
    </w:p>
    <w:p w:rsidR="000F3A55" w:rsidRDefault="000F3A55" w:rsidP="000F3A55">
      <w:pPr>
        <w:pStyle w:val="BodyText"/>
        <w:spacing w:before="1" w:line="360" w:lineRule="auto"/>
        <w:ind w:left="670" w:right="477"/>
        <w:jc w:val="both"/>
        <w:rPr>
          <w:sz w:val="28"/>
          <w:szCs w:val="28"/>
        </w:rPr>
      </w:pPr>
    </w:p>
    <w:p w:rsidR="000F3A55" w:rsidRPr="000F3A55" w:rsidRDefault="000F3A55" w:rsidP="000F3A55">
      <w:pPr>
        <w:pStyle w:val="BodyText"/>
        <w:spacing w:before="1" w:line="360" w:lineRule="auto"/>
        <w:ind w:left="670" w:right="477"/>
        <w:jc w:val="both"/>
        <w:rPr>
          <w:sz w:val="28"/>
          <w:szCs w:val="28"/>
        </w:rPr>
      </w:pPr>
      <w:proofErr w:type="gramStart"/>
      <w:r w:rsidRPr="000F3A55">
        <w:rPr>
          <w:sz w:val="28"/>
          <w:szCs w:val="28"/>
        </w:rPr>
        <w:t>Thus</w:t>
      </w:r>
      <w:proofErr w:type="gramEnd"/>
      <w:r w:rsidRPr="000F3A55">
        <w:rPr>
          <w:sz w:val="28"/>
          <w:szCs w:val="28"/>
        </w:rPr>
        <w:t xml:space="preserve"> KNN doesn't significantly enhance our understanding. The expert constructed Bayesian Network represents the knowledge of the </w:t>
      </w:r>
      <w:proofErr w:type="gramStart"/>
      <w:r w:rsidRPr="000F3A55">
        <w:rPr>
          <w:sz w:val="28"/>
          <w:szCs w:val="28"/>
        </w:rPr>
        <w:t>expert, that</w:t>
      </w:r>
      <w:proofErr w:type="gramEnd"/>
      <w:r w:rsidRPr="000F3A55">
        <w:rPr>
          <w:sz w:val="28"/>
          <w:szCs w:val="28"/>
        </w:rPr>
        <w:t xml:space="preserve"> is, it is a model is the expert’s belief of the interrelationships between the attributes and their relative</w:t>
      </w:r>
      <w:r w:rsidRPr="000F3A55">
        <w:rPr>
          <w:spacing w:val="-2"/>
          <w:sz w:val="28"/>
          <w:szCs w:val="28"/>
        </w:rPr>
        <w:t xml:space="preserve"> </w:t>
      </w:r>
      <w:r w:rsidRPr="000F3A55">
        <w:rPr>
          <w:sz w:val="28"/>
          <w:szCs w:val="28"/>
        </w:rPr>
        <w:t>importance.</w:t>
      </w:r>
    </w:p>
    <w:p w:rsidR="000F3A55" w:rsidRPr="000F3A55" w:rsidRDefault="000F3A55" w:rsidP="000F3A55">
      <w:pPr>
        <w:pStyle w:val="BodyText"/>
        <w:spacing w:before="10"/>
        <w:rPr>
          <w:sz w:val="28"/>
          <w:szCs w:val="28"/>
        </w:rPr>
      </w:pPr>
    </w:p>
    <w:p w:rsidR="000F3A55" w:rsidRDefault="000F3A55" w:rsidP="000F3A55">
      <w:pPr>
        <w:pStyle w:val="BodyText"/>
        <w:spacing w:line="360" w:lineRule="auto"/>
        <w:ind w:left="219" w:right="477"/>
        <w:jc w:val="both"/>
        <w:rPr>
          <w:sz w:val="28"/>
          <w:szCs w:val="28"/>
        </w:rPr>
      </w:pPr>
      <w:r w:rsidRPr="000F3A55">
        <w:rPr>
          <w:sz w:val="28"/>
          <w:szCs w:val="28"/>
        </w:rPr>
        <w:t xml:space="preserve">(Jeffrey Alan Logan Snyder, 2013) reviewed past and current research efforts in soccer prediction, categorizing their approaches and conclusion. It treats a </w:t>
      </w:r>
      <w:r w:rsidRPr="000F3A55">
        <w:rPr>
          <w:sz w:val="28"/>
          <w:szCs w:val="28"/>
        </w:rPr>
        <w:lastRenderedPageBreak/>
        <w:t xml:space="preserve">match as a result- producing black box, ignoring the noisy, but beautifully complex processes that contribute to each shot and goal. As XY data makes its way into the hands of researches, </w:t>
      </w:r>
      <w:proofErr w:type="gramStart"/>
      <w:r w:rsidRPr="000F3A55">
        <w:rPr>
          <w:sz w:val="28"/>
          <w:szCs w:val="28"/>
        </w:rPr>
        <w:t>more detailed models of in-game processes</w:t>
      </w:r>
      <w:proofErr w:type="gramEnd"/>
      <w:r w:rsidRPr="000F3A55">
        <w:rPr>
          <w:sz w:val="28"/>
          <w:szCs w:val="28"/>
        </w:rPr>
        <w:t xml:space="preserve"> may be built.</w:t>
      </w:r>
    </w:p>
    <w:p w:rsidR="000F3A55" w:rsidRDefault="000F3A55" w:rsidP="000F3A55">
      <w:pPr>
        <w:pStyle w:val="BodyText"/>
        <w:spacing w:line="360" w:lineRule="auto"/>
        <w:ind w:left="219" w:right="477"/>
        <w:jc w:val="both"/>
        <w:rPr>
          <w:sz w:val="28"/>
          <w:szCs w:val="28"/>
        </w:rPr>
      </w:pPr>
    </w:p>
    <w:p w:rsidR="00B35E7E" w:rsidRDefault="000F3A55" w:rsidP="000F3A55">
      <w:pPr>
        <w:pStyle w:val="BodyText"/>
        <w:spacing w:line="360" w:lineRule="auto"/>
        <w:ind w:left="219" w:right="477"/>
        <w:jc w:val="both"/>
        <w:rPr>
          <w:sz w:val="28"/>
          <w:szCs w:val="28"/>
        </w:rPr>
      </w:pPr>
      <w:r w:rsidRPr="000F3A55">
        <w:rPr>
          <w:sz w:val="28"/>
          <w:szCs w:val="28"/>
        </w:rPr>
        <w:t xml:space="preserve"> This will in turn open up new problems and avenues for analysis, </w:t>
      </w:r>
      <w:proofErr w:type="gramStart"/>
      <w:r w:rsidRPr="000F3A55">
        <w:rPr>
          <w:sz w:val="28"/>
          <w:szCs w:val="28"/>
        </w:rPr>
        <w:t>hopefully</w:t>
      </w:r>
      <w:proofErr w:type="gramEnd"/>
      <w:r w:rsidRPr="000F3A55">
        <w:rPr>
          <w:sz w:val="28"/>
          <w:szCs w:val="28"/>
        </w:rPr>
        <w:t xml:space="preserve"> leading to a deeper understanding of the game itself. It also has begun the process of determining the relative importance of these types of data in prediction and analysis. </w:t>
      </w:r>
    </w:p>
    <w:p w:rsidR="00B35E7E" w:rsidRDefault="00B35E7E" w:rsidP="000F3A55">
      <w:pPr>
        <w:pStyle w:val="BodyText"/>
        <w:spacing w:line="360" w:lineRule="auto"/>
        <w:ind w:left="219" w:right="477"/>
        <w:jc w:val="both"/>
        <w:rPr>
          <w:sz w:val="28"/>
          <w:szCs w:val="28"/>
        </w:rPr>
      </w:pPr>
    </w:p>
    <w:p w:rsidR="000F3A55" w:rsidRPr="000F3A55" w:rsidRDefault="000F3A55" w:rsidP="000F3A55">
      <w:pPr>
        <w:pStyle w:val="BodyText"/>
        <w:spacing w:line="360" w:lineRule="auto"/>
        <w:ind w:left="219" w:right="477"/>
        <w:jc w:val="both"/>
        <w:rPr>
          <w:sz w:val="28"/>
          <w:szCs w:val="28"/>
        </w:rPr>
      </w:pPr>
      <w:r w:rsidRPr="000F3A55">
        <w:rPr>
          <w:sz w:val="28"/>
          <w:szCs w:val="28"/>
        </w:rPr>
        <w:t xml:space="preserve">They also have presented an approximately optimal betting strategy for use in betting simultaneously on multiple games with </w:t>
      </w:r>
      <w:proofErr w:type="gramStart"/>
      <w:r w:rsidRPr="000F3A55">
        <w:rPr>
          <w:sz w:val="28"/>
          <w:szCs w:val="28"/>
        </w:rPr>
        <w:t>mutually-exclusive</w:t>
      </w:r>
      <w:proofErr w:type="gramEnd"/>
      <w:r w:rsidRPr="000F3A55">
        <w:rPr>
          <w:sz w:val="28"/>
          <w:szCs w:val="28"/>
        </w:rPr>
        <w:t xml:space="preserve"> outcomes, which performs substantially better than other strategies used in academic betting</w:t>
      </w:r>
      <w:r w:rsidRPr="000F3A55">
        <w:rPr>
          <w:spacing w:val="-3"/>
          <w:sz w:val="28"/>
          <w:szCs w:val="28"/>
        </w:rPr>
        <w:t xml:space="preserve"> </w:t>
      </w:r>
      <w:r w:rsidRPr="000F3A55">
        <w:rPr>
          <w:sz w:val="28"/>
          <w:szCs w:val="28"/>
        </w:rPr>
        <w:t>simulations.</w:t>
      </w:r>
    </w:p>
    <w:p w:rsidR="000F3A55" w:rsidRPr="000F3A55" w:rsidRDefault="000F3A55" w:rsidP="000F3A55">
      <w:pPr>
        <w:spacing w:line="360" w:lineRule="auto"/>
        <w:jc w:val="both"/>
        <w:rPr>
          <w:sz w:val="28"/>
          <w:szCs w:val="28"/>
        </w:rPr>
        <w:sectPr w:rsidR="000F3A55" w:rsidRPr="000F3A55">
          <w:pgSz w:w="11910" w:h="16840"/>
          <w:pgMar w:top="980" w:right="960" w:bottom="1260" w:left="1580" w:header="728" w:footer="1064" w:gutter="0"/>
          <w:cols w:space="720"/>
        </w:sectPr>
      </w:pPr>
    </w:p>
    <w:p w:rsidR="000F3A55" w:rsidRPr="000F3A55" w:rsidRDefault="000F3A55" w:rsidP="000F3A55">
      <w:pPr>
        <w:pStyle w:val="BodyText"/>
        <w:rPr>
          <w:sz w:val="28"/>
          <w:szCs w:val="28"/>
        </w:rPr>
      </w:pPr>
    </w:p>
    <w:p w:rsidR="000F3A55" w:rsidRPr="000F3A55" w:rsidRDefault="000F3A55" w:rsidP="000F3A55">
      <w:pPr>
        <w:pStyle w:val="Heading3"/>
        <w:keepNext w:val="0"/>
        <w:widowControl w:val="0"/>
        <w:numPr>
          <w:ilvl w:val="0"/>
          <w:numId w:val="0"/>
        </w:numPr>
        <w:tabs>
          <w:tab w:val="left" w:pos="3702"/>
        </w:tabs>
        <w:autoSpaceDE w:val="0"/>
        <w:autoSpaceDN w:val="0"/>
        <w:spacing w:before="215" w:after="0"/>
        <w:ind w:left="2850"/>
        <w:rPr>
          <w:rFonts w:ascii="Times New Roman" w:hAnsi="Times New Roman" w:cs="Times New Roman"/>
          <w:sz w:val="28"/>
          <w:szCs w:val="28"/>
        </w:rPr>
      </w:pPr>
      <w:bookmarkStart w:id="5" w:name="2.1.3_Probabilistic_concepts"/>
      <w:bookmarkStart w:id="6" w:name="_bookmark19"/>
      <w:bookmarkEnd w:id="5"/>
      <w:bookmarkEnd w:id="6"/>
      <w:r>
        <w:rPr>
          <w:rFonts w:ascii="Times New Roman" w:hAnsi="Times New Roman" w:cs="Times New Roman"/>
          <w:sz w:val="28"/>
          <w:szCs w:val="28"/>
        </w:rPr>
        <w:t xml:space="preserve">  </w:t>
      </w:r>
      <w:r w:rsidR="00F76C1D">
        <w:rPr>
          <w:rFonts w:ascii="Times New Roman" w:hAnsi="Times New Roman" w:cs="Times New Roman"/>
          <w:sz w:val="28"/>
          <w:szCs w:val="28"/>
        </w:rPr>
        <w:t xml:space="preserve">1.2.3 </w:t>
      </w:r>
      <w:r w:rsidRPr="000F3A55">
        <w:rPr>
          <w:rFonts w:ascii="Times New Roman" w:hAnsi="Times New Roman" w:cs="Times New Roman"/>
          <w:sz w:val="28"/>
          <w:szCs w:val="28"/>
        </w:rPr>
        <w:t>Probabilistic</w:t>
      </w:r>
      <w:r w:rsidRPr="000F3A55">
        <w:rPr>
          <w:rFonts w:ascii="Times New Roman" w:hAnsi="Times New Roman" w:cs="Times New Roman"/>
          <w:spacing w:val="-2"/>
          <w:sz w:val="28"/>
          <w:szCs w:val="28"/>
        </w:rPr>
        <w:t xml:space="preserve"> </w:t>
      </w:r>
      <w:r w:rsidRPr="000F3A55">
        <w:rPr>
          <w:rFonts w:ascii="Times New Roman" w:hAnsi="Times New Roman" w:cs="Times New Roman"/>
          <w:sz w:val="28"/>
          <w:szCs w:val="28"/>
        </w:rPr>
        <w:t>concepts</w:t>
      </w:r>
    </w:p>
    <w:p w:rsidR="000F3A55" w:rsidRPr="000F3A55" w:rsidRDefault="000F3A55" w:rsidP="000F3A55">
      <w:pPr>
        <w:pStyle w:val="BodyText"/>
        <w:spacing w:before="7"/>
        <w:rPr>
          <w:b/>
          <w:sz w:val="28"/>
          <w:szCs w:val="28"/>
        </w:rPr>
      </w:pPr>
    </w:p>
    <w:p w:rsidR="000F3A55" w:rsidRPr="000F3A55" w:rsidRDefault="000F3A55" w:rsidP="000F3A55">
      <w:pPr>
        <w:pStyle w:val="BodyText"/>
        <w:spacing w:before="1" w:line="360" w:lineRule="auto"/>
        <w:ind w:left="220" w:right="477"/>
        <w:jc w:val="both"/>
        <w:rPr>
          <w:sz w:val="28"/>
          <w:szCs w:val="28"/>
        </w:rPr>
      </w:pPr>
      <w:r w:rsidRPr="000F3A55">
        <w:rPr>
          <w:sz w:val="28"/>
          <w:szCs w:val="28"/>
        </w:rPr>
        <w:t>(</w:t>
      </w:r>
      <w:proofErr w:type="spellStart"/>
      <w:r w:rsidRPr="000F3A55">
        <w:rPr>
          <w:sz w:val="28"/>
          <w:szCs w:val="28"/>
        </w:rPr>
        <w:t>AdityaSrinivasTimmaraju</w:t>
      </w:r>
      <w:proofErr w:type="spellEnd"/>
      <w:r w:rsidRPr="000F3A55">
        <w:rPr>
          <w:sz w:val="28"/>
          <w:szCs w:val="28"/>
        </w:rPr>
        <w:t xml:space="preserve">, Aditya </w:t>
      </w:r>
      <w:proofErr w:type="spellStart"/>
      <w:r w:rsidRPr="000F3A55">
        <w:rPr>
          <w:sz w:val="28"/>
          <w:szCs w:val="28"/>
        </w:rPr>
        <w:t>Palnitkar</w:t>
      </w:r>
      <w:proofErr w:type="spellEnd"/>
      <w:r w:rsidRPr="000F3A55">
        <w:rPr>
          <w:sz w:val="28"/>
          <w:szCs w:val="28"/>
        </w:rPr>
        <w:t xml:space="preserve">, VikeshKhanna,2014)selected the important characteristics for a feature they are Incorporate a notion of the competing nature of the problem, Be reflective of the recent form of a particular team and Manifest the home advantage factor. They took three approaches and they </w:t>
      </w:r>
      <w:proofErr w:type="gramStart"/>
      <w:r w:rsidRPr="000F3A55">
        <w:rPr>
          <w:sz w:val="28"/>
          <w:szCs w:val="28"/>
        </w:rPr>
        <w:t>are:</w:t>
      </w:r>
      <w:proofErr w:type="gramEnd"/>
      <w:r w:rsidRPr="000F3A55">
        <w:rPr>
          <w:sz w:val="28"/>
          <w:szCs w:val="28"/>
        </w:rPr>
        <w:t>-</w:t>
      </w:r>
    </w:p>
    <w:p w:rsidR="000F3A55" w:rsidRPr="000F3A55" w:rsidRDefault="000F3A55" w:rsidP="000F3A55">
      <w:pPr>
        <w:pStyle w:val="BodyText"/>
        <w:spacing w:before="11"/>
        <w:rPr>
          <w:sz w:val="28"/>
          <w:szCs w:val="28"/>
        </w:rPr>
      </w:pPr>
    </w:p>
    <w:p w:rsidR="000F3A55" w:rsidRDefault="000F3A55" w:rsidP="000F3A55">
      <w:pPr>
        <w:pStyle w:val="ListParagraph"/>
        <w:numPr>
          <w:ilvl w:val="0"/>
          <w:numId w:val="8"/>
        </w:numPr>
        <w:tabs>
          <w:tab w:val="left" w:pos="460"/>
        </w:tabs>
        <w:spacing w:line="360" w:lineRule="auto"/>
        <w:ind w:right="478" w:firstLine="0"/>
        <w:jc w:val="both"/>
        <w:rPr>
          <w:sz w:val="28"/>
          <w:szCs w:val="28"/>
        </w:rPr>
      </w:pPr>
      <w:r w:rsidRPr="000F3A55">
        <w:rPr>
          <w:sz w:val="28"/>
          <w:szCs w:val="28"/>
        </w:rPr>
        <w:t xml:space="preserve">Approach 1:-The first approach they took was using Multinomial Logistic Regression. They considered the performance metrics derived from the current match, rather than taking the average over the last “k” matches. During testing, they predicted the match outcome of team </w:t>
      </w:r>
      <w:proofErr w:type="gramStart"/>
      <w:r w:rsidRPr="000F3A55">
        <w:rPr>
          <w:sz w:val="28"/>
          <w:szCs w:val="28"/>
        </w:rPr>
        <w:t>A</w:t>
      </w:r>
      <w:proofErr w:type="gramEnd"/>
      <w:r w:rsidRPr="000F3A55">
        <w:rPr>
          <w:sz w:val="28"/>
          <w:szCs w:val="28"/>
        </w:rPr>
        <w:t xml:space="preserve"> vs team B, where they arrived at the feature vector using</w:t>
      </w:r>
      <w:r w:rsidRPr="000F3A55">
        <w:rPr>
          <w:spacing w:val="-14"/>
          <w:sz w:val="28"/>
          <w:szCs w:val="28"/>
        </w:rPr>
        <w:t xml:space="preserve"> </w:t>
      </w:r>
      <w:r w:rsidRPr="000F3A55">
        <w:rPr>
          <w:sz w:val="28"/>
          <w:szCs w:val="28"/>
        </w:rPr>
        <w:t>KPP.</w:t>
      </w:r>
    </w:p>
    <w:p w:rsidR="000F3A55" w:rsidRDefault="000F3A55" w:rsidP="000F3A55">
      <w:pPr>
        <w:pStyle w:val="ListParagraph"/>
        <w:tabs>
          <w:tab w:val="left" w:pos="460"/>
        </w:tabs>
        <w:spacing w:line="360" w:lineRule="auto"/>
        <w:ind w:left="220" w:right="478" w:firstLine="0"/>
        <w:rPr>
          <w:sz w:val="28"/>
          <w:szCs w:val="28"/>
        </w:rPr>
      </w:pPr>
    </w:p>
    <w:p w:rsidR="000F3A55" w:rsidRPr="000F3A55" w:rsidRDefault="000F3A55" w:rsidP="000F3A55">
      <w:pPr>
        <w:pStyle w:val="ListParagraph"/>
        <w:tabs>
          <w:tab w:val="left" w:pos="460"/>
        </w:tabs>
        <w:spacing w:line="360" w:lineRule="auto"/>
        <w:ind w:left="220" w:right="478" w:firstLine="0"/>
        <w:rPr>
          <w:sz w:val="28"/>
          <w:szCs w:val="28"/>
        </w:rPr>
      </w:pPr>
    </w:p>
    <w:p w:rsidR="000F3A55" w:rsidRDefault="000F3A55" w:rsidP="000F3A55">
      <w:pPr>
        <w:pStyle w:val="ListParagraph"/>
        <w:numPr>
          <w:ilvl w:val="0"/>
          <w:numId w:val="8"/>
        </w:numPr>
        <w:tabs>
          <w:tab w:val="left" w:pos="464"/>
        </w:tabs>
        <w:spacing w:line="360" w:lineRule="auto"/>
        <w:ind w:right="477" w:firstLine="0"/>
        <w:jc w:val="both"/>
        <w:rPr>
          <w:sz w:val="28"/>
          <w:szCs w:val="28"/>
        </w:rPr>
      </w:pPr>
      <w:r w:rsidRPr="000F3A55">
        <w:rPr>
          <w:sz w:val="28"/>
          <w:szCs w:val="28"/>
        </w:rPr>
        <w:t xml:space="preserve">Approach </w:t>
      </w:r>
      <w:proofErr w:type="gramStart"/>
      <w:r w:rsidRPr="000F3A55">
        <w:rPr>
          <w:sz w:val="28"/>
          <w:szCs w:val="28"/>
        </w:rPr>
        <w:t>2 :</w:t>
      </w:r>
      <w:proofErr w:type="gramEnd"/>
      <w:r w:rsidRPr="000F3A55">
        <w:rPr>
          <w:sz w:val="28"/>
          <w:szCs w:val="28"/>
        </w:rPr>
        <w:t>-In second approach, they trained the same way and more precisely, in the training phase too, instead of using the feature vector as the performance metric vector corresponding to the current match, they used KPP. This meant that the trained parameters now inform their beliefs about the result of a match based on the performance in last “k” matches. In this approach, they also used TGKPP instead of</w:t>
      </w:r>
      <w:r w:rsidRPr="000F3A55">
        <w:rPr>
          <w:spacing w:val="-12"/>
          <w:sz w:val="28"/>
          <w:szCs w:val="28"/>
        </w:rPr>
        <w:t xml:space="preserve"> </w:t>
      </w:r>
      <w:r w:rsidRPr="000F3A55">
        <w:rPr>
          <w:sz w:val="28"/>
          <w:szCs w:val="28"/>
        </w:rPr>
        <w:t>KPP.</w:t>
      </w:r>
    </w:p>
    <w:p w:rsidR="000F3A55" w:rsidRDefault="000F3A55" w:rsidP="000F3A55">
      <w:pPr>
        <w:tabs>
          <w:tab w:val="left" w:pos="464"/>
        </w:tabs>
        <w:spacing w:line="360" w:lineRule="auto"/>
        <w:ind w:right="477"/>
        <w:jc w:val="both"/>
        <w:rPr>
          <w:sz w:val="28"/>
          <w:szCs w:val="28"/>
        </w:rPr>
      </w:pPr>
    </w:p>
    <w:p w:rsidR="000F3A55" w:rsidRPr="000F3A55" w:rsidRDefault="000F3A55" w:rsidP="000F3A55">
      <w:pPr>
        <w:tabs>
          <w:tab w:val="left" w:pos="464"/>
        </w:tabs>
        <w:spacing w:line="360" w:lineRule="auto"/>
        <w:ind w:right="477"/>
        <w:jc w:val="both"/>
        <w:rPr>
          <w:sz w:val="28"/>
          <w:szCs w:val="28"/>
        </w:rPr>
      </w:pPr>
    </w:p>
    <w:p w:rsidR="000F3A55" w:rsidRPr="000F3A55" w:rsidRDefault="000F3A55" w:rsidP="000F3A55">
      <w:pPr>
        <w:pStyle w:val="ListParagraph"/>
        <w:numPr>
          <w:ilvl w:val="0"/>
          <w:numId w:val="8"/>
        </w:numPr>
        <w:tabs>
          <w:tab w:val="left" w:pos="451"/>
        </w:tabs>
        <w:spacing w:line="360" w:lineRule="auto"/>
        <w:ind w:right="477" w:firstLine="0"/>
        <w:jc w:val="both"/>
        <w:rPr>
          <w:sz w:val="28"/>
          <w:szCs w:val="28"/>
        </w:rPr>
      </w:pPr>
      <w:r w:rsidRPr="000F3A55">
        <w:rPr>
          <w:sz w:val="28"/>
          <w:szCs w:val="28"/>
        </w:rPr>
        <w:t xml:space="preserve">Approach </w:t>
      </w:r>
      <w:proofErr w:type="gramStart"/>
      <w:r w:rsidRPr="000F3A55">
        <w:rPr>
          <w:sz w:val="28"/>
          <w:szCs w:val="28"/>
        </w:rPr>
        <w:t>3 :</w:t>
      </w:r>
      <w:proofErr w:type="gramEnd"/>
      <w:r w:rsidRPr="000F3A55">
        <w:rPr>
          <w:sz w:val="28"/>
          <w:szCs w:val="28"/>
        </w:rPr>
        <w:t xml:space="preserve">-All approaches they tried will find a global set of parameters, which were independent of the competing teams. So, the given past “k” performances of the team playing home and the team playing away, our model was agnostic to the identity of the actual teams playing. They felt they were missing some team-specific trends using this method. </w:t>
      </w:r>
      <w:proofErr w:type="gramStart"/>
      <w:r w:rsidRPr="000F3A55">
        <w:rPr>
          <w:sz w:val="28"/>
          <w:szCs w:val="28"/>
        </w:rPr>
        <w:t>So</w:t>
      </w:r>
      <w:proofErr w:type="gramEnd"/>
      <w:r w:rsidRPr="000F3A55">
        <w:rPr>
          <w:sz w:val="28"/>
          <w:szCs w:val="28"/>
        </w:rPr>
        <w:t xml:space="preserve">, in this approach, they trained different models for the different teams. However, this approach </w:t>
      </w:r>
      <w:r w:rsidRPr="000F3A55">
        <w:rPr>
          <w:sz w:val="28"/>
          <w:szCs w:val="28"/>
        </w:rPr>
        <w:lastRenderedPageBreak/>
        <w:t xml:space="preserve">placed a limitation on the data they could use to test/train our model. They could no longer combine data from two different seasons due to the form of the team varying between seasons, and major players </w:t>
      </w:r>
      <w:proofErr w:type="gramStart"/>
      <w:r w:rsidRPr="000F3A55">
        <w:rPr>
          <w:sz w:val="28"/>
          <w:szCs w:val="28"/>
        </w:rPr>
        <w:t>being traded</w:t>
      </w:r>
      <w:proofErr w:type="gramEnd"/>
      <w:r w:rsidRPr="000F3A55">
        <w:rPr>
          <w:sz w:val="28"/>
          <w:szCs w:val="28"/>
        </w:rPr>
        <w:t xml:space="preserve"> between teams. </w:t>
      </w:r>
      <w:proofErr w:type="gramStart"/>
      <w:r w:rsidRPr="000F3A55">
        <w:rPr>
          <w:sz w:val="28"/>
          <w:szCs w:val="28"/>
        </w:rPr>
        <w:t>So</w:t>
      </w:r>
      <w:proofErr w:type="gramEnd"/>
      <w:r w:rsidRPr="000F3A55">
        <w:rPr>
          <w:sz w:val="28"/>
          <w:szCs w:val="28"/>
        </w:rPr>
        <w:t>, due to the limited data, and the increased noise induced by increasing the granularity in the model, they ended up getting a lower accuracy (an average of</w:t>
      </w:r>
      <w:r w:rsidRPr="000F3A55">
        <w:rPr>
          <w:spacing w:val="-5"/>
          <w:sz w:val="28"/>
          <w:szCs w:val="28"/>
        </w:rPr>
        <w:t xml:space="preserve"> </w:t>
      </w:r>
      <w:r w:rsidRPr="000F3A55">
        <w:rPr>
          <w:sz w:val="28"/>
          <w:szCs w:val="28"/>
        </w:rPr>
        <w:t>47%).</w:t>
      </w:r>
    </w:p>
    <w:p w:rsidR="000F3A55" w:rsidRPr="000F3A55" w:rsidRDefault="000F3A55" w:rsidP="000F3A55">
      <w:pPr>
        <w:pStyle w:val="BodyText"/>
        <w:spacing w:before="9"/>
        <w:rPr>
          <w:sz w:val="28"/>
          <w:szCs w:val="28"/>
        </w:rPr>
      </w:pPr>
    </w:p>
    <w:p w:rsidR="00B35E7E" w:rsidRDefault="000F3A55" w:rsidP="000F3A55">
      <w:pPr>
        <w:pStyle w:val="BodyText"/>
        <w:spacing w:line="360" w:lineRule="auto"/>
        <w:ind w:left="220" w:right="478"/>
        <w:jc w:val="both"/>
        <w:rPr>
          <w:sz w:val="28"/>
          <w:szCs w:val="28"/>
        </w:rPr>
      </w:pPr>
      <w:r w:rsidRPr="000F3A55">
        <w:rPr>
          <w:sz w:val="28"/>
          <w:szCs w:val="28"/>
        </w:rPr>
        <w:t xml:space="preserve">With these approaches, they proposed a metric, which </w:t>
      </w:r>
      <w:proofErr w:type="gramStart"/>
      <w:r w:rsidRPr="000F3A55">
        <w:rPr>
          <w:sz w:val="28"/>
          <w:szCs w:val="28"/>
        </w:rPr>
        <w:t>is computed</w:t>
      </w:r>
      <w:proofErr w:type="gramEnd"/>
      <w:r w:rsidRPr="000F3A55">
        <w:rPr>
          <w:sz w:val="28"/>
          <w:szCs w:val="28"/>
        </w:rPr>
        <w:t xml:space="preserve"> as the geometric mean of the predicted probabilities of actual outcomes, which is called PLS. </w:t>
      </w:r>
    </w:p>
    <w:p w:rsidR="00B35E7E" w:rsidRDefault="00B35E7E" w:rsidP="000F3A55">
      <w:pPr>
        <w:pStyle w:val="BodyText"/>
        <w:spacing w:line="360" w:lineRule="auto"/>
        <w:ind w:left="220" w:right="478"/>
        <w:jc w:val="both"/>
        <w:rPr>
          <w:sz w:val="28"/>
          <w:szCs w:val="28"/>
        </w:rPr>
      </w:pPr>
    </w:p>
    <w:p w:rsidR="00B35E7E" w:rsidRDefault="00B35E7E" w:rsidP="000F3A55">
      <w:pPr>
        <w:pStyle w:val="BodyText"/>
        <w:spacing w:line="360" w:lineRule="auto"/>
        <w:ind w:left="220" w:right="478"/>
        <w:jc w:val="both"/>
        <w:rPr>
          <w:sz w:val="28"/>
          <w:szCs w:val="28"/>
        </w:rPr>
      </w:pPr>
    </w:p>
    <w:p w:rsidR="000F3A55" w:rsidRPr="000F3A55" w:rsidRDefault="000F3A55" w:rsidP="000F3A55">
      <w:pPr>
        <w:pStyle w:val="BodyText"/>
        <w:spacing w:line="360" w:lineRule="auto"/>
        <w:ind w:left="220" w:right="478"/>
        <w:jc w:val="both"/>
        <w:rPr>
          <w:sz w:val="28"/>
          <w:szCs w:val="28"/>
        </w:rPr>
      </w:pPr>
      <w:r w:rsidRPr="000F3A55">
        <w:rPr>
          <w:sz w:val="28"/>
          <w:szCs w:val="28"/>
        </w:rPr>
        <w:t>They obtain a PLS of 0.357 for EPL which had the best value of PLS as 0.36007. (</w:t>
      </w:r>
      <w:proofErr w:type="spellStart"/>
      <w:r w:rsidRPr="000F3A55">
        <w:rPr>
          <w:sz w:val="28"/>
          <w:szCs w:val="28"/>
        </w:rPr>
        <w:t>AlbinaYezus</w:t>
      </w:r>
      <w:proofErr w:type="spellEnd"/>
      <w:r w:rsidRPr="000F3A55">
        <w:rPr>
          <w:sz w:val="28"/>
          <w:szCs w:val="28"/>
        </w:rPr>
        <w:t>, 2014) divided the work in the steps as choosing match set that is to be analyzed, deciding on key features, data extraction, testing various machine learning algorithms and improving the implemented algorithms. He found out that it is possible to find a classifier that predicts the outcome of soccer matches with the precision of more than 60%.</w:t>
      </w:r>
    </w:p>
    <w:p w:rsidR="000F3A55" w:rsidRPr="000F3A55" w:rsidRDefault="000F3A55" w:rsidP="000F3A55">
      <w:pPr>
        <w:spacing w:line="360" w:lineRule="auto"/>
        <w:jc w:val="both"/>
        <w:rPr>
          <w:sz w:val="28"/>
          <w:szCs w:val="28"/>
        </w:rPr>
        <w:sectPr w:rsidR="000F3A55" w:rsidRPr="000F3A55">
          <w:pgSz w:w="11910" w:h="16840"/>
          <w:pgMar w:top="980" w:right="960" w:bottom="1260" w:left="1580" w:header="728" w:footer="1064" w:gutter="0"/>
          <w:cols w:space="720"/>
        </w:sectPr>
      </w:pPr>
    </w:p>
    <w:p w:rsidR="000F3A55" w:rsidRPr="000F3A55" w:rsidRDefault="000F3A55" w:rsidP="000F3A55">
      <w:pPr>
        <w:pStyle w:val="BodyText"/>
        <w:rPr>
          <w:sz w:val="28"/>
          <w:szCs w:val="28"/>
        </w:rPr>
      </w:pPr>
    </w:p>
    <w:p w:rsidR="000F3A55" w:rsidRPr="000F3A55" w:rsidRDefault="000F3A55" w:rsidP="000F3A55">
      <w:pPr>
        <w:pStyle w:val="Heading3"/>
        <w:keepNext w:val="0"/>
        <w:widowControl w:val="0"/>
        <w:numPr>
          <w:ilvl w:val="0"/>
          <w:numId w:val="0"/>
        </w:numPr>
        <w:tabs>
          <w:tab w:val="left" w:pos="2800"/>
        </w:tabs>
        <w:autoSpaceDE w:val="0"/>
        <w:autoSpaceDN w:val="0"/>
        <w:spacing w:before="216" w:after="0"/>
        <w:ind w:left="2160" w:hanging="720"/>
        <w:rPr>
          <w:rFonts w:ascii="Times New Roman" w:hAnsi="Times New Roman" w:cs="Times New Roman"/>
          <w:sz w:val="28"/>
          <w:szCs w:val="28"/>
        </w:rPr>
      </w:pPr>
      <w:bookmarkStart w:id="7" w:name="2.1.4_Markov_chain_and_Monte_carlo_conce"/>
      <w:bookmarkStart w:id="8" w:name="_bookmark20"/>
      <w:bookmarkEnd w:id="7"/>
      <w:bookmarkEnd w:id="8"/>
      <w:r>
        <w:rPr>
          <w:rFonts w:ascii="Times New Roman" w:hAnsi="Times New Roman" w:cs="Times New Roman"/>
          <w:sz w:val="28"/>
          <w:szCs w:val="28"/>
        </w:rPr>
        <w:t xml:space="preserve">    </w:t>
      </w:r>
      <w:proofErr w:type="gramStart"/>
      <w:r w:rsidR="00F76C1D">
        <w:rPr>
          <w:rFonts w:ascii="Times New Roman" w:hAnsi="Times New Roman" w:cs="Times New Roman"/>
          <w:sz w:val="28"/>
          <w:szCs w:val="28"/>
        </w:rPr>
        <w:t>1.2.4</w:t>
      </w:r>
      <w:r>
        <w:rPr>
          <w:rFonts w:ascii="Times New Roman" w:hAnsi="Times New Roman" w:cs="Times New Roman"/>
          <w:sz w:val="28"/>
          <w:szCs w:val="28"/>
        </w:rPr>
        <w:t xml:space="preserve">  </w:t>
      </w:r>
      <w:r w:rsidRPr="000F3A55">
        <w:rPr>
          <w:rFonts w:ascii="Times New Roman" w:hAnsi="Times New Roman" w:cs="Times New Roman"/>
          <w:sz w:val="28"/>
          <w:szCs w:val="28"/>
        </w:rPr>
        <w:t>Markov</w:t>
      </w:r>
      <w:proofErr w:type="gramEnd"/>
      <w:r w:rsidRPr="000F3A55">
        <w:rPr>
          <w:rFonts w:ascii="Times New Roman" w:hAnsi="Times New Roman" w:cs="Times New Roman"/>
          <w:sz w:val="28"/>
          <w:szCs w:val="28"/>
        </w:rPr>
        <w:t xml:space="preserve"> chain and Monte </w:t>
      </w:r>
      <w:proofErr w:type="spellStart"/>
      <w:r w:rsidRPr="000F3A55">
        <w:rPr>
          <w:rFonts w:ascii="Times New Roman" w:hAnsi="Times New Roman" w:cs="Times New Roman"/>
          <w:sz w:val="28"/>
          <w:szCs w:val="28"/>
        </w:rPr>
        <w:t>carlo</w:t>
      </w:r>
      <w:proofErr w:type="spellEnd"/>
      <w:r w:rsidRPr="000F3A55">
        <w:rPr>
          <w:rFonts w:ascii="Times New Roman" w:hAnsi="Times New Roman" w:cs="Times New Roman"/>
          <w:spacing w:val="-3"/>
          <w:sz w:val="28"/>
          <w:szCs w:val="28"/>
        </w:rPr>
        <w:t xml:space="preserve"> </w:t>
      </w:r>
      <w:r w:rsidRPr="000F3A55">
        <w:rPr>
          <w:rFonts w:ascii="Times New Roman" w:hAnsi="Times New Roman" w:cs="Times New Roman"/>
          <w:sz w:val="28"/>
          <w:szCs w:val="28"/>
        </w:rPr>
        <w:t>concept</w:t>
      </w:r>
    </w:p>
    <w:p w:rsidR="000F3A55" w:rsidRPr="000F3A55" w:rsidRDefault="000F3A55" w:rsidP="000F3A55">
      <w:pPr>
        <w:pStyle w:val="BodyText"/>
        <w:spacing w:before="6"/>
        <w:rPr>
          <w:b/>
          <w:sz w:val="28"/>
          <w:szCs w:val="28"/>
        </w:rPr>
      </w:pPr>
    </w:p>
    <w:p w:rsidR="00B35E7E" w:rsidRDefault="000F3A55" w:rsidP="000F3A55">
      <w:pPr>
        <w:pStyle w:val="BodyText"/>
        <w:spacing w:before="1" w:line="360" w:lineRule="auto"/>
        <w:ind w:left="220" w:right="476"/>
        <w:jc w:val="both"/>
        <w:rPr>
          <w:sz w:val="28"/>
          <w:szCs w:val="28"/>
        </w:rPr>
      </w:pPr>
      <w:r w:rsidRPr="000F3A55">
        <w:rPr>
          <w:sz w:val="28"/>
          <w:szCs w:val="28"/>
        </w:rPr>
        <w:t>(</w:t>
      </w:r>
      <w:proofErr w:type="spellStart"/>
      <w:r w:rsidRPr="000F3A55">
        <w:rPr>
          <w:sz w:val="28"/>
          <w:szCs w:val="28"/>
        </w:rPr>
        <w:t>Havard</w:t>
      </w:r>
      <w:proofErr w:type="spellEnd"/>
      <w:r w:rsidRPr="000F3A55">
        <w:rPr>
          <w:sz w:val="28"/>
          <w:szCs w:val="28"/>
        </w:rPr>
        <w:t xml:space="preserve"> Rue and </w:t>
      </w:r>
      <w:proofErr w:type="spellStart"/>
      <w:r w:rsidRPr="000F3A55">
        <w:rPr>
          <w:sz w:val="28"/>
          <w:szCs w:val="28"/>
        </w:rPr>
        <w:t>Oyvind</w:t>
      </w:r>
      <w:proofErr w:type="spellEnd"/>
      <w:r w:rsidRPr="000F3A55">
        <w:rPr>
          <w:sz w:val="28"/>
          <w:szCs w:val="28"/>
        </w:rPr>
        <w:t xml:space="preserve"> Salvesen, 1999) used MCMC (Markov Chain and Monte Carlo Methods) in which they produced as an irreducible aperiodic transition kernel. </w:t>
      </w:r>
      <w:proofErr w:type="gramStart"/>
      <w:r w:rsidRPr="000F3A55">
        <w:rPr>
          <w:sz w:val="28"/>
          <w:szCs w:val="28"/>
        </w:rPr>
        <w:t>They presented that this approach seems superior to the earlier attempts to model the football games as it allows for coherent inference of the properties between the teams easily account for the joint uncertainty in the variables which in important in prediction allows for doing various interesting retrospective analysis of a season and finally provides a framework, where is it easy to change parts or parameterization in the model.</w:t>
      </w:r>
      <w:proofErr w:type="gramEnd"/>
      <w:r w:rsidRPr="000F3A55">
        <w:rPr>
          <w:sz w:val="28"/>
          <w:szCs w:val="28"/>
        </w:rPr>
        <w:t xml:space="preserve"> </w:t>
      </w:r>
    </w:p>
    <w:p w:rsidR="00B35E7E" w:rsidRDefault="00B35E7E" w:rsidP="000F3A55">
      <w:pPr>
        <w:pStyle w:val="BodyText"/>
        <w:spacing w:before="1" w:line="360" w:lineRule="auto"/>
        <w:ind w:left="220" w:right="476"/>
        <w:jc w:val="both"/>
        <w:rPr>
          <w:sz w:val="28"/>
          <w:szCs w:val="28"/>
        </w:rPr>
      </w:pPr>
    </w:p>
    <w:p w:rsidR="00B35E7E" w:rsidRDefault="000F3A55" w:rsidP="000F3A55">
      <w:pPr>
        <w:pStyle w:val="BodyText"/>
        <w:spacing w:before="1" w:line="360" w:lineRule="auto"/>
        <w:ind w:left="220" w:right="476"/>
        <w:jc w:val="both"/>
        <w:rPr>
          <w:sz w:val="28"/>
          <w:szCs w:val="28"/>
        </w:rPr>
      </w:pPr>
      <w:r w:rsidRPr="000F3A55">
        <w:rPr>
          <w:sz w:val="28"/>
          <w:szCs w:val="28"/>
        </w:rPr>
        <w:t xml:space="preserve">They also have improved on the data, parameter estimation, goal model and home field advantage, which make that the point of the prediction highly rises than before with </w:t>
      </w:r>
      <w:proofErr w:type="gramStart"/>
      <w:r w:rsidRPr="000F3A55">
        <w:rPr>
          <w:sz w:val="28"/>
          <w:szCs w:val="28"/>
        </w:rPr>
        <w:t>these  parameters</w:t>
      </w:r>
      <w:proofErr w:type="gramEnd"/>
      <w:r w:rsidRPr="000F3A55">
        <w:rPr>
          <w:sz w:val="28"/>
          <w:szCs w:val="28"/>
        </w:rPr>
        <w:t>. (</w:t>
      </w:r>
      <w:proofErr w:type="spellStart"/>
      <w:r w:rsidRPr="000F3A55">
        <w:rPr>
          <w:sz w:val="28"/>
          <w:szCs w:val="28"/>
        </w:rPr>
        <w:t>DouweBuursma</w:t>
      </w:r>
      <w:proofErr w:type="spellEnd"/>
      <w:r w:rsidRPr="000F3A55">
        <w:rPr>
          <w:sz w:val="28"/>
          <w:szCs w:val="28"/>
        </w:rPr>
        <w:t xml:space="preserve">, 2013) found out the selection of the feature set led to the important insights and the performance of the classifier kept improving the bigger set of recent matches which showed the optimal number of matches to lie around 10, 20 and performance keeps improving. </w:t>
      </w:r>
    </w:p>
    <w:p w:rsidR="00B35E7E" w:rsidRDefault="00B35E7E" w:rsidP="000F3A55">
      <w:pPr>
        <w:pStyle w:val="BodyText"/>
        <w:spacing w:before="1" w:line="360" w:lineRule="auto"/>
        <w:ind w:left="220" w:right="476"/>
        <w:jc w:val="both"/>
        <w:rPr>
          <w:sz w:val="28"/>
          <w:szCs w:val="28"/>
        </w:rPr>
      </w:pPr>
    </w:p>
    <w:p w:rsidR="00B35E7E" w:rsidRDefault="000F3A55" w:rsidP="000F3A55">
      <w:pPr>
        <w:pStyle w:val="BodyText"/>
        <w:spacing w:before="1" w:line="360" w:lineRule="auto"/>
        <w:ind w:left="220" w:right="476"/>
        <w:jc w:val="both"/>
        <w:rPr>
          <w:sz w:val="28"/>
          <w:szCs w:val="28"/>
        </w:rPr>
      </w:pPr>
      <w:r w:rsidRPr="000F3A55">
        <w:rPr>
          <w:sz w:val="28"/>
          <w:szCs w:val="28"/>
        </w:rPr>
        <w:t xml:space="preserve">The history of opponents of home teams does not seem to play as important a role as the history of opponents of the away team. He trained a number of data, which made the system fare, which makes that the analysis can use more data. The feature set like Match History, Classifiers helps to get the correct model and </w:t>
      </w:r>
      <w:proofErr w:type="gramStart"/>
      <w:r w:rsidRPr="000F3A55">
        <w:rPr>
          <w:sz w:val="28"/>
          <w:szCs w:val="28"/>
        </w:rPr>
        <w:t>it also</w:t>
      </w:r>
      <w:proofErr w:type="gramEnd"/>
      <w:r w:rsidRPr="000F3A55">
        <w:rPr>
          <w:sz w:val="28"/>
          <w:szCs w:val="28"/>
        </w:rPr>
        <w:t xml:space="preserve"> helps to make the data more useful for the training set. </w:t>
      </w:r>
    </w:p>
    <w:p w:rsidR="00B35E7E" w:rsidRDefault="00B35E7E" w:rsidP="000F3A55">
      <w:pPr>
        <w:pStyle w:val="BodyText"/>
        <w:spacing w:before="1" w:line="360" w:lineRule="auto"/>
        <w:ind w:left="220" w:right="476"/>
        <w:jc w:val="both"/>
        <w:rPr>
          <w:sz w:val="28"/>
          <w:szCs w:val="28"/>
        </w:rPr>
      </w:pPr>
    </w:p>
    <w:p w:rsidR="00B35E7E" w:rsidRDefault="00B35E7E" w:rsidP="000F3A55">
      <w:pPr>
        <w:pStyle w:val="BodyText"/>
        <w:spacing w:before="1" w:line="360" w:lineRule="auto"/>
        <w:ind w:left="220" w:right="476"/>
        <w:jc w:val="both"/>
        <w:rPr>
          <w:sz w:val="28"/>
          <w:szCs w:val="28"/>
        </w:rPr>
      </w:pPr>
    </w:p>
    <w:p w:rsidR="000F3A55" w:rsidRDefault="000F3A55" w:rsidP="000F3A55">
      <w:pPr>
        <w:pStyle w:val="BodyText"/>
        <w:spacing w:before="1" w:line="360" w:lineRule="auto"/>
        <w:ind w:left="220" w:right="476"/>
        <w:jc w:val="both"/>
        <w:rPr>
          <w:sz w:val="28"/>
          <w:szCs w:val="28"/>
        </w:rPr>
      </w:pPr>
      <w:r w:rsidRPr="000F3A55">
        <w:rPr>
          <w:sz w:val="28"/>
          <w:szCs w:val="28"/>
        </w:rPr>
        <w:t xml:space="preserve">The Classifiers classifies all matches as home wins, draws or away wins, depending on the features belonging to that match. He used classifiers like </w:t>
      </w:r>
      <w:proofErr w:type="spellStart"/>
      <w:r w:rsidRPr="000F3A55">
        <w:rPr>
          <w:sz w:val="28"/>
          <w:szCs w:val="28"/>
        </w:rPr>
        <w:lastRenderedPageBreak/>
        <w:t>ClassificationViaRegression</w:t>
      </w:r>
      <w:proofErr w:type="spellEnd"/>
      <w:r w:rsidRPr="000F3A55">
        <w:rPr>
          <w:sz w:val="28"/>
          <w:szCs w:val="28"/>
        </w:rPr>
        <w:t xml:space="preserve">, </w:t>
      </w:r>
      <w:proofErr w:type="spellStart"/>
      <w:r w:rsidRPr="000F3A55">
        <w:rPr>
          <w:sz w:val="28"/>
          <w:szCs w:val="28"/>
        </w:rPr>
        <w:t>MultiClassClassifier</w:t>
      </w:r>
      <w:proofErr w:type="spellEnd"/>
      <w:r w:rsidRPr="000F3A55">
        <w:rPr>
          <w:sz w:val="28"/>
          <w:szCs w:val="28"/>
        </w:rPr>
        <w:t xml:space="preserve">, Rotation Forest, </w:t>
      </w:r>
      <w:proofErr w:type="spellStart"/>
      <w:r w:rsidRPr="000F3A55">
        <w:rPr>
          <w:sz w:val="28"/>
          <w:szCs w:val="28"/>
        </w:rPr>
        <w:t>LogitBoost</w:t>
      </w:r>
      <w:proofErr w:type="spellEnd"/>
      <w:r w:rsidRPr="000F3A55">
        <w:rPr>
          <w:sz w:val="28"/>
          <w:szCs w:val="28"/>
        </w:rPr>
        <w:t xml:space="preserve">, </w:t>
      </w:r>
      <w:proofErr w:type="spellStart"/>
      <w:r w:rsidRPr="000F3A55">
        <w:rPr>
          <w:sz w:val="28"/>
          <w:szCs w:val="28"/>
        </w:rPr>
        <w:t>BayesNet</w:t>
      </w:r>
      <w:proofErr w:type="spellEnd"/>
      <w:r w:rsidRPr="000F3A55">
        <w:rPr>
          <w:sz w:val="28"/>
          <w:szCs w:val="28"/>
        </w:rPr>
        <w:t xml:space="preserve">, </w:t>
      </w:r>
      <w:proofErr w:type="spellStart"/>
      <w:r w:rsidRPr="000F3A55">
        <w:rPr>
          <w:sz w:val="28"/>
          <w:szCs w:val="28"/>
        </w:rPr>
        <w:t>NaiveBayes</w:t>
      </w:r>
      <w:proofErr w:type="spellEnd"/>
      <w:r w:rsidRPr="000F3A55">
        <w:rPr>
          <w:sz w:val="28"/>
          <w:szCs w:val="28"/>
        </w:rPr>
        <w:t xml:space="preserve"> and Home Wins. He concluded that the</w:t>
      </w:r>
      <w:r w:rsidRPr="000F3A55">
        <w:rPr>
          <w:spacing w:val="7"/>
          <w:sz w:val="28"/>
          <w:szCs w:val="28"/>
        </w:rPr>
        <w:t xml:space="preserve"> </w:t>
      </w:r>
      <w:r w:rsidRPr="000F3A55">
        <w:rPr>
          <w:sz w:val="28"/>
          <w:szCs w:val="28"/>
        </w:rPr>
        <w:t>football</w:t>
      </w:r>
      <w:r w:rsidRPr="000F3A55">
        <w:rPr>
          <w:spacing w:val="7"/>
          <w:sz w:val="28"/>
          <w:szCs w:val="28"/>
        </w:rPr>
        <w:t xml:space="preserve"> </w:t>
      </w:r>
      <w:r w:rsidRPr="000F3A55">
        <w:rPr>
          <w:sz w:val="28"/>
          <w:szCs w:val="28"/>
        </w:rPr>
        <w:t>matches</w:t>
      </w:r>
      <w:r w:rsidRPr="000F3A55">
        <w:rPr>
          <w:spacing w:val="8"/>
          <w:sz w:val="28"/>
          <w:szCs w:val="28"/>
        </w:rPr>
        <w:t xml:space="preserve"> </w:t>
      </w:r>
      <w:r w:rsidRPr="000F3A55">
        <w:rPr>
          <w:sz w:val="28"/>
          <w:szCs w:val="28"/>
        </w:rPr>
        <w:t>would</w:t>
      </w:r>
      <w:r w:rsidRPr="000F3A55">
        <w:rPr>
          <w:spacing w:val="8"/>
          <w:sz w:val="28"/>
          <w:szCs w:val="28"/>
        </w:rPr>
        <w:t xml:space="preserve"> </w:t>
      </w:r>
      <w:r w:rsidRPr="000F3A55">
        <w:rPr>
          <w:sz w:val="28"/>
          <w:szCs w:val="28"/>
        </w:rPr>
        <w:t>always</w:t>
      </w:r>
      <w:r w:rsidRPr="000F3A55">
        <w:rPr>
          <w:spacing w:val="6"/>
          <w:sz w:val="28"/>
          <w:szCs w:val="28"/>
        </w:rPr>
        <w:t xml:space="preserve"> </w:t>
      </w:r>
      <w:r w:rsidRPr="000F3A55">
        <w:rPr>
          <w:sz w:val="28"/>
          <w:szCs w:val="28"/>
        </w:rPr>
        <w:t>be</w:t>
      </w:r>
      <w:r w:rsidRPr="000F3A55">
        <w:rPr>
          <w:spacing w:val="8"/>
          <w:sz w:val="28"/>
          <w:szCs w:val="28"/>
        </w:rPr>
        <w:t xml:space="preserve"> </w:t>
      </w:r>
      <w:r w:rsidRPr="000F3A55">
        <w:rPr>
          <w:sz w:val="28"/>
          <w:szCs w:val="28"/>
        </w:rPr>
        <w:t>very</w:t>
      </w:r>
      <w:r w:rsidRPr="000F3A55">
        <w:rPr>
          <w:spacing w:val="6"/>
          <w:sz w:val="28"/>
          <w:szCs w:val="28"/>
        </w:rPr>
        <w:t xml:space="preserve"> </w:t>
      </w:r>
      <w:r w:rsidRPr="000F3A55">
        <w:rPr>
          <w:sz w:val="28"/>
          <w:szCs w:val="28"/>
        </w:rPr>
        <w:t>hard</w:t>
      </w:r>
      <w:r w:rsidRPr="000F3A55">
        <w:rPr>
          <w:spacing w:val="7"/>
          <w:sz w:val="28"/>
          <w:szCs w:val="28"/>
        </w:rPr>
        <w:t xml:space="preserve"> </w:t>
      </w:r>
      <w:r w:rsidRPr="000F3A55">
        <w:rPr>
          <w:sz w:val="28"/>
          <w:szCs w:val="28"/>
        </w:rPr>
        <w:t>to</w:t>
      </w:r>
      <w:r w:rsidRPr="000F3A55">
        <w:rPr>
          <w:spacing w:val="8"/>
          <w:sz w:val="28"/>
          <w:szCs w:val="28"/>
        </w:rPr>
        <w:t xml:space="preserve"> </w:t>
      </w:r>
      <w:r w:rsidRPr="000F3A55">
        <w:rPr>
          <w:sz w:val="28"/>
          <w:szCs w:val="28"/>
        </w:rPr>
        <w:t>predict.</w:t>
      </w:r>
      <w:r w:rsidRPr="000F3A55">
        <w:rPr>
          <w:spacing w:val="8"/>
          <w:sz w:val="28"/>
          <w:szCs w:val="28"/>
        </w:rPr>
        <w:t xml:space="preserve"> </w:t>
      </w:r>
      <w:r w:rsidRPr="000F3A55">
        <w:rPr>
          <w:sz w:val="28"/>
          <w:szCs w:val="28"/>
        </w:rPr>
        <w:t>(Francisco</w:t>
      </w:r>
      <w:r w:rsidRPr="000F3A55">
        <w:rPr>
          <w:spacing w:val="7"/>
          <w:sz w:val="28"/>
          <w:szCs w:val="28"/>
        </w:rPr>
        <w:t xml:space="preserve"> </w:t>
      </w:r>
      <w:proofErr w:type="spellStart"/>
      <w:r w:rsidRPr="000F3A55">
        <w:rPr>
          <w:sz w:val="28"/>
          <w:szCs w:val="28"/>
        </w:rPr>
        <w:t>Louzadal</w:t>
      </w:r>
      <w:proofErr w:type="spellEnd"/>
      <w:r w:rsidRPr="000F3A55">
        <w:rPr>
          <w:sz w:val="28"/>
          <w:szCs w:val="28"/>
        </w:rPr>
        <w:t>,</w:t>
      </w:r>
      <w:r w:rsidRPr="000F3A55">
        <w:rPr>
          <w:spacing w:val="7"/>
          <w:sz w:val="28"/>
          <w:szCs w:val="28"/>
        </w:rPr>
        <w:t xml:space="preserve"> </w:t>
      </w:r>
      <w:r w:rsidRPr="000F3A55">
        <w:rPr>
          <w:sz w:val="28"/>
          <w:szCs w:val="28"/>
        </w:rPr>
        <w:t>Adriano</w:t>
      </w:r>
    </w:p>
    <w:p w:rsidR="00B35E7E" w:rsidRDefault="00B35E7E" w:rsidP="000F3A55">
      <w:pPr>
        <w:pStyle w:val="BodyText"/>
        <w:spacing w:before="1" w:line="360" w:lineRule="auto"/>
        <w:ind w:left="220" w:right="476"/>
        <w:jc w:val="both"/>
        <w:rPr>
          <w:sz w:val="28"/>
          <w:szCs w:val="28"/>
        </w:rPr>
      </w:pPr>
    </w:p>
    <w:p w:rsidR="00B35E7E" w:rsidRPr="000F3A55" w:rsidRDefault="00B35E7E" w:rsidP="000F3A55">
      <w:pPr>
        <w:pStyle w:val="BodyText"/>
        <w:spacing w:before="1" w:line="360" w:lineRule="auto"/>
        <w:ind w:left="220" w:right="476"/>
        <w:jc w:val="both"/>
        <w:rPr>
          <w:sz w:val="28"/>
          <w:szCs w:val="28"/>
        </w:rPr>
      </w:pPr>
    </w:p>
    <w:p w:rsidR="00B35E7E" w:rsidRDefault="000F3A55" w:rsidP="000F3A55">
      <w:pPr>
        <w:pStyle w:val="BodyText"/>
        <w:spacing w:line="360" w:lineRule="auto"/>
        <w:ind w:left="220" w:right="477"/>
        <w:jc w:val="both"/>
        <w:rPr>
          <w:sz w:val="28"/>
          <w:szCs w:val="28"/>
        </w:rPr>
      </w:pPr>
      <w:r w:rsidRPr="000F3A55">
        <w:rPr>
          <w:sz w:val="28"/>
          <w:szCs w:val="28"/>
        </w:rPr>
        <w:t xml:space="preserve">K. Suzuki and Luis E.B. </w:t>
      </w:r>
      <w:proofErr w:type="spellStart"/>
      <w:r w:rsidRPr="000F3A55">
        <w:rPr>
          <w:sz w:val="28"/>
          <w:szCs w:val="28"/>
        </w:rPr>
        <w:t>Salasar</w:t>
      </w:r>
      <w:proofErr w:type="spellEnd"/>
      <w:r w:rsidRPr="000F3A55">
        <w:rPr>
          <w:sz w:val="28"/>
          <w:szCs w:val="28"/>
        </w:rPr>
        <w:t>, 2014) &amp; (</w:t>
      </w:r>
      <w:proofErr w:type="spellStart"/>
      <w:r w:rsidRPr="000F3A55">
        <w:rPr>
          <w:sz w:val="28"/>
          <w:szCs w:val="28"/>
        </w:rPr>
        <w:t>Brijesh</w:t>
      </w:r>
      <w:proofErr w:type="spellEnd"/>
      <w:r w:rsidRPr="000F3A55">
        <w:rPr>
          <w:sz w:val="28"/>
          <w:szCs w:val="28"/>
        </w:rPr>
        <w:t xml:space="preserve"> Kumar Bhardwaj, </w:t>
      </w:r>
      <w:proofErr w:type="spellStart"/>
      <w:r w:rsidRPr="000F3A55">
        <w:rPr>
          <w:sz w:val="28"/>
          <w:szCs w:val="28"/>
        </w:rPr>
        <w:t>Saurabh</w:t>
      </w:r>
      <w:proofErr w:type="spellEnd"/>
      <w:r w:rsidRPr="000F3A55">
        <w:rPr>
          <w:sz w:val="28"/>
          <w:szCs w:val="28"/>
        </w:rPr>
        <w:t xml:space="preserve"> Pal, 2011) used the data mining concept for the prediction over the </w:t>
      </w:r>
      <w:proofErr w:type="gramStart"/>
      <w:r w:rsidRPr="000F3A55">
        <w:rPr>
          <w:sz w:val="28"/>
          <w:szCs w:val="28"/>
        </w:rPr>
        <w:t>improvement  using</w:t>
      </w:r>
      <w:proofErr w:type="gramEnd"/>
      <w:r w:rsidRPr="000F3A55">
        <w:rPr>
          <w:sz w:val="28"/>
          <w:szCs w:val="28"/>
        </w:rPr>
        <w:t xml:space="preserve"> classification. In data mining process, they first prepared the data over the size of 300 and they selected only the field that was necessary for data mining. </w:t>
      </w:r>
    </w:p>
    <w:p w:rsidR="00B35E7E" w:rsidRDefault="00B35E7E" w:rsidP="000F3A55">
      <w:pPr>
        <w:pStyle w:val="BodyText"/>
        <w:spacing w:line="360" w:lineRule="auto"/>
        <w:ind w:left="220" w:right="477"/>
        <w:jc w:val="both"/>
        <w:rPr>
          <w:sz w:val="28"/>
          <w:szCs w:val="28"/>
        </w:rPr>
      </w:pPr>
    </w:p>
    <w:p w:rsidR="00B35E7E" w:rsidRDefault="00B35E7E" w:rsidP="000F3A55">
      <w:pPr>
        <w:pStyle w:val="BodyText"/>
        <w:spacing w:line="360" w:lineRule="auto"/>
        <w:ind w:left="220" w:right="477"/>
        <w:jc w:val="both"/>
        <w:rPr>
          <w:sz w:val="28"/>
          <w:szCs w:val="28"/>
        </w:rPr>
      </w:pPr>
    </w:p>
    <w:p w:rsidR="00B35E7E" w:rsidRDefault="000F3A55" w:rsidP="000F3A55">
      <w:pPr>
        <w:pStyle w:val="BodyText"/>
        <w:spacing w:line="360" w:lineRule="auto"/>
        <w:ind w:left="220" w:right="477"/>
        <w:jc w:val="both"/>
        <w:rPr>
          <w:sz w:val="28"/>
          <w:szCs w:val="28"/>
        </w:rPr>
      </w:pPr>
      <w:r w:rsidRPr="000F3A55">
        <w:rPr>
          <w:sz w:val="28"/>
          <w:szCs w:val="28"/>
        </w:rPr>
        <w:t xml:space="preserve">The predictor and variables </w:t>
      </w:r>
      <w:proofErr w:type="gramStart"/>
      <w:r w:rsidRPr="000F3A55">
        <w:rPr>
          <w:sz w:val="28"/>
          <w:szCs w:val="28"/>
        </w:rPr>
        <w:t>were derived</w:t>
      </w:r>
      <w:proofErr w:type="gramEnd"/>
      <w:r w:rsidRPr="000F3A55">
        <w:rPr>
          <w:sz w:val="28"/>
          <w:szCs w:val="28"/>
        </w:rPr>
        <w:t xml:space="preserve"> from the database and they used Bayesian Classification for the implementation of the mining model. (</w:t>
      </w:r>
      <w:proofErr w:type="spellStart"/>
      <w:r w:rsidRPr="000F3A55">
        <w:rPr>
          <w:sz w:val="28"/>
          <w:szCs w:val="28"/>
        </w:rPr>
        <w:t>GianlucaBaio</w:t>
      </w:r>
      <w:proofErr w:type="spellEnd"/>
      <w:r w:rsidRPr="000F3A55">
        <w:rPr>
          <w:sz w:val="28"/>
          <w:szCs w:val="28"/>
        </w:rPr>
        <w:t xml:space="preserve">, Marta A. </w:t>
      </w:r>
      <w:proofErr w:type="spellStart"/>
      <w:r w:rsidRPr="000F3A55">
        <w:rPr>
          <w:sz w:val="28"/>
          <w:szCs w:val="28"/>
        </w:rPr>
        <w:t>Blangiardo</w:t>
      </w:r>
      <w:proofErr w:type="spellEnd"/>
      <w:r w:rsidRPr="000F3A55">
        <w:rPr>
          <w:sz w:val="28"/>
          <w:szCs w:val="28"/>
        </w:rPr>
        <w:t xml:space="preserve">, 2010) used Bayesian network and </w:t>
      </w:r>
      <w:proofErr w:type="spellStart"/>
      <w:r w:rsidRPr="000F3A55">
        <w:rPr>
          <w:sz w:val="28"/>
          <w:szCs w:val="28"/>
        </w:rPr>
        <w:t>poisson</w:t>
      </w:r>
      <w:proofErr w:type="spellEnd"/>
      <w:r w:rsidRPr="000F3A55">
        <w:rPr>
          <w:sz w:val="28"/>
          <w:szCs w:val="28"/>
        </w:rPr>
        <w:t xml:space="preserve"> distribution for the analysis of the model where the parameters defined was home advantage, the scoring intensity. </w:t>
      </w:r>
    </w:p>
    <w:p w:rsidR="00B35E7E" w:rsidRDefault="00B35E7E" w:rsidP="000F3A55">
      <w:pPr>
        <w:pStyle w:val="BodyText"/>
        <w:spacing w:line="360" w:lineRule="auto"/>
        <w:ind w:left="220" w:right="477"/>
        <w:jc w:val="both"/>
        <w:rPr>
          <w:sz w:val="28"/>
          <w:szCs w:val="28"/>
        </w:rPr>
      </w:pPr>
    </w:p>
    <w:p w:rsidR="000F3A55" w:rsidRPr="000F3A55" w:rsidRDefault="000F3A55" w:rsidP="000F3A55">
      <w:pPr>
        <w:pStyle w:val="BodyText"/>
        <w:spacing w:line="360" w:lineRule="auto"/>
        <w:ind w:left="220" w:right="477"/>
        <w:jc w:val="both"/>
        <w:rPr>
          <w:sz w:val="28"/>
          <w:szCs w:val="28"/>
        </w:rPr>
      </w:pPr>
      <w:r w:rsidRPr="000F3A55">
        <w:rPr>
          <w:sz w:val="28"/>
          <w:szCs w:val="28"/>
        </w:rPr>
        <w:t xml:space="preserve">They have showed that the home team have greater potential to win and the team with the low points are to concede more goals at home and lose. The estimation of the team was poor when bivariate </w:t>
      </w:r>
      <w:proofErr w:type="spellStart"/>
      <w:r w:rsidRPr="000F3A55">
        <w:rPr>
          <w:sz w:val="28"/>
          <w:szCs w:val="28"/>
        </w:rPr>
        <w:t>poisson</w:t>
      </w:r>
      <w:proofErr w:type="spellEnd"/>
      <w:r w:rsidRPr="000F3A55">
        <w:rPr>
          <w:sz w:val="28"/>
          <w:szCs w:val="28"/>
        </w:rPr>
        <w:t xml:space="preserve"> </w:t>
      </w:r>
      <w:proofErr w:type="gramStart"/>
      <w:r w:rsidRPr="000F3A55">
        <w:rPr>
          <w:sz w:val="28"/>
          <w:szCs w:val="28"/>
        </w:rPr>
        <w:t>was used</w:t>
      </w:r>
      <w:proofErr w:type="gramEnd"/>
      <w:r w:rsidRPr="000F3A55">
        <w:rPr>
          <w:sz w:val="28"/>
          <w:szCs w:val="28"/>
        </w:rPr>
        <w:t xml:space="preserve"> and the models parameters perform better than bivariate</w:t>
      </w:r>
      <w:r w:rsidRPr="000F3A55">
        <w:rPr>
          <w:spacing w:val="-7"/>
          <w:sz w:val="28"/>
          <w:szCs w:val="28"/>
        </w:rPr>
        <w:t xml:space="preserve"> </w:t>
      </w:r>
      <w:proofErr w:type="spellStart"/>
      <w:r w:rsidRPr="000F3A55">
        <w:rPr>
          <w:sz w:val="28"/>
          <w:szCs w:val="28"/>
        </w:rPr>
        <w:t>poisson</w:t>
      </w:r>
      <w:proofErr w:type="spellEnd"/>
      <w:r w:rsidRPr="000F3A55">
        <w:rPr>
          <w:sz w:val="28"/>
          <w:szCs w:val="28"/>
        </w:rPr>
        <w:t>.</w:t>
      </w:r>
    </w:p>
    <w:p w:rsidR="000F3A55" w:rsidRDefault="000F3A55" w:rsidP="000F3A55">
      <w:pPr>
        <w:spacing w:line="360" w:lineRule="auto"/>
        <w:jc w:val="both"/>
        <w:sectPr w:rsidR="000F3A55">
          <w:pgSz w:w="11910" w:h="16840"/>
          <w:pgMar w:top="980" w:right="960" w:bottom="1260" w:left="1580" w:header="728" w:footer="1064" w:gutter="0"/>
          <w:cols w:space="720"/>
        </w:sectPr>
      </w:pPr>
    </w:p>
    <w:p w:rsidR="000F3A55" w:rsidRDefault="000F3A55" w:rsidP="000F3A55">
      <w:pPr>
        <w:pStyle w:val="BodyText"/>
        <w:rPr>
          <w:sz w:val="20"/>
        </w:rPr>
      </w:pPr>
    </w:p>
    <w:p w:rsidR="00B35E7E" w:rsidRPr="00B35E7E" w:rsidRDefault="00B35E7E" w:rsidP="00B35E7E">
      <w:pPr>
        <w:pStyle w:val="BodyText"/>
        <w:spacing w:before="90"/>
        <w:ind w:left="257" w:right="621"/>
        <w:jc w:val="both"/>
        <w:rPr>
          <w:sz w:val="28"/>
        </w:rPr>
      </w:pPr>
      <w:r>
        <w:t xml:space="preserve">. </w:t>
      </w:r>
      <w:r w:rsidRPr="00B35E7E">
        <w:rPr>
          <w:sz w:val="28"/>
        </w:rPr>
        <w:t>Some of the important conclusions were made through those are listed below.</w:t>
      </w:r>
    </w:p>
    <w:p w:rsidR="00B35E7E" w:rsidRPr="00B35E7E" w:rsidRDefault="00B35E7E" w:rsidP="00B35E7E">
      <w:pPr>
        <w:pStyle w:val="BodyText"/>
        <w:spacing w:before="10"/>
        <w:rPr>
          <w:sz w:val="22"/>
        </w:rPr>
      </w:pPr>
    </w:p>
    <w:p w:rsidR="00B35E7E" w:rsidRPr="00B35E7E" w:rsidRDefault="00B35E7E" w:rsidP="00B35E7E">
      <w:pPr>
        <w:pStyle w:val="ListParagraph"/>
        <w:numPr>
          <w:ilvl w:val="2"/>
          <w:numId w:val="11"/>
        </w:numPr>
        <w:tabs>
          <w:tab w:val="left" w:pos="824"/>
        </w:tabs>
        <w:spacing w:before="1" w:line="360" w:lineRule="auto"/>
        <w:ind w:right="620"/>
        <w:jc w:val="both"/>
        <w:rPr>
          <w:sz w:val="28"/>
        </w:rPr>
      </w:pPr>
      <w:proofErr w:type="spellStart"/>
      <w:r w:rsidRPr="00B35E7E">
        <w:rPr>
          <w:b/>
          <w:sz w:val="28"/>
        </w:rPr>
        <w:t>Kalpdrum</w:t>
      </w:r>
      <w:proofErr w:type="spellEnd"/>
      <w:r w:rsidRPr="00B35E7E">
        <w:rPr>
          <w:b/>
          <w:sz w:val="28"/>
        </w:rPr>
        <w:t xml:space="preserve"> </w:t>
      </w:r>
      <w:proofErr w:type="spellStart"/>
      <w:r w:rsidRPr="00B35E7E">
        <w:rPr>
          <w:b/>
          <w:sz w:val="28"/>
        </w:rPr>
        <w:t>Passi</w:t>
      </w:r>
      <w:proofErr w:type="spellEnd"/>
      <w:r w:rsidRPr="00B35E7E">
        <w:rPr>
          <w:b/>
          <w:sz w:val="28"/>
        </w:rPr>
        <w:t xml:space="preserve"> and </w:t>
      </w:r>
      <w:proofErr w:type="spellStart"/>
      <w:r w:rsidRPr="00B35E7E">
        <w:rPr>
          <w:b/>
          <w:sz w:val="28"/>
        </w:rPr>
        <w:t>Niravkumar</w:t>
      </w:r>
      <w:proofErr w:type="spellEnd"/>
      <w:r w:rsidRPr="00B35E7E">
        <w:rPr>
          <w:b/>
          <w:sz w:val="28"/>
        </w:rPr>
        <w:t xml:space="preserve"> Pandey </w:t>
      </w:r>
      <w:r w:rsidRPr="00B35E7E">
        <w:rPr>
          <w:sz w:val="28"/>
        </w:rPr>
        <w:t xml:space="preserve">discussed about the prediction accuracy in terms of runs scored by batsman and the no. of wickets taken by the bowler </w:t>
      </w:r>
      <w:r w:rsidRPr="00B35E7E">
        <w:rPr>
          <w:spacing w:val="-3"/>
          <w:sz w:val="28"/>
        </w:rPr>
        <w:t xml:space="preserve">in </w:t>
      </w:r>
      <w:r w:rsidRPr="00B35E7E">
        <w:rPr>
          <w:sz w:val="28"/>
        </w:rPr>
        <w:t>each team [1].</w:t>
      </w:r>
    </w:p>
    <w:p w:rsidR="00B35E7E" w:rsidRPr="00B35E7E" w:rsidRDefault="00B35E7E" w:rsidP="00B35E7E">
      <w:pPr>
        <w:pStyle w:val="BodyText"/>
        <w:rPr>
          <w:sz w:val="40"/>
        </w:rPr>
      </w:pPr>
    </w:p>
    <w:p w:rsidR="00B35E7E" w:rsidRPr="00B35E7E" w:rsidRDefault="00B35E7E" w:rsidP="00B35E7E">
      <w:pPr>
        <w:pStyle w:val="ListParagraph"/>
        <w:numPr>
          <w:ilvl w:val="2"/>
          <w:numId w:val="11"/>
        </w:numPr>
        <w:tabs>
          <w:tab w:val="left" w:pos="824"/>
        </w:tabs>
        <w:spacing w:line="360" w:lineRule="auto"/>
        <w:ind w:right="621"/>
        <w:jc w:val="both"/>
        <w:rPr>
          <w:sz w:val="28"/>
        </w:rPr>
      </w:pPr>
      <w:r w:rsidRPr="00B35E7E">
        <w:rPr>
          <w:b/>
          <w:sz w:val="28"/>
        </w:rPr>
        <w:t>P.</w:t>
      </w:r>
      <w:r w:rsidRPr="00B35E7E">
        <w:rPr>
          <w:b/>
          <w:spacing w:val="-10"/>
          <w:sz w:val="28"/>
        </w:rPr>
        <w:t xml:space="preserve"> </w:t>
      </w:r>
      <w:proofErr w:type="spellStart"/>
      <w:r w:rsidRPr="00B35E7E">
        <w:rPr>
          <w:b/>
          <w:sz w:val="28"/>
        </w:rPr>
        <w:t>Wickramasinghe</w:t>
      </w:r>
      <w:proofErr w:type="spellEnd"/>
      <w:r w:rsidRPr="00B35E7E">
        <w:rPr>
          <w:b/>
          <w:spacing w:val="-11"/>
          <w:sz w:val="28"/>
        </w:rPr>
        <w:t xml:space="preserve"> </w:t>
      </w:r>
      <w:r w:rsidRPr="00B35E7E">
        <w:rPr>
          <w:sz w:val="28"/>
        </w:rPr>
        <w:t>proposed</w:t>
      </w:r>
      <w:r w:rsidRPr="00B35E7E">
        <w:rPr>
          <w:spacing w:val="-11"/>
          <w:sz w:val="28"/>
        </w:rPr>
        <w:t xml:space="preserve"> </w:t>
      </w:r>
      <w:r w:rsidRPr="00B35E7E">
        <w:rPr>
          <w:sz w:val="28"/>
        </w:rPr>
        <w:t>a</w:t>
      </w:r>
      <w:r w:rsidRPr="00B35E7E">
        <w:rPr>
          <w:spacing w:val="-13"/>
          <w:sz w:val="28"/>
        </w:rPr>
        <w:t xml:space="preserve"> </w:t>
      </w:r>
      <w:r w:rsidRPr="00B35E7E">
        <w:rPr>
          <w:sz w:val="28"/>
        </w:rPr>
        <w:t>methodology</w:t>
      </w:r>
      <w:r w:rsidRPr="00B35E7E">
        <w:rPr>
          <w:spacing w:val="-20"/>
          <w:sz w:val="28"/>
        </w:rPr>
        <w:t xml:space="preserve"> </w:t>
      </w:r>
      <w:r w:rsidRPr="00B35E7E">
        <w:rPr>
          <w:sz w:val="28"/>
        </w:rPr>
        <w:t>to</w:t>
      </w:r>
      <w:r w:rsidRPr="00B35E7E">
        <w:rPr>
          <w:spacing w:val="-7"/>
          <w:sz w:val="28"/>
        </w:rPr>
        <w:t xml:space="preserve"> </w:t>
      </w:r>
      <w:r w:rsidRPr="00B35E7E">
        <w:rPr>
          <w:sz w:val="28"/>
        </w:rPr>
        <w:t>predict</w:t>
      </w:r>
      <w:r w:rsidRPr="00B35E7E">
        <w:rPr>
          <w:spacing w:val="-7"/>
          <w:sz w:val="28"/>
        </w:rPr>
        <w:t xml:space="preserve"> </w:t>
      </w:r>
      <w:r w:rsidRPr="00B35E7E">
        <w:rPr>
          <w:sz w:val="28"/>
        </w:rPr>
        <w:t>the</w:t>
      </w:r>
      <w:r w:rsidRPr="00B35E7E">
        <w:rPr>
          <w:spacing w:val="-12"/>
          <w:sz w:val="28"/>
        </w:rPr>
        <w:t xml:space="preserve"> </w:t>
      </w:r>
      <w:r w:rsidRPr="00B35E7E">
        <w:rPr>
          <w:sz w:val="28"/>
        </w:rPr>
        <w:t>performance</w:t>
      </w:r>
      <w:r w:rsidRPr="00B35E7E">
        <w:rPr>
          <w:spacing w:val="-13"/>
          <w:sz w:val="28"/>
        </w:rPr>
        <w:t xml:space="preserve"> </w:t>
      </w:r>
      <w:r w:rsidRPr="00B35E7E">
        <w:rPr>
          <w:sz w:val="28"/>
        </w:rPr>
        <w:t>of</w:t>
      </w:r>
      <w:r w:rsidRPr="00B35E7E">
        <w:rPr>
          <w:spacing w:val="-19"/>
          <w:sz w:val="28"/>
        </w:rPr>
        <w:t xml:space="preserve"> </w:t>
      </w:r>
      <w:r w:rsidRPr="00B35E7E">
        <w:rPr>
          <w:sz w:val="28"/>
        </w:rPr>
        <w:t>batsman</w:t>
      </w:r>
      <w:r w:rsidRPr="00B35E7E">
        <w:rPr>
          <w:spacing w:val="-12"/>
          <w:sz w:val="28"/>
        </w:rPr>
        <w:t xml:space="preserve"> </w:t>
      </w:r>
      <w:r w:rsidRPr="00B35E7E">
        <w:rPr>
          <w:sz w:val="28"/>
        </w:rPr>
        <w:t>for</w:t>
      </w:r>
      <w:r w:rsidRPr="00B35E7E">
        <w:rPr>
          <w:spacing w:val="-14"/>
          <w:sz w:val="28"/>
        </w:rPr>
        <w:t xml:space="preserve"> </w:t>
      </w:r>
      <w:r w:rsidRPr="00B35E7E">
        <w:rPr>
          <w:sz w:val="28"/>
        </w:rPr>
        <w:t xml:space="preserve">the previous </w:t>
      </w:r>
      <w:r w:rsidRPr="00B35E7E">
        <w:rPr>
          <w:spacing w:val="-3"/>
          <w:sz w:val="28"/>
        </w:rPr>
        <w:t xml:space="preserve">five </w:t>
      </w:r>
      <w:r w:rsidRPr="00B35E7E">
        <w:rPr>
          <w:sz w:val="28"/>
        </w:rPr>
        <w:t xml:space="preserve">years using </w:t>
      </w:r>
      <w:proofErr w:type="spellStart"/>
      <w:r w:rsidRPr="00B35E7E">
        <w:rPr>
          <w:sz w:val="28"/>
        </w:rPr>
        <w:t>hierarchial</w:t>
      </w:r>
      <w:proofErr w:type="spellEnd"/>
      <w:r w:rsidRPr="00B35E7E">
        <w:rPr>
          <w:sz w:val="28"/>
        </w:rPr>
        <w:t xml:space="preserve"> linear model</w:t>
      </w:r>
      <w:r w:rsidRPr="00B35E7E">
        <w:rPr>
          <w:spacing w:val="19"/>
          <w:sz w:val="28"/>
        </w:rPr>
        <w:t xml:space="preserve"> </w:t>
      </w:r>
      <w:r w:rsidRPr="00B35E7E">
        <w:rPr>
          <w:sz w:val="28"/>
        </w:rPr>
        <w:t>[2].</w:t>
      </w:r>
    </w:p>
    <w:p w:rsidR="00B35E7E" w:rsidRPr="00B35E7E" w:rsidRDefault="00B35E7E" w:rsidP="00B35E7E">
      <w:pPr>
        <w:pStyle w:val="BodyText"/>
        <w:spacing w:before="2"/>
        <w:rPr>
          <w:sz w:val="40"/>
        </w:rPr>
      </w:pPr>
    </w:p>
    <w:p w:rsidR="00B35E7E" w:rsidRPr="00B35E7E" w:rsidRDefault="00B35E7E" w:rsidP="00B35E7E">
      <w:pPr>
        <w:pStyle w:val="ListParagraph"/>
        <w:numPr>
          <w:ilvl w:val="2"/>
          <w:numId w:val="11"/>
        </w:numPr>
        <w:tabs>
          <w:tab w:val="left" w:pos="824"/>
        </w:tabs>
        <w:spacing w:line="360" w:lineRule="auto"/>
        <w:ind w:right="628"/>
        <w:jc w:val="both"/>
        <w:rPr>
          <w:sz w:val="28"/>
        </w:rPr>
      </w:pPr>
      <w:proofErr w:type="spellStart"/>
      <w:r w:rsidRPr="00B35E7E">
        <w:rPr>
          <w:b/>
          <w:sz w:val="28"/>
        </w:rPr>
        <w:t>R.P.Schumaker</w:t>
      </w:r>
      <w:proofErr w:type="spellEnd"/>
      <w:r w:rsidRPr="00B35E7E">
        <w:rPr>
          <w:b/>
          <w:sz w:val="28"/>
        </w:rPr>
        <w:t xml:space="preserve"> </w:t>
      </w:r>
      <w:proofErr w:type="gramStart"/>
      <w:r w:rsidRPr="00B35E7E">
        <w:rPr>
          <w:sz w:val="28"/>
        </w:rPr>
        <w:t>et</w:t>
      </w:r>
      <w:proofErr w:type="gramEnd"/>
      <w:r w:rsidRPr="00B35E7E">
        <w:rPr>
          <w:sz w:val="28"/>
        </w:rPr>
        <w:t xml:space="preserve">. </w:t>
      </w:r>
      <w:proofErr w:type="gramStart"/>
      <w:r w:rsidRPr="00B35E7E">
        <w:rPr>
          <w:spacing w:val="-4"/>
          <w:sz w:val="28"/>
        </w:rPr>
        <w:t>al</w:t>
      </w:r>
      <w:proofErr w:type="gramEnd"/>
      <w:r w:rsidRPr="00B35E7E">
        <w:rPr>
          <w:spacing w:val="-4"/>
          <w:sz w:val="28"/>
        </w:rPr>
        <w:t xml:space="preserve">, </w:t>
      </w:r>
      <w:r w:rsidRPr="00B35E7E">
        <w:rPr>
          <w:sz w:val="28"/>
        </w:rPr>
        <w:t xml:space="preserve">discussed about different statistical simulations used </w:t>
      </w:r>
      <w:r w:rsidRPr="00B35E7E">
        <w:rPr>
          <w:spacing w:val="-3"/>
          <w:sz w:val="28"/>
        </w:rPr>
        <w:t xml:space="preserve">in </w:t>
      </w:r>
      <w:r w:rsidRPr="00B35E7E">
        <w:rPr>
          <w:sz w:val="28"/>
        </w:rPr>
        <w:t>predictive modeling for different sports</w:t>
      </w:r>
      <w:r w:rsidRPr="00B35E7E">
        <w:rPr>
          <w:spacing w:val="16"/>
          <w:sz w:val="28"/>
        </w:rPr>
        <w:t xml:space="preserve"> </w:t>
      </w:r>
      <w:r w:rsidRPr="00B35E7E">
        <w:rPr>
          <w:sz w:val="28"/>
        </w:rPr>
        <w:t>[3].</w:t>
      </w:r>
    </w:p>
    <w:p w:rsidR="00B35E7E" w:rsidRPr="00B35E7E" w:rsidRDefault="00B35E7E" w:rsidP="00B35E7E">
      <w:pPr>
        <w:pStyle w:val="BodyText"/>
        <w:spacing w:before="8"/>
        <w:rPr>
          <w:sz w:val="36"/>
        </w:rPr>
      </w:pPr>
    </w:p>
    <w:p w:rsidR="00B35E7E" w:rsidRPr="00B35E7E" w:rsidRDefault="00B35E7E" w:rsidP="00B35E7E">
      <w:pPr>
        <w:pStyle w:val="ListParagraph"/>
        <w:numPr>
          <w:ilvl w:val="2"/>
          <w:numId w:val="11"/>
        </w:numPr>
        <w:tabs>
          <w:tab w:val="left" w:pos="824"/>
        </w:tabs>
        <w:spacing w:line="360" w:lineRule="auto"/>
        <w:ind w:right="626"/>
        <w:jc w:val="both"/>
        <w:rPr>
          <w:sz w:val="28"/>
        </w:rPr>
      </w:pPr>
      <w:r w:rsidRPr="00B35E7E">
        <w:rPr>
          <w:b/>
          <w:sz w:val="28"/>
        </w:rPr>
        <w:t xml:space="preserve">John </w:t>
      </w:r>
      <w:proofErr w:type="spellStart"/>
      <w:r w:rsidRPr="00B35E7E">
        <w:rPr>
          <w:b/>
          <w:sz w:val="28"/>
        </w:rPr>
        <w:t>McCullagh</w:t>
      </w:r>
      <w:proofErr w:type="spellEnd"/>
      <w:r w:rsidRPr="00B35E7E">
        <w:rPr>
          <w:b/>
          <w:sz w:val="28"/>
        </w:rPr>
        <w:t xml:space="preserve"> </w:t>
      </w:r>
      <w:r w:rsidRPr="00B35E7E">
        <w:rPr>
          <w:sz w:val="28"/>
        </w:rPr>
        <w:t xml:space="preserve">implemented neural networks </w:t>
      </w:r>
      <w:r w:rsidRPr="00B35E7E">
        <w:rPr>
          <w:spacing w:val="-4"/>
          <w:sz w:val="28"/>
        </w:rPr>
        <w:t xml:space="preserve">and </w:t>
      </w:r>
      <w:r w:rsidRPr="00B35E7E">
        <w:rPr>
          <w:sz w:val="28"/>
        </w:rPr>
        <w:t xml:space="preserve">datamining techniques to identify the talent and </w:t>
      </w:r>
      <w:r w:rsidRPr="00B35E7E">
        <w:rPr>
          <w:spacing w:val="-3"/>
          <w:sz w:val="28"/>
        </w:rPr>
        <w:t xml:space="preserve">also </w:t>
      </w:r>
      <w:r w:rsidRPr="00B35E7E">
        <w:rPr>
          <w:sz w:val="28"/>
        </w:rPr>
        <w:t xml:space="preserve">for the selection of players based on the talent </w:t>
      </w:r>
      <w:r w:rsidRPr="00B35E7E">
        <w:rPr>
          <w:spacing w:val="-3"/>
          <w:sz w:val="28"/>
        </w:rPr>
        <w:t xml:space="preserve">in </w:t>
      </w:r>
      <w:r w:rsidRPr="00B35E7E">
        <w:rPr>
          <w:sz w:val="28"/>
        </w:rPr>
        <w:t xml:space="preserve">Australian Football </w:t>
      </w:r>
      <w:proofErr w:type="gramStart"/>
      <w:r w:rsidRPr="00B35E7E">
        <w:rPr>
          <w:sz w:val="28"/>
        </w:rPr>
        <w:t>League[</w:t>
      </w:r>
      <w:proofErr w:type="gramEnd"/>
      <w:r w:rsidRPr="00B35E7E">
        <w:rPr>
          <w:sz w:val="28"/>
        </w:rPr>
        <w:t>4].</w:t>
      </w:r>
    </w:p>
    <w:p w:rsidR="00B35E7E" w:rsidRPr="00B35E7E" w:rsidRDefault="00B35E7E" w:rsidP="00B35E7E">
      <w:pPr>
        <w:pStyle w:val="BodyText"/>
        <w:spacing w:before="1"/>
        <w:rPr>
          <w:sz w:val="40"/>
        </w:rPr>
      </w:pPr>
    </w:p>
    <w:p w:rsidR="00B35E7E" w:rsidRPr="00B35E7E" w:rsidRDefault="00B35E7E" w:rsidP="00B35E7E">
      <w:pPr>
        <w:pStyle w:val="ListParagraph"/>
        <w:numPr>
          <w:ilvl w:val="2"/>
          <w:numId w:val="11"/>
        </w:numPr>
        <w:tabs>
          <w:tab w:val="left" w:pos="824"/>
        </w:tabs>
        <w:spacing w:line="362" w:lineRule="auto"/>
        <w:ind w:right="621"/>
        <w:jc w:val="both"/>
        <w:rPr>
          <w:sz w:val="28"/>
        </w:rPr>
      </w:pPr>
      <w:r w:rsidRPr="00B35E7E">
        <w:rPr>
          <w:b/>
          <w:sz w:val="28"/>
        </w:rPr>
        <w:t>Bunker</w:t>
      </w:r>
      <w:r w:rsidRPr="00B35E7E">
        <w:rPr>
          <w:b/>
          <w:spacing w:val="-15"/>
          <w:sz w:val="28"/>
        </w:rPr>
        <w:t xml:space="preserve"> </w:t>
      </w:r>
      <w:proofErr w:type="gramStart"/>
      <w:r w:rsidRPr="00B35E7E">
        <w:rPr>
          <w:b/>
          <w:sz w:val="28"/>
        </w:rPr>
        <w:t>et</w:t>
      </w:r>
      <w:proofErr w:type="gramEnd"/>
      <w:r w:rsidRPr="00B35E7E">
        <w:rPr>
          <w:b/>
          <w:sz w:val="28"/>
        </w:rPr>
        <w:t>.</w:t>
      </w:r>
      <w:r w:rsidRPr="00B35E7E">
        <w:rPr>
          <w:b/>
          <w:spacing w:val="-9"/>
          <w:sz w:val="28"/>
        </w:rPr>
        <w:t xml:space="preserve"> </w:t>
      </w:r>
      <w:proofErr w:type="gramStart"/>
      <w:r w:rsidRPr="00B35E7E">
        <w:rPr>
          <w:b/>
          <w:sz w:val="28"/>
        </w:rPr>
        <w:t>al</w:t>
      </w:r>
      <w:proofErr w:type="gramEnd"/>
      <w:r w:rsidRPr="00B35E7E">
        <w:rPr>
          <w:sz w:val="28"/>
        </w:rPr>
        <w:t>,</w:t>
      </w:r>
      <w:r w:rsidRPr="00B35E7E">
        <w:rPr>
          <w:spacing w:val="-8"/>
          <w:sz w:val="28"/>
        </w:rPr>
        <w:t xml:space="preserve"> </w:t>
      </w:r>
      <w:r w:rsidRPr="00B35E7E">
        <w:rPr>
          <w:sz w:val="28"/>
        </w:rPr>
        <w:t>proposed</w:t>
      </w:r>
      <w:r w:rsidRPr="00B35E7E">
        <w:rPr>
          <w:spacing w:val="-10"/>
          <w:sz w:val="28"/>
        </w:rPr>
        <w:t xml:space="preserve"> </w:t>
      </w:r>
      <w:r w:rsidRPr="00B35E7E">
        <w:rPr>
          <w:sz w:val="28"/>
        </w:rPr>
        <w:t>a</w:t>
      </w:r>
      <w:r w:rsidRPr="00B35E7E">
        <w:rPr>
          <w:spacing w:val="-15"/>
          <w:sz w:val="28"/>
        </w:rPr>
        <w:t xml:space="preserve"> </w:t>
      </w:r>
      <w:r w:rsidRPr="00B35E7E">
        <w:rPr>
          <w:sz w:val="28"/>
        </w:rPr>
        <w:t>novel</w:t>
      </w:r>
      <w:r w:rsidRPr="00B35E7E">
        <w:rPr>
          <w:spacing w:val="-19"/>
          <w:sz w:val="28"/>
        </w:rPr>
        <w:t xml:space="preserve"> </w:t>
      </w:r>
      <w:r w:rsidRPr="00B35E7E">
        <w:rPr>
          <w:sz w:val="28"/>
        </w:rPr>
        <w:t>sport</w:t>
      </w:r>
      <w:r w:rsidRPr="00B35E7E">
        <w:rPr>
          <w:spacing w:val="-9"/>
          <w:sz w:val="28"/>
        </w:rPr>
        <w:t xml:space="preserve"> </w:t>
      </w:r>
      <w:r w:rsidRPr="00B35E7E">
        <w:rPr>
          <w:sz w:val="28"/>
        </w:rPr>
        <w:t>prediction</w:t>
      </w:r>
      <w:r w:rsidRPr="00B35E7E">
        <w:rPr>
          <w:spacing w:val="-10"/>
          <w:sz w:val="28"/>
        </w:rPr>
        <w:t xml:space="preserve"> </w:t>
      </w:r>
      <w:r w:rsidRPr="00B35E7E">
        <w:rPr>
          <w:sz w:val="28"/>
        </w:rPr>
        <w:t>framework</w:t>
      </w:r>
      <w:r w:rsidRPr="00B35E7E">
        <w:rPr>
          <w:spacing w:val="-14"/>
          <w:sz w:val="28"/>
        </w:rPr>
        <w:t xml:space="preserve"> </w:t>
      </w:r>
      <w:r w:rsidRPr="00B35E7E">
        <w:rPr>
          <w:sz w:val="28"/>
        </w:rPr>
        <w:t>to</w:t>
      </w:r>
      <w:r w:rsidRPr="00B35E7E">
        <w:rPr>
          <w:spacing w:val="-6"/>
          <w:sz w:val="28"/>
        </w:rPr>
        <w:t xml:space="preserve"> </w:t>
      </w:r>
      <w:r w:rsidRPr="00B35E7E">
        <w:rPr>
          <w:spacing w:val="-3"/>
          <w:sz w:val="28"/>
        </w:rPr>
        <w:t>solve</w:t>
      </w:r>
      <w:r w:rsidRPr="00B35E7E">
        <w:rPr>
          <w:spacing w:val="-11"/>
          <w:sz w:val="28"/>
        </w:rPr>
        <w:t xml:space="preserve"> </w:t>
      </w:r>
      <w:r w:rsidRPr="00B35E7E">
        <w:rPr>
          <w:sz w:val="28"/>
        </w:rPr>
        <w:t>specific</w:t>
      </w:r>
      <w:r w:rsidRPr="00B35E7E">
        <w:rPr>
          <w:spacing w:val="-11"/>
          <w:sz w:val="28"/>
        </w:rPr>
        <w:t xml:space="preserve"> </w:t>
      </w:r>
      <w:r w:rsidRPr="00B35E7E">
        <w:rPr>
          <w:sz w:val="28"/>
        </w:rPr>
        <w:t>challenges</w:t>
      </w:r>
      <w:r w:rsidRPr="00B35E7E">
        <w:rPr>
          <w:spacing w:val="-12"/>
          <w:sz w:val="28"/>
        </w:rPr>
        <w:t xml:space="preserve"> </w:t>
      </w:r>
      <w:r w:rsidRPr="00B35E7E">
        <w:rPr>
          <w:sz w:val="28"/>
        </w:rPr>
        <w:t>and predict sports results</w:t>
      </w:r>
      <w:r w:rsidRPr="00B35E7E">
        <w:rPr>
          <w:spacing w:val="6"/>
          <w:sz w:val="28"/>
        </w:rPr>
        <w:t xml:space="preserve"> </w:t>
      </w:r>
      <w:r w:rsidRPr="00B35E7E">
        <w:rPr>
          <w:sz w:val="28"/>
        </w:rPr>
        <w:t>[5].</w:t>
      </w:r>
    </w:p>
    <w:p w:rsidR="00B35E7E" w:rsidRPr="00B35E7E" w:rsidRDefault="00B35E7E" w:rsidP="00B35E7E">
      <w:pPr>
        <w:pStyle w:val="BodyText"/>
        <w:spacing w:before="8"/>
        <w:rPr>
          <w:sz w:val="36"/>
        </w:rPr>
      </w:pPr>
    </w:p>
    <w:p w:rsidR="00B35E7E" w:rsidRPr="00B35E7E" w:rsidRDefault="00B35E7E" w:rsidP="00B35E7E">
      <w:pPr>
        <w:pStyle w:val="ListParagraph"/>
        <w:numPr>
          <w:ilvl w:val="2"/>
          <w:numId w:val="11"/>
        </w:numPr>
        <w:tabs>
          <w:tab w:val="left" w:pos="824"/>
        </w:tabs>
        <w:spacing w:line="360" w:lineRule="auto"/>
        <w:ind w:right="620"/>
        <w:jc w:val="both"/>
        <w:rPr>
          <w:sz w:val="28"/>
        </w:rPr>
      </w:pPr>
      <w:r w:rsidRPr="00B35E7E">
        <w:rPr>
          <w:b/>
          <w:sz w:val="28"/>
        </w:rPr>
        <w:t>Ramon Diaz-</w:t>
      </w:r>
      <w:proofErr w:type="spellStart"/>
      <w:r w:rsidRPr="00B35E7E">
        <w:rPr>
          <w:b/>
          <w:sz w:val="28"/>
        </w:rPr>
        <w:t>Uriarte</w:t>
      </w:r>
      <w:proofErr w:type="spellEnd"/>
      <w:r w:rsidRPr="00B35E7E">
        <w:rPr>
          <w:b/>
          <w:sz w:val="28"/>
        </w:rPr>
        <w:t xml:space="preserve"> </w:t>
      </w:r>
      <w:proofErr w:type="gramStart"/>
      <w:r w:rsidRPr="00B35E7E">
        <w:rPr>
          <w:b/>
          <w:sz w:val="28"/>
        </w:rPr>
        <w:t>et</w:t>
      </w:r>
      <w:proofErr w:type="gramEnd"/>
      <w:r w:rsidRPr="00B35E7E">
        <w:rPr>
          <w:b/>
          <w:sz w:val="28"/>
        </w:rPr>
        <w:t xml:space="preserve">. </w:t>
      </w:r>
      <w:proofErr w:type="gramStart"/>
      <w:r w:rsidRPr="00B35E7E">
        <w:rPr>
          <w:b/>
          <w:sz w:val="28"/>
        </w:rPr>
        <w:t>al</w:t>
      </w:r>
      <w:proofErr w:type="gramEnd"/>
      <w:r w:rsidRPr="00B35E7E">
        <w:rPr>
          <w:sz w:val="28"/>
        </w:rPr>
        <w:t xml:space="preserve">, investigated the use of random forest for classification </w:t>
      </w:r>
      <w:r w:rsidRPr="00B35E7E">
        <w:rPr>
          <w:spacing w:val="4"/>
          <w:sz w:val="28"/>
        </w:rPr>
        <w:t xml:space="preserve">of </w:t>
      </w:r>
      <w:r w:rsidRPr="00B35E7E">
        <w:rPr>
          <w:sz w:val="28"/>
        </w:rPr>
        <w:t xml:space="preserve">microarray data and proposed a new method of gene selection </w:t>
      </w:r>
      <w:r w:rsidRPr="00B35E7E">
        <w:rPr>
          <w:spacing w:val="-3"/>
          <w:sz w:val="28"/>
        </w:rPr>
        <w:t xml:space="preserve">in </w:t>
      </w:r>
      <w:r w:rsidRPr="00B35E7E">
        <w:rPr>
          <w:sz w:val="28"/>
        </w:rPr>
        <w:t>classification problem based on random forest</w:t>
      </w:r>
      <w:r w:rsidRPr="00B35E7E">
        <w:rPr>
          <w:spacing w:val="-3"/>
          <w:sz w:val="28"/>
        </w:rPr>
        <w:t xml:space="preserve"> </w:t>
      </w:r>
      <w:r w:rsidRPr="00B35E7E">
        <w:rPr>
          <w:sz w:val="28"/>
        </w:rPr>
        <w:t>[6].</w:t>
      </w:r>
    </w:p>
    <w:p w:rsidR="00B35E7E" w:rsidRPr="00B35E7E" w:rsidRDefault="00B35E7E" w:rsidP="00B35E7E">
      <w:pPr>
        <w:pStyle w:val="BodyText"/>
        <w:rPr>
          <w:sz w:val="40"/>
        </w:rPr>
      </w:pPr>
    </w:p>
    <w:p w:rsidR="00B35E7E" w:rsidRPr="00B35E7E" w:rsidRDefault="00B35E7E" w:rsidP="00B35E7E">
      <w:pPr>
        <w:pStyle w:val="ListParagraph"/>
        <w:numPr>
          <w:ilvl w:val="2"/>
          <w:numId w:val="11"/>
        </w:numPr>
        <w:tabs>
          <w:tab w:val="left" w:pos="824"/>
        </w:tabs>
        <w:spacing w:line="360" w:lineRule="auto"/>
        <w:ind w:right="618"/>
        <w:jc w:val="both"/>
        <w:rPr>
          <w:sz w:val="28"/>
        </w:rPr>
      </w:pPr>
      <w:proofErr w:type="spellStart"/>
      <w:r w:rsidRPr="00B35E7E">
        <w:rPr>
          <w:b/>
          <w:sz w:val="28"/>
        </w:rPr>
        <w:t>Rabindra</w:t>
      </w:r>
      <w:proofErr w:type="spellEnd"/>
      <w:r w:rsidRPr="00B35E7E">
        <w:rPr>
          <w:b/>
          <w:spacing w:val="-12"/>
          <w:sz w:val="28"/>
        </w:rPr>
        <w:t xml:space="preserve"> </w:t>
      </w:r>
      <w:proofErr w:type="spellStart"/>
      <w:r w:rsidRPr="00B35E7E">
        <w:rPr>
          <w:b/>
          <w:sz w:val="28"/>
        </w:rPr>
        <w:t>Lamsal</w:t>
      </w:r>
      <w:proofErr w:type="spellEnd"/>
      <w:r w:rsidRPr="00B35E7E">
        <w:rPr>
          <w:b/>
          <w:spacing w:val="-16"/>
          <w:sz w:val="28"/>
        </w:rPr>
        <w:t xml:space="preserve"> </w:t>
      </w:r>
      <w:r w:rsidRPr="00B35E7E">
        <w:rPr>
          <w:b/>
          <w:sz w:val="28"/>
        </w:rPr>
        <w:t>and</w:t>
      </w:r>
      <w:r w:rsidRPr="00B35E7E">
        <w:rPr>
          <w:b/>
          <w:spacing w:val="-11"/>
          <w:sz w:val="28"/>
        </w:rPr>
        <w:t xml:space="preserve"> </w:t>
      </w:r>
      <w:r w:rsidRPr="00B35E7E">
        <w:rPr>
          <w:b/>
          <w:sz w:val="28"/>
        </w:rPr>
        <w:t>Ayesha</w:t>
      </w:r>
      <w:r w:rsidRPr="00B35E7E">
        <w:rPr>
          <w:b/>
          <w:spacing w:val="-11"/>
          <w:sz w:val="28"/>
        </w:rPr>
        <w:t xml:space="preserve"> </w:t>
      </w:r>
      <w:proofErr w:type="spellStart"/>
      <w:proofErr w:type="gramStart"/>
      <w:r w:rsidRPr="00B35E7E">
        <w:rPr>
          <w:b/>
          <w:sz w:val="28"/>
        </w:rPr>
        <w:t>Choudhary</w:t>
      </w:r>
      <w:proofErr w:type="spellEnd"/>
      <w:r w:rsidRPr="00B35E7E">
        <w:rPr>
          <w:sz w:val="28"/>
        </w:rPr>
        <w:t>,</w:t>
      </w:r>
      <w:proofErr w:type="gramEnd"/>
      <w:r w:rsidRPr="00B35E7E">
        <w:rPr>
          <w:spacing w:val="-10"/>
          <w:sz w:val="28"/>
        </w:rPr>
        <w:t xml:space="preserve"> </w:t>
      </w:r>
      <w:r w:rsidRPr="00B35E7E">
        <w:rPr>
          <w:sz w:val="28"/>
        </w:rPr>
        <w:t>proposed</w:t>
      </w:r>
      <w:r w:rsidRPr="00B35E7E">
        <w:rPr>
          <w:spacing w:val="-12"/>
          <w:sz w:val="28"/>
        </w:rPr>
        <w:t xml:space="preserve"> </w:t>
      </w:r>
      <w:r w:rsidRPr="00B35E7E">
        <w:rPr>
          <w:sz w:val="28"/>
        </w:rPr>
        <w:t>a</w:t>
      </w:r>
      <w:r w:rsidRPr="00B35E7E">
        <w:rPr>
          <w:spacing w:val="-13"/>
          <w:sz w:val="28"/>
        </w:rPr>
        <w:t xml:space="preserve"> </w:t>
      </w:r>
      <w:r w:rsidRPr="00B35E7E">
        <w:rPr>
          <w:sz w:val="28"/>
        </w:rPr>
        <w:t>solution</w:t>
      </w:r>
      <w:r w:rsidRPr="00B35E7E">
        <w:rPr>
          <w:spacing w:val="-15"/>
          <w:sz w:val="28"/>
        </w:rPr>
        <w:t xml:space="preserve"> </w:t>
      </w:r>
      <w:r w:rsidRPr="00B35E7E">
        <w:rPr>
          <w:sz w:val="28"/>
        </w:rPr>
        <w:t>to</w:t>
      </w:r>
      <w:r w:rsidRPr="00B35E7E">
        <w:rPr>
          <w:spacing w:val="-11"/>
          <w:sz w:val="28"/>
        </w:rPr>
        <w:t xml:space="preserve"> </w:t>
      </w:r>
      <w:r w:rsidRPr="00B35E7E">
        <w:rPr>
          <w:sz w:val="28"/>
        </w:rPr>
        <w:t>calculate</w:t>
      </w:r>
      <w:r w:rsidRPr="00B35E7E">
        <w:rPr>
          <w:spacing w:val="-17"/>
          <w:sz w:val="28"/>
        </w:rPr>
        <w:t xml:space="preserve"> </w:t>
      </w:r>
      <w:r w:rsidRPr="00B35E7E">
        <w:rPr>
          <w:sz w:val="28"/>
        </w:rPr>
        <w:t>the</w:t>
      </w:r>
      <w:r w:rsidRPr="00B35E7E">
        <w:rPr>
          <w:spacing w:val="-12"/>
          <w:sz w:val="28"/>
        </w:rPr>
        <w:t xml:space="preserve"> </w:t>
      </w:r>
      <w:r w:rsidRPr="00B35E7E">
        <w:rPr>
          <w:sz w:val="28"/>
        </w:rPr>
        <w:t>weightage of a team based on the player’s past performance of IPL using linear regression</w:t>
      </w:r>
      <w:r w:rsidRPr="00B35E7E">
        <w:rPr>
          <w:spacing w:val="-23"/>
          <w:sz w:val="28"/>
        </w:rPr>
        <w:t xml:space="preserve"> </w:t>
      </w:r>
      <w:r w:rsidRPr="00B35E7E">
        <w:rPr>
          <w:sz w:val="28"/>
        </w:rPr>
        <w:t>[7].</w:t>
      </w:r>
    </w:p>
    <w:p w:rsidR="00B35E7E" w:rsidRDefault="00B35E7E" w:rsidP="00B35E7E">
      <w:pPr>
        <w:pStyle w:val="BodyText"/>
        <w:spacing w:before="1"/>
        <w:rPr>
          <w:sz w:val="40"/>
        </w:rPr>
      </w:pPr>
    </w:p>
    <w:p w:rsidR="00787EE6" w:rsidRDefault="00787EE6" w:rsidP="00B35E7E">
      <w:pPr>
        <w:pStyle w:val="BodyText"/>
        <w:spacing w:before="1"/>
        <w:rPr>
          <w:sz w:val="40"/>
        </w:rPr>
      </w:pPr>
    </w:p>
    <w:p w:rsidR="00787EE6" w:rsidRPr="00B35E7E" w:rsidRDefault="00787EE6" w:rsidP="00B35E7E">
      <w:pPr>
        <w:pStyle w:val="BodyText"/>
        <w:spacing w:before="1"/>
        <w:rPr>
          <w:sz w:val="40"/>
        </w:rPr>
      </w:pPr>
    </w:p>
    <w:p w:rsidR="00B35E7E" w:rsidRPr="00B35E7E" w:rsidRDefault="00B35E7E" w:rsidP="00B35E7E">
      <w:pPr>
        <w:pStyle w:val="ListParagraph"/>
        <w:numPr>
          <w:ilvl w:val="2"/>
          <w:numId w:val="11"/>
        </w:numPr>
        <w:tabs>
          <w:tab w:val="left" w:pos="824"/>
        </w:tabs>
        <w:spacing w:before="1" w:line="360" w:lineRule="auto"/>
        <w:ind w:right="622"/>
        <w:jc w:val="both"/>
        <w:rPr>
          <w:sz w:val="28"/>
        </w:rPr>
      </w:pPr>
      <w:proofErr w:type="spellStart"/>
      <w:r w:rsidRPr="00B35E7E">
        <w:rPr>
          <w:b/>
          <w:sz w:val="28"/>
        </w:rPr>
        <w:t>Akhil</w:t>
      </w:r>
      <w:proofErr w:type="spellEnd"/>
      <w:r w:rsidRPr="00B35E7E">
        <w:rPr>
          <w:b/>
          <w:sz w:val="28"/>
        </w:rPr>
        <w:t xml:space="preserve"> </w:t>
      </w:r>
      <w:proofErr w:type="spellStart"/>
      <w:r w:rsidRPr="00B35E7E">
        <w:rPr>
          <w:b/>
          <w:sz w:val="28"/>
        </w:rPr>
        <w:t>Nimmagadda</w:t>
      </w:r>
      <w:proofErr w:type="spellEnd"/>
      <w:r w:rsidRPr="00B35E7E">
        <w:rPr>
          <w:b/>
          <w:sz w:val="28"/>
        </w:rPr>
        <w:t xml:space="preserve"> </w:t>
      </w:r>
      <w:proofErr w:type="gramStart"/>
      <w:r w:rsidRPr="00B35E7E">
        <w:rPr>
          <w:b/>
          <w:sz w:val="28"/>
        </w:rPr>
        <w:t>et</w:t>
      </w:r>
      <w:proofErr w:type="gramEnd"/>
      <w:r w:rsidRPr="00B35E7E">
        <w:rPr>
          <w:b/>
          <w:sz w:val="28"/>
        </w:rPr>
        <w:t xml:space="preserve">. </w:t>
      </w:r>
      <w:proofErr w:type="gramStart"/>
      <w:r w:rsidRPr="00B35E7E">
        <w:rPr>
          <w:b/>
          <w:sz w:val="28"/>
        </w:rPr>
        <w:t>Al</w:t>
      </w:r>
      <w:r w:rsidRPr="00B35E7E">
        <w:rPr>
          <w:sz w:val="28"/>
        </w:rPr>
        <w:t>,</w:t>
      </w:r>
      <w:proofErr w:type="gramEnd"/>
      <w:r w:rsidRPr="00B35E7E">
        <w:rPr>
          <w:sz w:val="28"/>
        </w:rPr>
        <w:t xml:space="preserve"> proposed a model using Multiple Variable Linear </w:t>
      </w:r>
      <w:r w:rsidRPr="00B35E7E">
        <w:rPr>
          <w:sz w:val="28"/>
        </w:rPr>
        <w:lastRenderedPageBreak/>
        <w:t xml:space="preserve">Regression and Logistic regression </w:t>
      </w:r>
      <w:r w:rsidRPr="00B35E7E">
        <w:rPr>
          <w:spacing w:val="2"/>
          <w:sz w:val="28"/>
        </w:rPr>
        <w:t xml:space="preserve">to </w:t>
      </w:r>
      <w:r w:rsidR="00074A6A">
        <w:rPr>
          <w:sz w:val="28"/>
        </w:rPr>
        <w:t>predict the final league standings</w:t>
      </w:r>
      <w:r w:rsidRPr="00B35E7E">
        <w:rPr>
          <w:sz w:val="28"/>
        </w:rPr>
        <w:t xml:space="preserve"> and also the winner of the match using Random Forest algorithm</w:t>
      </w:r>
      <w:r w:rsidR="00074A6A">
        <w:rPr>
          <w:spacing w:val="-5"/>
          <w:sz w:val="28"/>
        </w:rPr>
        <w:t>.</w:t>
      </w:r>
    </w:p>
    <w:p w:rsidR="00B35E7E" w:rsidRPr="00B35E7E" w:rsidRDefault="00B35E7E" w:rsidP="00B35E7E">
      <w:pPr>
        <w:spacing w:line="360" w:lineRule="auto"/>
        <w:jc w:val="both"/>
        <w:rPr>
          <w:sz w:val="28"/>
        </w:rPr>
        <w:sectPr w:rsidR="00B35E7E" w:rsidRPr="00B35E7E" w:rsidSect="00B35E7E">
          <w:pgSz w:w="11910" w:h="16840"/>
          <w:pgMar w:top="1060" w:right="820" w:bottom="280" w:left="900" w:header="720" w:footer="720" w:gutter="0"/>
          <w:cols w:space="720"/>
        </w:sectPr>
      </w:pPr>
    </w:p>
    <w:p w:rsidR="00B35E7E" w:rsidRPr="00B35E7E" w:rsidRDefault="00B35E7E" w:rsidP="00B35E7E">
      <w:pPr>
        <w:pStyle w:val="BodyText"/>
        <w:spacing w:before="1"/>
        <w:rPr>
          <w:sz w:val="18"/>
        </w:rPr>
      </w:pPr>
    </w:p>
    <w:p w:rsidR="00B35E7E" w:rsidRPr="00B35E7E" w:rsidRDefault="00B35E7E" w:rsidP="00B35E7E">
      <w:pPr>
        <w:pStyle w:val="ListParagraph"/>
        <w:numPr>
          <w:ilvl w:val="2"/>
          <w:numId w:val="11"/>
        </w:numPr>
        <w:tabs>
          <w:tab w:val="left" w:pos="824"/>
        </w:tabs>
        <w:spacing w:before="90" w:line="360" w:lineRule="auto"/>
        <w:ind w:right="626"/>
        <w:jc w:val="both"/>
        <w:rPr>
          <w:sz w:val="28"/>
        </w:rPr>
      </w:pPr>
      <w:proofErr w:type="spellStart"/>
      <w:r w:rsidRPr="00B35E7E">
        <w:rPr>
          <w:b/>
          <w:sz w:val="28"/>
        </w:rPr>
        <w:t>Ujwal</w:t>
      </w:r>
      <w:proofErr w:type="spellEnd"/>
      <w:r w:rsidRPr="00B35E7E">
        <w:rPr>
          <w:b/>
          <w:sz w:val="28"/>
        </w:rPr>
        <w:t xml:space="preserve"> U J </w:t>
      </w:r>
      <w:proofErr w:type="gramStart"/>
      <w:r w:rsidRPr="00B35E7E">
        <w:rPr>
          <w:b/>
          <w:sz w:val="28"/>
        </w:rPr>
        <w:t>et</w:t>
      </w:r>
      <w:proofErr w:type="gramEnd"/>
      <w:r w:rsidRPr="00B35E7E">
        <w:rPr>
          <w:b/>
          <w:sz w:val="28"/>
        </w:rPr>
        <w:t>. Al</w:t>
      </w:r>
      <w:r w:rsidRPr="00B35E7E">
        <w:rPr>
          <w:sz w:val="28"/>
        </w:rPr>
        <w:t>, predicted the outcome of the given cricket match by analyzing previous cricket matches using Google Prediction API</w:t>
      </w:r>
      <w:r w:rsidRPr="00B35E7E">
        <w:rPr>
          <w:spacing w:val="10"/>
          <w:sz w:val="28"/>
        </w:rPr>
        <w:t xml:space="preserve"> </w:t>
      </w:r>
      <w:r w:rsidRPr="00B35E7E">
        <w:rPr>
          <w:sz w:val="28"/>
        </w:rPr>
        <w:t>[9].</w:t>
      </w:r>
    </w:p>
    <w:p w:rsidR="00B35E7E" w:rsidRPr="00B35E7E" w:rsidRDefault="00B35E7E" w:rsidP="00B35E7E">
      <w:pPr>
        <w:pStyle w:val="BodyText"/>
        <w:spacing w:before="1"/>
        <w:rPr>
          <w:sz w:val="40"/>
        </w:rPr>
      </w:pPr>
    </w:p>
    <w:p w:rsidR="00B35E7E" w:rsidRPr="00B35E7E" w:rsidRDefault="00B35E7E" w:rsidP="00B35E7E">
      <w:pPr>
        <w:pStyle w:val="ListParagraph"/>
        <w:numPr>
          <w:ilvl w:val="2"/>
          <w:numId w:val="11"/>
        </w:numPr>
        <w:tabs>
          <w:tab w:val="left" w:pos="824"/>
        </w:tabs>
        <w:spacing w:line="360" w:lineRule="auto"/>
        <w:ind w:right="623" w:hanging="428"/>
        <w:jc w:val="left"/>
        <w:rPr>
          <w:sz w:val="28"/>
        </w:rPr>
      </w:pPr>
      <w:proofErr w:type="spellStart"/>
      <w:r w:rsidRPr="00B35E7E">
        <w:rPr>
          <w:b/>
          <w:sz w:val="28"/>
        </w:rPr>
        <w:t>Rameshwari</w:t>
      </w:r>
      <w:proofErr w:type="spellEnd"/>
      <w:r w:rsidRPr="00B35E7E">
        <w:rPr>
          <w:b/>
          <w:spacing w:val="-11"/>
          <w:sz w:val="28"/>
        </w:rPr>
        <w:t xml:space="preserve"> </w:t>
      </w:r>
      <w:proofErr w:type="spellStart"/>
      <w:r w:rsidRPr="00B35E7E">
        <w:rPr>
          <w:b/>
          <w:sz w:val="28"/>
        </w:rPr>
        <w:t>Lokhande</w:t>
      </w:r>
      <w:proofErr w:type="spellEnd"/>
      <w:r w:rsidRPr="00B35E7E">
        <w:rPr>
          <w:b/>
          <w:spacing w:val="-12"/>
          <w:sz w:val="28"/>
        </w:rPr>
        <w:t xml:space="preserve"> </w:t>
      </w:r>
      <w:r w:rsidRPr="00B35E7E">
        <w:rPr>
          <w:b/>
          <w:sz w:val="28"/>
        </w:rPr>
        <w:t>and</w:t>
      </w:r>
      <w:r w:rsidRPr="00B35E7E">
        <w:rPr>
          <w:b/>
          <w:spacing w:val="-10"/>
          <w:sz w:val="28"/>
        </w:rPr>
        <w:t xml:space="preserve"> </w:t>
      </w:r>
      <w:proofErr w:type="spellStart"/>
      <w:r w:rsidRPr="00B35E7E">
        <w:rPr>
          <w:b/>
          <w:sz w:val="28"/>
        </w:rPr>
        <w:t>P.M.Chawan</w:t>
      </w:r>
      <w:proofErr w:type="spellEnd"/>
      <w:r w:rsidRPr="00B35E7E">
        <w:rPr>
          <w:b/>
          <w:spacing w:val="-10"/>
          <w:sz w:val="28"/>
        </w:rPr>
        <w:t xml:space="preserve"> </w:t>
      </w:r>
      <w:r w:rsidRPr="00B35E7E">
        <w:rPr>
          <w:sz w:val="28"/>
        </w:rPr>
        <w:t>came</w:t>
      </w:r>
      <w:r w:rsidRPr="00B35E7E">
        <w:rPr>
          <w:spacing w:val="-12"/>
          <w:sz w:val="28"/>
        </w:rPr>
        <w:t xml:space="preserve"> </w:t>
      </w:r>
      <w:r w:rsidRPr="00B35E7E">
        <w:rPr>
          <w:sz w:val="28"/>
        </w:rPr>
        <w:t>up</w:t>
      </w:r>
      <w:r w:rsidRPr="00B35E7E">
        <w:rPr>
          <w:spacing w:val="-11"/>
          <w:sz w:val="28"/>
        </w:rPr>
        <w:t xml:space="preserve"> </w:t>
      </w:r>
      <w:r w:rsidRPr="00B35E7E">
        <w:rPr>
          <w:sz w:val="28"/>
        </w:rPr>
        <w:t>with</w:t>
      </w:r>
      <w:r w:rsidRPr="00B35E7E">
        <w:rPr>
          <w:spacing w:val="-11"/>
          <w:sz w:val="28"/>
        </w:rPr>
        <w:t xml:space="preserve"> </w:t>
      </w:r>
      <w:r w:rsidRPr="00B35E7E">
        <w:rPr>
          <w:spacing w:val="-3"/>
          <w:sz w:val="28"/>
        </w:rPr>
        <w:t>live</w:t>
      </w:r>
      <w:r w:rsidRPr="00B35E7E">
        <w:rPr>
          <w:spacing w:val="-12"/>
          <w:sz w:val="28"/>
        </w:rPr>
        <w:t xml:space="preserve"> </w:t>
      </w:r>
      <w:r w:rsidRPr="00B35E7E">
        <w:rPr>
          <w:sz w:val="28"/>
        </w:rPr>
        <w:t>cricket</w:t>
      </w:r>
      <w:r w:rsidRPr="00B35E7E">
        <w:rPr>
          <w:spacing w:val="-6"/>
          <w:sz w:val="28"/>
        </w:rPr>
        <w:t xml:space="preserve"> </w:t>
      </w:r>
      <w:r w:rsidRPr="00B35E7E">
        <w:rPr>
          <w:sz w:val="28"/>
        </w:rPr>
        <w:t>score</w:t>
      </w:r>
      <w:r w:rsidRPr="00B35E7E">
        <w:rPr>
          <w:spacing w:val="-12"/>
          <w:sz w:val="28"/>
        </w:rPr>
        <w:t xml:space="preserve"> </w:t>
      </w:r>
      <w:proofErr w:type="spellStart"/>
      <w:r w:rsidRPr="00B35E7E">
        <w:rPr>
          <w:sz w:val="28"/>
        </w:rPr>
        <w:t>predicton</w:t>
      </w:r>
      <w:proofErr w:type="spellEnd"/>
      <w:r w:rsidRPr="00B35E7E">
        <w:rPr>
          <w:spacing w:val="-15"/>
          <w:sz w:val="28"/>
        </w:rPr>
        <w:t xml:space="preserve"> </w:t>
      </w:r>
      <w:r w:rsidRPr="00B35E7E">
        <w:rPr>
          <w:sz w:val="28"/>
        </w:rPr>
        <w:t>using linear regression and Naïve Bayes classifier</w:t>
      </w:r>
      <w:r w:rsidRPr="00B35E7E">
        <w:rPr>
          <w:spacing w:val="3"/>
          <w:sz w:val="28"/>
        </w:rPr>
        <w:t xml:space="preserve"> </w:t>
      </w:r>
      <w:r w:rsidRPr="00B35E7E">
        <w:rPr>
          <w:sz w:val="28"/>
        </w:rPr>
        <w:t>[10].</w:t>
      </w:r>
    </w:p>
    <w:p w:rsidR="00B35E7E" w:rsidRPr="00B35E7E" w:rsidRDefault="00B35E7E" w:rsidP="00B35E7E">
      <w:pPr>
        <w:pStyle w:val="BodyText"/>
        <w:spacing w:before="8"/>
        <w:rPr>
          <w:sz w:val="36"/>
        </w:rPr>
      </w:pPr>
    </w:p>
    <w:p w:rsidR="00B35E7E" w:rsidRPr="00B35E7E" w:rsidRDefault="00B35E7E" w:rsidP="00B35E7E">
      <w:pPr>
        <w:pStyle w:val="ListParagraph"/>
        <w:numPr>
          <w:ilvl w:val="2"/>
          <w:numId w:val="11"/>
        </w:numPr>
        <w:tabs>
          <w:tab w:val="left" w:pos="824"/>
        </w:tabs>
        <w:spacing w:line="362" w:lineRule="auto"/>
        <w:ind w:right="625"/>
        <w:jc w:val="both"/>
        <w:rPr>
          <w:sz w:val="28"/>
        </w:rPr>
      </w:pPr>
      <w:r w:rsidRPr="00B35E7E">
        <w:rPr>
          <w:b/>
          <w:sz w:val="28"/>
        </w:rPr>
        <w:t>Abhishek</w:t>
      </w:r>
      <w:r w:rsidRPr="00B35E7E">
        <w:rPr>
          <w:b/>
          <w:spacing w:val="-19"/>
          <w:sz w:val="28"/>
        </w:rPr>
        <w:t xml:space="preserve"> </w:t>
      </w:r>
      <w:proofErr w:type="spellStart"/>
      <w:r w:rsidRPr="00B35E7E">
        <w:rPr>
          <w:b/>
          <w:sz w:val="28"/>
        </w:rPr>
        <w:t>Naik</w:t>
      </w:r>
      <w:proofErr w:type="spellEnd"/>
      <w:r w:rsidRPr="00B35E7E">
        <w:rPr>
          <w:b/>
          <w:spacing w:val="-18"/>
          <w:sz w:val="28"/>
        </w:rPr>
        <w:t xml:space="preserve"> </w:t>
      </w:r>
      <w:proofErr w:type="gramStart"/>
      <w:r w:rsidRPr="00B35E7E">
        <w:rPr>
          <w:b/>
          <w:sz w:val="28"/>
        </w:rPr>
        <w:t>et</w:t>
      </w:r>
      <w:proofErr w:type="gramEnd"/>
      <w:r w:rsidRPr="00B35E7E">
        <w:rPr>
          <w:b/>
          <w:sz w:val="28"/>
        </w:rPr>
        <w:t>.</w:t>
      </w:r>
      <w:r w:rsidRPr="00B35E7E">
        <w:rPr>
          <w:b/>
          <w:spacing w:val="-13"/>
          <w:sz w:val="28"/>
        </w:rPr>
        <w:t xml:space="preserve"> </w:t>
      </w:r>
      <w:proofErr w:type="gramStart"/>
      <w:r w:rsidRPr="00B35E7E">
        <w:rPr>
          <w:b/>
          <w:sz w:val="28"/>
        </w:rPr>
        <w:t>Al</w:t>
      </w:r>
      <w:r w:rsidRPr="00B35E7E">
        <w:rPr>
          <w:sz w:val="28"/>
        </w:rPr>
        <w:t>,</w:t>
      </w:r>
      <w:proofErr w:type="gramEnd"/>
      <w:r w:rsidRPr="00B35E7E">
        <w:rPr>
          <w:spacing w:val="-13"/>
          <w:sz w:val="28"/>
        </w:rPr>
        <w:t xml:space="preserve"> </w:t>
      </w:r>
      <w:r w:rsidRPr="00B35E7E">
        <w:rPr>
          <w:sz w:val="28"/>
        </w:rPr>
        <w:t>proposed</w:t>
      </w:r>
      <w:r w:rsidRPr="00B35E7E">
        <w:rPr>
          <w:spacing w:val="-14"/>
          <w:sz w:val="28"/>
        </w:rPr>
        <w:t xml:space="preserve"> </w:t>
      </w:r>
      <w:r w:rsidRPr="00B35E7E">
        <w:rPr>
          <w:sz w:val="28"/>
        </w:rPr>
        <w:t>a</w:t>
      </w:r>
      <w:r w:rsidRPr="00B35E7E">
        <w:rPr>
          <w:spacing w:val="-16"/>
          <w:sz w:val="28"/>
        </w:rPr>
        <w:t xml:space="preserve"> </w:t>
      </w:r>
      <w:r w:rsidRPr="00B35E7E">
        <w:rPr>
          <w:sz w:val="28"/>
        </w:rPr>
        <w:t>new</w:t>
      </w:r>
      <w:r w:rsidRPr="00B35E7E">
        <w:rPr>
          <w:spacing w:val="-10"/>
          <w:sz w:val="28"/>
        </w:rPr>
        <w:t xml:space="preserve"> </w:t>
      </w:r>
      <w:r w:rsidRPr="00B35E7E">
        <w:rPr>
          <w:sz w:val="28"/>
        </w:rPr>
        <w:t>model</w:t>
      </w:r>
      <w:r w:rsidRPr="00B35E7E">
        <w:rPr>
          <w:spacing w:val="-25"/>
          <w:sz w:val="28"/>
        </w:rPr>
        <w:t xml:space="preserve"> </w:t>
      </w:r>
      <w:r w:rsidRPr="00B35E7E">
        <w:rPr>
          <w:sz w:val="28"/>
        </w:rPr>
        <w:t>used</w:t>
      </w:r>
      <w:r w:rsidRPr="00B35E7E">
        <w:rPr>
          <w:spacing w:val="-10"/>
          <w:sz w:val="28"/>
        </w:rPr>
        <w:t xml:space="preserve"> </w:t>
      </w:r>
      <w:r w:rsidRPr="00B35E7E">
        <w:rPr>
          <w:sz w:val="28"/>
        </w:rPr>
        <w:t>matrix</w:t>
      </w:r>
      <w:r w:rsidRPr="00B35E7E">
        <w:rPr>
          <w:spacing w:val="-15"/>
          <w:sz w:val="28"/>
        </w:rPr>
        <w:t xml:space="preserve"> </w:t>
      </w:r>
      <w:r w:rsidRPr="00B35E7E">
        <w:rPr>
          <w:sz w:val="28"/>
        </w:rPr>
        <w:t>factorization</w:t>
      </w:r>
      <w:r w:rsidRPr="00B35E7E">
        <w:rPr>
          <w:spacing w:val="-19"/>
          <w:sz w:val="28"/>
        </w:rPr>
        <w:t xml:space="preserve"> </w:t>
      </w:r>
      <w:r w:rsidRPr="00B35E7E">
        <w:rPr>
          <w:sz w:val="28"/>
        </w:rPr>
        <w:t>technique</w:t>
      </w:r>
      <w:r w:rsidRPr="00B35E7E">
        <w:rPr>
          <w:spacing w:val="-16"/>
          <w:sz w:val="28"/>
        </w:rPr>
        <w:t xml:space="preserve"> </w:t>
      </w:r>
      <w:r w:rsidRPr="00B35E7E">
        <w:rPr>
          <w:spacing w:val="2"/>
          <w:sz w:val="28"/>
        </w:rPr>
        <w:t>to</w:t>
      </w:r>
      <w:r w:rsidRPr="00B35E7E">
        <w:rPr>
          <w:spacing w:val="-14"/>
          <w:sz w:val="28"/>
        </w:rPr>
        <w:t xml:space="preserve"> </w:t>
      </w:r>
      <w:r w:rsidRPr="00B35E7E">
        <w:rPr>
          <w:sz w:val="28"/>
        </w:rPr>
        <w:t xml:space="preserve">analyze and predict the winner </w:t>
      </w:r>
      <w:r w:rsidRPr="00B35E7E">
        <w:rPr>
          <w:spacing w:val="-3"/>
          <w:sz w:val="28"/>
        </w:rPr>
        <w:t xml:space="preserve">in </w:t>
      </w:r>
      <w:r w:rsidRPr="00B35E7E">
        <w:rPr>
          <w:sz w:val="28"/>
        </w:rPr>
        <w:t>ODI cricket match</w:t>
      </w:r>
      <w:r w:rsidRPr="00B35E7E">
        <w:rPr>
          <w:spacing w:val="17"/>
          <w:sz w:val="28"/>
        </w:rPr>
        <w:t xml:space="preserve"> </w:t>
      </w:r>
      <w:r w:rsidRPr="00B35E7E">
        <w:rPr>
          <w:sz w:val="28"/>
        </w:rPr>
        <w:t>[11].</w:t>
      </w:r>
    </w:p>
    <w:p w:rsidR="00B35E7E" w:rsidRPr="00B35E7E" w:rsidRDefault="00B35E7E" w:rsidP="00B35E7E">
      <w:pPr>
        <w:pStyle w:val="BodyText"/>
        <w:spacing w:before="8"/>
        <w:rPr>
          <w:sz w:val="36"/>
        </w:rPr>
      </w:pPr>
    </w:p>
    <w:p w:rsidR="00B35E7E" w:rsidRPr="00B35E7E" w:rsidRDefault="00B35E7E" w:rsidP="00B35E7E">
      <w:pPr>
        <w:pStyle w:val="ListParagraph"/>
        <w:numPr>
          <w:ilvl w:val="2"/>
          <w:numId w:val="11"/>
        </w:numPr>
        <w:tabs>
          <w:tab w:val="left" w:pos="824"/>
        </w:tabs>
        <w:spacing w:line="362" w:lineRule="auto"/>
        <w:ind w:right="620"/>
        <w:jc w:val="both"/>
        <w:rPr>
          <w:sz w:val="28"/>
        </w:rPr>
      </w:pPr>
      <w:proofErr w:type="spellStart"/>
      <w:r w:rsidRPr="00B35E7E">
        <w:rPr>
          <w:b/>
          <w:sz w:val="28"/>
        </w:rPr>
        <w:t>Esha</w:t>
      </w:r>
      <w:proofErr w:type="spellEnd"/>
      <w:r w:rsidRPr="00B35E7E">
        <w:rPr>
          <w:b/>
          <w:sz w:val="28"/>
        </w:rPr>
        <w:t xml:space="preserve"> </w:t>
      </w:r>
      <w:proofErr w:type="spellStart"/>
      <w:r w:rsidRPr="00B35E7E">
        <w:rPr>
          <w:b/>
          <w:sz w:val="28"/>
        </w:rPr>
        <w:t>Goel</w:t>
      </w:r>
      <w:proofErr w:type="spellEnd"/>
      <w:r w:rsidRPr="00B35E7E">
        <w:rPr>
          <w:b/>
          <w:sz w:val="28"/>
        </w:rPr>
        <w:t xml:space="preserve"> and </w:t>
      </w:r>
      <w:proofErr w:type="spellStart"/>
      <w:r w:rsidRPr="00B35E7E">
        <w:rPr>
          <w:b/>
          <w:sz w:val="28"/>
        </w:rPr>
        <w:t>Er</w:t>
      </w:r>
      <w:proofErr w:type="spellEnd"/>
      <w:r w:rsidRPr="00B35E7E">
        <w:rPr>
          <w:b/>
          <w:sz w:val="28"/>
        </w:rPr>
        <w:t xml:space="preserve">. </w:t>
      </w:r>
      <w:proofErr w:type="spellStart"/>
      <w:r w:rsidRPr="00B35E7E">
        <w:rPr>
          <w:b/>
          <w:sz w:val="28"/>
        </w:rPr>
        <w:t>Abhilasha</w:t>
      </w:r>
      <w:proofErr w:type="spellEnd"/>
      <w:r w:rsidRPr="00B35E7E">
        <w:rPr>
          <w:b/>
          <w:sz w:val="28"/>
        </w:rPr>
        <w:t xml:space="preserve"> </w:t>
      </w:r>
      <w:r w:rsidRPr="00B35E7E">
        <w:rPr>
          <w:sz w:val="28"/>
        </w:rPr>
        <w:t xml:space="preserve">discussed the improvements </w:t>
      </w:r>
      <w:r w:rsidRPr="00B35E7E">
        <w:rPr>
          <w:spacing w:val="-3"/>
          <w:sz w:val="28"/>
        </w:rPr>
        <w:t xml:space="preserve">in </w:t>
      </w:r>
      <w:r w:rsidRPr="00B35E7E">
        <w:rPr>
          <w:sz w:val="28"/>
        </w:rPr>
        <w:t xml:space="preserve">Random Forest </w:t>
      </w:r>
      <w:proofErr w:type="spellStart"/>
      <w:r w:rsidRPr="00B35E7E">
        <w:rPr>
          <w:sz w:val="28"/>
        </w:rPr>
        <w:t>Algorithmand</w:t>
      </w:r>
      <w:proofErr w:type="spellEnd"/>
      <w:r w:rsidRPr="00B35E7E">
        <w:rPr>
          <w:sz w:val="28"/>
        </w:rPr>
        <w:t xml:space="preserve"> described the usage </w:t>
      </w:r>
      <w:r w:rsidRPr="00B35E7E">
        <w:rPr>
          <w:spacing w:val="-3"/>
          <w:sz w:val="28"/>
        </w:rPr>
        <w:t xml:space="preserve">in </w:t>
      </w:r>
      <w:r w:rsidRPr="00B35E7E">
        <w:rPr>
          <w:sz w:val="28"/>
        </w:rPr>
        <w:t xml:space="preserve">various fields </w:t>
      </w:r>
      <w:r w:rsidRPr="00B35E7E">
        <w:rPr>
          <w:spacing w:val="-3"/>
          <w:sz w:val="28"/>
        </w:rPr>
        <w:t xml:space="preserve">like </w:t>
      </w:r>
      <w:r w:rsidRPr="00B35E7E">
        <w:rPr>
          <w:sz w:val="28"/>
        </w:rPr>
        <w:t>agriculture, astronomy, medicine, etc.</w:t>
      </w:r>
      <w:r w:rsidRPr="00B35E7E">
        <w:rPr>
          <w:spacing w:val="-1"/>
          <w:sz w:val="28"/>
        </w:rPr>
        <w:t xml:space="preserve"> </w:t>
      </w:r>
      <w:r w:rsidRPr="00B35E7E">
        <w:rPr>
          <w:sz w:val="28"/>
        </w:rPr>
        <w:t>[12].</w:t>
      </w:r>
    </w:p>
    <w:p w:rsidR="00B35E7E" w:rsidRPr="00B35E7E" w:rsidRDefault="00B35E7E" w:rsidP="00B35E7E">
      <w:pPr>
        <w:pStyle w:val="BodyText"/>
        <w:spacing w:before="4"/>
        <w:rPr>
          <w:sz w:val="36"/>
        </w:rPr>
      </w:pPr>
    </w:p>
    <w:p w:rsidR="00B35E7E" w:rsidRPr="00B35E7E" w:rsidRDefault="00B35E7E" w:rsidP="00B35E7E">
      <w:pPr>
        <w:pStyle w:val="ListParagraph"/>
        <w:numPr>
          <w:ilvl w:val="2"/>
          <w:numId w:val="11"/>
        </w:numPr>
        <w:tabs>
          <w:tab w:val="left" w:pos="824"/>
        </w:tabs>
        <w:spacing w:line="360" w:lineRule="auto"/>
        <w:ind w:right="618"/>
        <w:jc w:val="both"/>
        <w:rPr>
          <w:sz w:val="28"/>
        </w:rPr>
      </w:pPr>
      <w:r w:rsidRPr="00B35E7E">
        <w:rPr>
          <w:b/>
          <w:sz w:val="28"/>
        </w:rPr>
        <w:t xml:space="preserve">Amit </w:t>
      </w:r>
      <w:proofErr w:type="spellStart"/>
      <w:r w:rsidRPr="00B35E7E">
        <w:rPr>
          <w:b/>
          <w:sz w:val="28"/>
        </w:rPr>
        <w:t>Dhurandhar</w:t>
      </w:r>
      <w:proofErr w:type="spellEnd"/>
      <w:r w:rsidRPr="00B35E7E">
        <w:rPr>
          <w:b/>
          <w:sz w:val="28"/>
        </w:rPr>
        <w:t xml:space="preserve"> and </w:t>
      </w:r>
      <w:proofErr w:type="spellStart"/>
      <w:r w:rsidRPr="00B35E7E">
        <w:rPr>
          <w:b/>
          <w:sz w:val="28"/>
        </w:rPr>
        <w:t>Alin</w:t>
      </w:r>
      <w:proofErr w:type="spellEnd"/>
      <w:r w:rsidRPr="00B35E7E">
        <w:rPr>
          <w:b/>
          <w:sz w:val="28"/>
        </w:rPr>
        <w:t xml:space="preserve"> Dobra </w:t>
      </w:r>
      <w:r w:rsidRPr="00B35E7E">
        <w:rPr>
          <w:sz w:val="28"/>
        </w:rPr>
        <w:t xml:space="preserve">proposed a new methodology for </w:t>
      </w:r>
      <w:proofErr w:type="spellStart"/>
      <w:r w:rsidRPr="00B35E7E">
        <w:rPr>
          <w:sz w:val="28"/>
        </w:rPr>
        <w:t>analysing</w:t>
      </w:r>
      <w:proofErr w:type="spellEnd"/>
      <w:r w:rsidRPr="00B35E7E">
        <w:rPr>
          <w:sz w:val="28"/>
        </w:rPr>
        <w:t xml:space="preserve"> the error of classifiers and model selection measures to </w:t>
      </w:r>
      <w:proofErr w:type="spellStart"/>
      <w:r w:rsidRPr="00B35E7E">
        <w:rPr>
          <w:sz w:val="28"/>
        </w:rPr>
        <w:t>analyse</w:t>
      </w:r>
      <w:proofErr w:type="spellEnd"/>
      <w:r w:rsidRPr="00B35E7E">
        <w:rPr>
          <w:sz w:val="28"/>
        </w:rPr>
        <w:t xml:space="preserve"> the decision tree algorithm</w:t>
      </w:r>
      <w:r w:rsidRPr="00B35E7E">
        <w:rPr>
          <w:spacing w:val="-28"/>
          <w:sz w:val="28"/>
        </w:rPr>
        <w:t xml:space="preserve"> </w:t>
      </w:r>
      <w:r w:rsidRPr="00B35E7E">
        <w:rPr>
          <w:sz w:val="28"/>
        </w:rPr>
        <w:t>[13].</w:t>
      </w:r>
    </w:p>
    <w:p w:rsidR="00B35E7E" w:rsidRPr="00B35E7E" w:rsidRDefault="00B35E7E" w:rsidP="00B35E7E">
      <w:pPr>
        <w:pStyle w:val="BodyText"/>
        <w:spacing w:before="2"/>
        <w:rPr>
          <w:sz w:val="40"/>
        </w:rPr>
      </w:pPr>
    </w:p>
    <w:p w:rsidR="00EA0944" w:rsidRDefault="00B35E7E" w:rsidP="00EA0944">
      <w:pPr>
        <w:pStyle w:val="BodyText"/>
        <w:numPr>
          <w:ilvl w:val="2"/>
          <w:numId w:val="11"/>
        </w:numPr>
        <w:spacing w:line="276" w:lineRule="auto"/>
        <w:ind w:right="544"/>
        <w:rPr>
          <w:sz w:val="28"/>
          <w:szCs w:val="28"/>
        </w:rPr>
      </w:pPr>
      <w:r w:rsidRPr="00EA0944">
        <w:rPr>
          <w:b/>
          <w:sz w:val="28"/>
          <w:szCs w:val="28"/>
        </w:rPr>
        <w:t xml:space="preserve">H. </w:t>
      </w:r>
      <w:proofErr w:type="spellStart"/>
      <w:r w:rsidRPr="00EA0944">
        <w:rPr>
          <w:b/>
          <w:sz w:val="28"/>
          <w:szCs w:val="28"/>
        </w:rPr>
        <w:t>Yusuff</w:t>
      </w:r>
      <w:proofErr w:type="spellEnd"/>
      <w:r w:rsidRPr="00EA0944">
        <w:rPr>
          <w:b/>
          <w:sz w:val="28"/>
          <w:szCs w:val="28"/>
        </w:rPr>
        <w:t xml:space="preserve"> </w:t>
      </w:r>
      <w:proofErr w:type="gramStart"/>
      <w:r w:rsidRPr="00EA0944">
        <w:rPr>
          <w:b/>
          <w:sz w:val="28"/>
          <w:szCs w:val="28"/>
        </w:rPr>
        <w:t>et</w:t>
      </w:r>
      <w:proofErr w:type="gramEnd"/>
      <w:r w:rsidRPr="00EA0944">
        <w:rPr>
          <w:b/>
          <w:sz w:val="28"/>
          <w:szCs w:val="28"/>
        </w:rPr>
        <w:t>. Al</w:t>
      </w:r>
      <w:r w:rsidRPr="00EA0944">
        <w:rPr>
          <w:sz w:val="28"/>
          <w:szCs w:val="28"/>
        </w:rPr>
        <w:t xml:space="preserve">, performed logistic regression using mammograms to </w:t>
      </w:r>
      <w:r w:rsidRPr="00EA0944">
        <w:rPr>
          <w:spacing w:val="-4"/>
          <w:sz w:val="28"/>
          <w:szCs w:val="28"/>
        </w:rPr>
        <w:t xml:space="preserve">find </w:t>
      </w:r>
      <w:r w:rsidRPr="00EA0944">
        <w:rPr>
          <w:sz w:val="28"/>
          <w:szCs w:val="28"/>
        </w:rPr>
        <w:t>the accuracy with valid samples</w:t>
      </w:r>
      <w:r w:rsidRPr="00EA0944">
        <w:rPr>
          <w:spacing w:val="-2"/>
          <w:sz w:val="28"/>
          <w:szCs w:val="28"/>
        </w:rPr>
        <w:t xml:space="preserve"> </w:t>
      </w:r>
      <w:r w:rsidRPr="00EA0944">
        <w:rPr>
          <w:sz w:val="28"/>
          <w:szCs w:val="28"/>
        </w:rPr>
        <w:t>[14].</w:t>
      </w:r>
      <w:r w:rsidR="00EA0944" w:rsidRPr="00EA0944">
        <w:rPr>
          <w:sz w:val="28"/>
          <w:szCs w:val="28"/>
        </w:rPr>
        <w:t xml:space="preserve"> A. Joseph, N. F. (2006, April 6). Predicting football results using Bayesian nets and other </w:t>
      </w:r>
    </w:p>
    <w:p w:rsidR="00EA0944" w:rsidRDefault="00EA0944" w:rsidP="00EA0944">
      <w:pPr>
        <w:pStyle w:val="ListParagraph"/>
        <w:rPr>
          <w:sz w:val="28"/>
          <w:szCs w:val="28"/>
        </w:rPr>
      </w:pPr>
    </w:p>
    <w:p w:rsidR="00EA0944" w:rsidRDefault="00EA0944" w:rsidP="00EA0944">
      <w:pPr>
        <w:pStyle w:val="BodyText"/>
        <w:tabs>
          <w:tab w:val="left" w:pos="5597"/>
        </w:tabs>
        <w:spacing w:line="276" w:lineRule="auto"/>
        <w:ind w:left="1107" w:right="544"/>
        <w:rPr>
          <w:sz w:val="28"/>
          <w:szCs w:val="28"/>
        </w:rPr>
      </w:pPr>
      <w:proofErr w:type="gramStart"/>
      <w:r w:rsidRPr="00EA0944">
        <w:rPr>
          <w:sz w:val="28"/>
          <w:szCs w:val="28"/>
        </w:rPr>
        <w:t>machine</w:t>
      </w:r>
      <w:proofErr w:type="gramEnd"/>
      <w:r w:rsidRPr="00EA0944">
        <w:rPr>
          <w:sz w:val="28"/>
          <w:szCs w:val="28"/>
        </w:rPr>
        <w:t xml:space="preserve"> learning techniques. p. 10.</w:t>
      </w:r>
      <w:r>
        <w:rPr>
          <w:sz w:val="28"/>
          <w:szCs w:val="28"/>
        </w:rPr>
        <w:tab/>
      </w:r>
    </w:p>
    <w:p w:rsidR="00EA0944" w:rsidRDefault="00EA0944" w:rsidP="00EA0944">
      <w:pPr>
        <w:pStyle w:val="BodyText"/>
        <w:tabs>
          <w:tab w:val="left" w:pos="5597"/>
        </w:tabs>
        <w:spacing w:line="276" w:lineRule="auto"/>
        <w:ind w:left="1107" w:right="544"/>
        <w:rPr>
          <w:sz w:val="28"/>
          <w:szCs w:val="28"/>
        </w:rPr>
      </w:pPr>
    </w:p>
    <w:p w:rsidR="00EA0944" w:rsidRPr="00EA0944" w:rsidRDefault="00EA0944" w:rsidP="00EA0944">
      <w:pPr>
        <w:pStyle w:val="BodyText"/>
        <w:tabs>
          <w:tab w:val="left" w:pos="5597"/>
        </w:tabs>
        <w:spacing w:line="276" w:lineRule="auto"/>
        <w:ind w:left="1107" w:right="544"/>
        <w:rPr>
          <w:b/>
          <w:sz w:val="28"/>
          <w:szCs w:val="28"/>
        </w:rPr>
      </w:pPr>
      <w:r>
        <w:rPr>
          <w:sz w:val="28"/>
          <w:szCs w:val="28"/>
        </w:rPr>
        <w:t xml:space="preserve">      </w:t>
      </w:r>
      <w:r w:rsidRPr="00EA0944">
        <w:rPr>
          <w:b/>
          <w:sz w:val="36"/>
          <w:szCs w:val="28"/>
        </w:rPr>
        <w:t xml:space="preserve">  </w:t>
      </w:r>
      <w:r>
        <w:rPr>
          <w:b/>
          <w:sz w:val="36"/>
          <w:szCs w:val="28"/>
        </w:rPr>
        <w:t xml:space="preserve">      </w:t>
      </w:r>
      <w:proofErr w:type="gramStart"/>
      <w:r w:rsidR="00254E88">
        <w:rPr>
          <w:b/>
          <w:sz w:val="36"/>
          <w:szCs w:val="28"/>
        </w:rPr>
        <w:t>1.2.5</w:t>
      </w:r>
      <w:r>
        <w:rPr>
          <w:b/>
          <w:sz w:val="36"/>
          <w:szCs w:val="28"/>
        </w:rPr>
        <w:t xml:space="preserve"> </w:t>
      </w:r>
      <w:r w:rsidRPr="00EA0944">
        <w:rPr>
          <w:b/>
          <w:sz w:val="32"/>
          <w:szCs w:val="28"/>
        </w:rPr>
        <w:t xml:space="preserve"> REFERENCES</w:t>
      </w:r>
      <w:proofErr w:type="gramEnd"/>
    </w:p>
    <w:p w:rsidR="00EA0944" w:rsidRPr="00EA0944" w:rsidRDefault="00EA0944" w:rsidP="00EA0944">
      <w:pPr>
        <w:spacing w:before="200" w:line="276" w:lineRule="auto"/>
        <w:ind w:left="940" w:right="551" w:hanging="720"/>
        <w:rPr>
          <w:sz w:val="28"/>
          <w:szCs w:val="28"/>
        </w:rPr>
      </w:pPr>
      <w:r>
        <w:rPr>
          <w:sz w:val="28"/>
          <w:szCs w:val="28"/>
        </w:rPr>
        <w:t>.</w:t>
      </w:r>
      <w:r w:rsidRPr="00EA0944">
        <w:rPr>
          <w:sz w:val="28"/>
          <w:szCs w:val="28"/>
        </w:rPr>
        <w:t xml:space="preserve">Aditya Srinivas </w:t>
      </w:r>
      <w:proofErr w:type="spellStart"/>
      <w:r w:rsidRPr="00EA0944">
        <w:rPr>
          <w:sz w:val="28"/>
          <w:szCs w:val="28"/>
        </w:rPr>
        <w:t>Timmaraju</w:t>
      </w:r>
      <w:proofErr w:type="spellEnd"/>
      <w:r w:rsidRPr="00EA0944">
        <w:rPr>
          <w:sz w:val="28"/>
          <w:szCs w:val="28"/>
        </w:rPr>
        <w:t xml:space="preserve">, A. P. (2013). </w:t>
      </w:r>
      <w:r w:rsidRPr="00EA0944">
        <w:rPr>
          <w:i/>
          <w:sz w:val="28"/>
          <w:szCs w:val="28"/>
        </w:rPr>
        <w:t>Game ON! Predicting English Premier League Match Outcomes.</w:t>
      </w:r>
    </w:p>
    <w:p w:rsidR="00EA0944" w:rsidRPr="00EA0944" w:rsidRDefault="00EA0944" w:rsidP="00EA0944">
      <w:pPr>
        <w:spacing w:before="200" w:line="276" w:lineRule="auto"/>
        <w:ind w:left="940" w:right="890" w:hanging="720"/>
        <w:rPr>
          <w:sz w:val="28"/>
          <w:szCs w:val="28"/>
        </w:rPr>
      </w:pPr>
      <w:r w:rsidRPr="00EA0944">
        <w:rPr>
          <w:sz w:val="28"/>
          <w:szCs w:val="28"/>
        </w:rPr>
        <w:t xml:space="preserve">Blundell, J. D. (2014). </w:t>
      </w:r>
      <w:r w:rsidRPr="00EA0944">
        <w:rPr>
          <w:i/>
          <w:sz w:val="28"/>
          <w:szCs w:val="28"/>
        </w:rPr>
        <w:t xml:space="preserve">Numerical Algorithms for Predicting Sports Results. </w:t>
      </w:r>
      <w:r w:rsidRPr="00EA0944">
        <w:rPr>
          <w:sz w:val="28"/>
          <w:szCs w:val="28"/>
        </w:rPr>
        <w:t>School of Computing, Faculty of Engineering.</w:t>
      </w:r>
    </w:p>
    <w:p w:rsidR="00EA0944" w:rsidRPr="00EA0944" w:rsidRDefault="00EA0944" w:rsidP="00EA0944">
      <w:pPr>
        <w:spacing w:before="200" w:line="276" w:lineRule="auto"/>
        <w:ind w:left="940" w:right="478" w:hanging="720"/>
        <w:rPr>
          <w:sz w:val="28"/>
          <w:szCs w:val="28"/>
        </w:rPr>
      </w:pPr>
      <w:proofErr w:type="spellStart"/>
      <w:r w:rsidRPr="00EA0944">
        <w:rPr>
          <w:sz w:val="28"/>
          <w:szCs w:val="28"/>
        </w:rPr>
        <w:lastRenderedPageBreak/>
        <w:t>Brijesh</w:t>
      </w:r>
      <w:proofErr w:type="spellEnd"/>
      <w:r w:rsidRPr="00EA0944">
        <w:rPr>
          <w:sz w:val="28"/>
          <w:szCs w:val="28"/>
        </w:rPr>
        <w:t xml:space="preserve"> Kumar Bhardwaj, S. P. (April, </w:t>
      </w:r>
      <w:proofErr w:type="gramStart"/>
      <w:r w:rsidRPr="00EA0944">
        <w:rPr>
          <w:sz w:val="28"/>
          <w:szCs w:val="28"/>
        </w:rPr>
        <w:t>2011 )</w:t>
      </w:r>
      <w:proofErr w:type="gramEnd"/>
      <w:r w:rsidRPr="00EA0944">
        <w:rPr>
          <w:sz w:val="28"/>
          <w:szCs w:val="28"/>
        </w:rPr>
        <w:t xml:space="preserve">. Data Mining: A prediction for performance improvement using </w:t>
      </w:r>
      <w:proofErr w:type="gramStart"/>
      <w:r w:rsidRPr="00EA0944">
        <w:rPr>
          <w:sz w:val="28"/>
          <w:szCs w:val="28"/>
        </w:rPr>
        <w:t>classification .</w:t>
      </w:r>
      <w:proofErr w:type="gramEnd"/>
      <w:r w:rsidRPr="00EA0944">
        <w:rPr>
          <w:sz w:val="28"/>
          <w:szCs w:val="28"/>
        </w:rPr>
        <w:t xml:space="preserve"> </w:t>
      </w:r>
      <w:r w:rsidRPr="00EA0944">
        <w:rPr>
          <w:i/>
          <w:sz w:val="28"/>
          <w:szCs w:val="28"/>
        </w:rPr>
        <w:t>(IJCSIS) International Journal of Computer Science and Information Security</w:t>
      </w:r>
      <w:proofErr w:type="gramStart"/>
      <w:r w:rsidRPr="00EA0944">
        <w:rPr>
          <w:i/>
          <w:sz w:val="28"/>
          <w:szCs w:val="28"/>
        </w:rPr>
        <w:t xml:space="preserve">, </w:t>
      </w:r>
      <w:r w:rsidRPr="00EA0944">
        <w:rPr>
          <w:sz w:val="28"/>
          <w:szCs w:val="28"/>
        </w:rPr>
        <w:t>.</w:t>
      </w:r>
      <w:proofErr w:type="gramEnd"/>
    </w:p>
    <w:p w:rsidR="00EA0944" w:rsidRPr="00EA0944" w:rsidRDefault="00EA0944" w:rsidP="00EA0944">
      <w:pPr>
        <w:spacing w:before="200" w:line="276" w:lineRule="auto"/>
        <w:ind w:left="940" w:right="677" w:hanging="720"/>
        <w:rPr>
          <w:sz w:val="28"/>
          <w:szCs w:val="28"/>
        </w:rPr>
      </w:pPr>
      <w:proofErr w:type="spellStart"/>
      <w:r w:rsidRPr="00EA0944">
        <w:rPr>
          <w:sz w:val="28"/>
          <w:szCs w:val="28"/>
        </w:rPr>
        <w:t>Buursma</w:t>
      </w:r>
      <w:proofErr w:type="spellEnd"/>
      <w:r w:rsidRPr="00EA0944">
        <w:rPr>
          <w:sz w:val="28"/>
          <w:szCs w:val="28"/>
        </w:rPr>
        <w:t xml:space="preserve">, D. (2013). </w:t>
      </w:r>
      <w:r w:rsidRPr="00EA0944">
        <w:rPr>
          <w:i/>
          <w:sz w:val="28"/>
          <w:szCs w:val="28"/>
        </w:rPr>
        <w:t xml:space="preserve">Predicting sports events from past results towards effective betting on football matches. </w:t>
      </w:r>
      <w:r w:rsidRPr="00EA0944">
        <w:rPr>
          <w:sz w:val="28"/>
          <w:szCs w:val="28"/>
        </w:rPr>
        <w:t xml:space="preserve">Netherland: University of </w:t>
      </w:r>
      <w:proofErr w:type="spellStart"/>
      <w:r w:rsidRPr="00EA0944">
        <w:rPr>
          <w:sz w:val="28"/>
          <w:szCs w:val="28"/>
        </w:rPr>
        <w:t>Twente</w:t>
      </w:r>
      <w:proofErr w:type="spellEnd"/>
      <w:r w:rsidRPr="00EA0944">
        <w:rPr>
          <w:sz w:val="28"/>
          <w:szCs w:val="28"/>
        </w:rPr>
        <w:t>.</w:t>
      </w:r>
    </w:p>
    <w:p w:rsidR="00EA0944" w:rsidRPr="00EA0944" w:rsidRDefault="00EA0944" w:rsidP="00EA0944">
      <w:pPr>
        <w:spacing w:before="199" w:line="276" w:lineRule="auto"/>
        <w:ind w:left="940" w:right="1156" w:hanging="720"/>
        <w:rPr>
          <w:sz w:val="28"/>
          <w:szCs w:val="28"/>
        </w:rPr>
      </w:pPr>
      <w:proofErr w:type="spellStart"/>
      <w:r w:rsidRPr="00EA0944">
        <w:rPr>
          <w:sz w:val="28"/>
          <w:szCs w:val="28"/>
        </w:rPr>
        <w:t>Byungho</w:t>
      </w:r>
      <w:proofErr w:type="spellEnd"/>
      <w:r w:rsidRPr="00EA0944">
        <w:rPr>
          <w:sz w:val="28"/>
          <w:szCs w:val="28"/>
        </w:rPr>
        <w:t xml:space="preserve"> Min, C. C. </w:t>
      </w:r>
      <w:r w:rsidRPr="00EA0944">
        <w:rPr>
          <w:i/>
          <w:sz w:val="28"/>
          <w:szCs w:val="28"/>
        </w:rPr>
        <w:t xml:space="preserve">A Compound Approach for Football Result Prediction. </w:t>
      </w:r>
      <w:r w:rsidRPr="00EA0944">
        <w:rPr>
          <w:sz w:val="28"/>
          <w:szCs w:val="28"/>
        </w:rPr>
        <w:t>Seoul, Korea: School of Computer Science and Engineering.</w:t>
      </w:r>
    </w:p>
    <w:p w:rsidR="00EA0944" w:rsidRPr="00EA0944" w:rsidRDefault="00EA0944" w:rsidP="00EA0944">
      <w:pPr>
        <w:spacing w:before="201" w:line="276" w:lineRule="auto"/>
        <w:ind w:left="939" w:right="619" w:hanging="720"/>
        <w:rPr>
          <w:sz w:val="28"/>
          <w:szCs w:val="28"/>
        </w:rPr>
      </w:pPr>
      <w:proofErr w:type="spellStart"/>
      <w:r w:rsidRPr="00EA0944">
        <w:rPr>
          <w:sz w:val="28"/>
          <w:szCs w:val="28"/>
        </w:rPr>
        <w:t>Farzin</w:t>
      </w:r>
      <w:proofErr w:type="spellEnd"/>
      <w:r w:rsidRPr="00EA0944">
        <w:rPr>
          <w:sz w:val="28"/>
          <w:szCs w:val="28"/>
        </w:rPr>
        <w:t xml:space="preserve"> </w:t>
      </w:r>
      <w:proofErr w:type="spellStart"/>
      <w:r w:rsidRPr="00EA0944">
        <w:rPr>
          <w:sz w:val="28"/>
          <w:szCs w:val="28"/>
        </w:rPr>
        <w:t>Owramipur</w:t>
      </w:r>
      <w:proofErr w:type="spellEnd"/>
      <w:r w:rsidRPr="00EA0944">
        <w:rPr>
          <w:sz w:val="28"/>
          <w:szCs w:val="28"/>
        </w:rPr>
        <w:t>, P. E. (</w:t>
      </w:r>
      <w:proofErr w:type="gramStart"/>
      <w:r w:rsidRPr="00EA0944">
        <w:rPr>
          <w:sz w:val="28"/>
          <w:szCs w:val="28"/>
        </w:rPr>
        <w:t>October,</w:t>
      </w:r>
      <w:proofErr w:type="gramEnd"/>
      <w:r w:rsidRPr="00EA0944">
        <w:rPr>
          <w:sz w:val="28"/>
          <w:szCs w:val="28"/>
        </w:rPr>
        <w:t xml:space="preserve"> 2013). Football Result Prediction with Bayesian Network in Spanish League-Barcelona Team. </w:t>
      </w:r>
      <w:r w:rsidRPr="00EA0944">
        <w:rPr>
          <w:i/>
          <w:sz w:val="28"/>
          <w:szCs w:val="28"/>
        </w:rPr>
        <w:t xml:space="preserve">International Journal of Computer Theory and Engineering, Vol. 5, No. </w:t>
      </w:r>
      <w:proofErr w:type="gramStart"/>
      <w:r w:rsidRPr="00EA0944">
        <w:rPr>
          <w:i/>
          <w:sz w:val="28"/>
          <w:szCs w:val="28"/>
        </w:rPr>
        <w:t xml:space="preserve">5 </w:t>
      </w:r>
      <w:r w:rsidRPr="00EA0944">
        <w:rPr>
          <w:sz w:val="28"/>
          <w:szCs w:val="28"/>
        </w:rPr>
        <w:t>.</w:t>
      </w:r>
      <w:proofErr w:type="gramEnd"/>
    </w:p>
    <w:p w:rsidR="00EA0944" w:rsidRPr="00EA0944" w:rsidRDefault="00EA0944" w:rsidP="00EA0944">
      <w:pPr>
        <w:pStyle w:val="BodyText"/>
        <w:spacing w:before="200" w:line="276" w:lineRule="auto"/>
        <w:ind w:left="939" w:right="939" w:hanging="720"/>
        <w:rPr>
          <w:sz w:val="28"/>
          <w:szCs w:val="28"/>
        </w:rPr>
      </w:pPr>
      <w:r w:rsidRPr="00EA0944">
        <w:rPr>
          <w:sz w:val="28"/>
          <w:szCs w:val="28"/>
        </w:rPr>
        <w:t xml:space="preserve">Francisco </w:t>
      </w:r>
      <w:proofErr w:type="spellStart"/>
      <w:r w:rsidRPr="00EA0944">
        <w:rPr>
          <w:sz w:val="28"/>
          <w:szCs w:val="28"/>
        </w:rPr>
        <w:t>Louzada</w:t>
      </w:r>
      <w:proofErr w:type="spellEnd"/>
      <w:r w:rsidRPr="00EA0944">
        <w:rPr>
          <w:sz w:val="28"/>
          <w:szCs w:val="28"/>
        </w:rPr>
        <w:t xml:space="preserve">, A. K. (2014). Predicting Match Outcomes in the English Premier </w:t>
      </w:r>
      <w:proofErr w:type="spellStart"/>
      <w:r w:rsidRPr="00EA0944">
        <w:rPr>
          <w:sz w:val="28"/>
          <w:szCs w:val="28"/>
        </w:rPr>
        <w:t>League</w:t>
      </w:r>
      <w:proofErr w:type="gramStart"/>
      <w:r w:rsidRPr="00EA0944">
        <w:rPr>
          <w:sz w:val="28"/>
          <w:szCs w:val="28"/>
        </w:rPr>
        <w:t>:Which</w:t>
      </w:r>
      <w:proofErr w:type="spellEnd"/>
      <w:proofErr w:type="gramEnd"/>
      <w:r w:rsidRPr="00EA0944">
        <w:rPr>
          <w:sz w:val="28"/>
          <w:szCs w:val="28"/>
        </w:rPr>
        <w:t xml:space="preserve"> Will Be the Final Rank? </w:t>
      </w:r>
      <w:r w:rsidRPr="00EA0944">
        <w:rPr>
          <w:i/>
          <w:sz w:val="28"/>
          <w:szCs w:val="28"/>
        </w:rPr>
        <w:t xml:space="preserve">Journal of Data </w:t>
      </w:r>
      <w:proofErr w:type="gramStart"/>
      <w:r w:rsidRPr="00EA0944">
        <w:rPr>
          <w:i/>
          <w:sz w:val="28"/>
          <w:szCs w:val="28"/>
        </w:rPr>
        <w:t xml:space="preserve">Science </w:t>
      </w:r>
      <w:r w:rsidRPr="00EA0944">
        <w:rPr>
          <w:sz w:val="28"/>
          <w:szCs w:val="28"/>
        </w:rPr>
        <w:t>,</w:t>
      </w:r>
      <w:proofErr w:type="gramEnd"/>
      <w:r w:rsidRPr="00EA0944">
        <w:rPr>
          <w:sz w:val="28"/>
          <w:szCs w:val="28"/>
        </w:rPr>
        <w:t xml:space="preserve"> 235 - 254.</w:t>
      </w:r>
    </w:p>
    <w:p w:rsidR="00EA0944" w:rsidRPr="00EA0944" w:rsidRDefault="00EA0944" w:rsidP="00EA0944">
      <w:pPr>
        <w:spacing w:before="200" w:line="276" w:lineRule="auto"/>
        <w:ind w:left="939" w:right="679" w:hanging="720"/>
        <w:rPr>
          <w:sz w:val="28"/>
          <w:szCs w:val="28"/>
        </w:rPr>
      </w:pPr>
      <w:proofErr w:type="spellStart"/>
      <w:r w:rsidRPr="00EA0944">
        <w:rPr>
          <w:sz w:val="28"/>
          <w:szCs w:val="28"/>
        </w:rPr>
        <w:t>Gianluca</w:t>
      </w:r>
      <w:proofErr w:type="spellEnd"/>
      <w:r w:rsidRPr="00EA0944">
        <w:rPr>
          <w:sz w:val="28"/>
          <w:szCs w:val="28"/>
        </w:rPr>
        <w:t xml:space="preserve"> </w:t>
      </w:r>
      <w:proofErr w:type="spellStart"/>
      <w:r w:rsidRPr="00EA0944">
        <w:rPr>
          <w:sz w:val="28"/>
          <w:szCs w:val="28"/>
        </w:rPr>
        <w:t>Baio</w:t>
      </w:r>
      <w:proofErr w:type="spellEnd"/>
      <w:r w:rsidRPr="00EA0944">
        <w:rPr>
          <w:sz w:val="28"/>
          <w:szCs w:val="28"/>
        </w:rPr>
        <w:t xml:space="preserve">, M. A. (2013). </w:t>
      </w:r>
      <w:r w:rsidRPr="00EA0944">
        <w:rPr>
          <w:i/>
          <w:sz w:val="28"/>
          <w:szCs w:val="28"/>
        </w:rPr>
        <w:t xml:space="preserve">Bayesian hierarchical model for the prediction of football results. </w:t>
      </w:r>
      <w:r w:rsidRPr="00EA0944">
        <w:rPr>
          <w:sz w:val="28"/>
          <w:szCs w:val="28"/>
        </w:rPr>
        <w:t>London: University College London.</w:t>
      </w:r>
    </w:p>
    <w:p w:rsidR="00EA0944" w:rsidRPr="00EA0944" w:rsidRDefault="00EA0944" w:rsidP="00EA0944">
      <w:pPr>
        <w:spacing w:before="199" w:line="276" w:lineRule="auto"/>
        <w:ind w:left="939" w:right="526" w:hanging="720"/>
        <w:rPr>
          <w:sz w:val="28"/>
          <w:szCs w:val="28"/>
        </w:rPr>
      </w:pPr>
      <w:proofErr w:type="spellStart"/>
      <w:r w:rsidRPr="00EA0944">
        <w:rPr>
          <w:sz w:val="28"/>
          <w:szCs w:val="28"/>
        </w:rPr>
        <w:t>Håvard</w:t>
      </w:r>
      <w:proofErr w:type="spellEnd"/>
      <w:r w:rsidRPr="00EA0944">
        <w:rPr>
          <w:sz w:val="28"/>
          <w:szCs w:val="28"/>
        </w:rPr>
        <w:t xml:space="preserve"> Rue, Ø. S. (1997). </w:t>
      </w:r>
      <w:r w:rsidRPr="00EA0944">
        <w:rPr>
          <w:i/>
          <w:sz w:val="28"/>
          <w:szCs w:val="28"/>
        </w:rPr>
        <w:t xml:space="preserve">Prediction and Retrospective </w:t>
      </w:r>
      <w:proofErr w:type="spellStart"/>
      <w:r w:rsidRPr="00EA0944">
        <w:rPr>
          <w:i/>
          <w:sz w:val="28"/>
          <w:szCs w:val="28"/>
        </w:rPr>
        <w:t>analaysis</w:t>
      </w:r>
      <w:proofErr w:type="spellEnd"/>
      <w:r w:rsidRPr="00EA0944">
        <w:rPr>
          <w:i/>
          <w:sz w:val="28"/>
          <w:szCs w:val="28"/>
        </w:rPr>
        <w:t xml:space="preserve"> of Soccer Matches in a league. </w:t>
      </w:r>
      <w:r w:rsidRPr="00EA0944">
        <w:rPr>
          <w:sz w:val="28"/>
          <w:szCs w:val="28"/>
        </w:rPr>
        <w:t xml:space="preserve">Trondheim, Norway: </w:t>
      </w:r>
      <w:proofErr w:type="spellStart"/>
      <w:r w:rsidRPr="00EA0944">
        <w:rPr>
          <w:sz w:val="28"/>
          <w:szCs w:val="28"/>
        </w:rPr>
        <w:t>Norges</w:t>
      </w:r>
      <w:proofErr w:type="spellEnd"/>
      <w:r w:rsidRPr="00EA0944">
        <w:rPr>
          <w:sz w:val="28"/>
          <w:szCs w:val="28"/>
        </w:rPr>
        <w:t xml:space="preserve"> </w:t>
      </w:r>
      <w:proofErr w:type="spellStart"/>
      <w:r w:rsidRPr="00EA0944">
        <w:rPr>
          <w:sz w:val="28"/>
          <w:szCs w:val="28"/>
        </w:rPr>
        <w:t>Teknisk-Naturvitenskapelige</w:t>
      </w:r>
      <w:proofErr w:type="spellEnd"/>
      <w:r w:rsidRPr="00EA0944">
        <w:rPr>
          <w:sz w:val="28"/>
          <w:szCs w:val="28"/>
        </w:rPr>
        <w:t xml:space="preserve"> </w:t>
      </w:r>
      <w:proofErr w:type="spellStart"/>
      <w:r w:rsidRPr="00EA0944">
        <w:rPr>
          <w:sz w:val="28"/>
          <w:szCs w:val="28"/>
        </w:rPr>
        <w:t>Universitet</w:t>
      </w:r>
      <w:proofErr w:type="spellEnd"/>
      <w:r w:rsidRPr="00EA0944">
        <w:rPr>
          <w:sz w:val="28"/>
          <w:szCs w:val="28"/>
        </w:rPr>
        <w:t>.</w:t>
      </w:r>
    </w:p>
    <w:p w:rsidR="00EA0944" w:rsidRPr="00EA0944" w:rsidRDefault="00EA0944" w:rsidP="00EA0944">
      <w:pPr>
        <w:spacing w:before="201" w:line="276" w:lineRule="auto"/>
        <w:ind w:left="939" w:right="1059" w:hanging="720"/>
        <w:rPr>
          <w:sz w:val="28"/>
          <w:szCs w:val="28"/>
        </w:rPr>
      </w:pPr>
      <w:proofErr w:type="spellStart"/>
      <w:r w:rsidRPr="00EA0944">
        <w:rPr>
          <w:sz w:val="28"/>
          <w:szCs w:val="28"/>
        </w:rPr>
        <w:t>Igiri</w:t>
      </w:r>
      <w:proofErr w:type="spellEnd"/>
      <w:r w:rsidRPr="00EA0944">
        <w:rPr>
          <w:sz w:val="28"/>
          <w:szCs w:val="28"/>
        </w:rPr>
        <w:t>, C. P. (</w:t>
      </w:r>
      <w:proofErr w:type="gramStart"/>
      <w:r w:rsidRPr="00EA0944">
        <w:rPr>
          <w:sz w:val="28"/>
          <w:szCs w:val="28"/>
        </w:rPr>
        <w:t>December,</w:t>
      </w:r>
      <w:proofErr w:type="gramEnd"/>
      <w:r w:rsidRPr="00EA0944">
        <w:rPr>
          <w:sz w:val="28"/>
          <w:szCs w:val="28"/>
        </w:rPr>
        <w:t xml:space="preserve"> 2014). An Improved Prediction System for Football a Match </w:t>
      </w:r>
      <w:proofErr w:type="gramStart"/>
      <w:r w:rsidRPr="00EA0944">
        <w:rPr>
          <w:sz w:val="28"/>
          <w:szCs w:val="28"/>
        </w:rPr>
        <w:t>Result .</w:t>
      </w:r>
      <w:proofErr w:type="gramEnd"/>
      <w:r w:rsidRPr="00EA0944">
        <w:rPr>
          <w:sz w:val="28"/>
          <w:szCs w:val="28"/>
        </w:rPr>
        <w:t xml:space="preserve"> </w:t>
      </w:r>
      <w:r w:rsidRPr="00EA0944">
        <w:rPr>
          <w:i/>
          <w:sz w:val="28"/>
          <w:szCs w:val="28"/>
        </w:rPr>
        <w:t>IOSR Journal of Engineering (IOSRJEN</w:t>
      </w:r>
      <w:proofErr w:type="gramStart"/>
      <w:r w:rsidRPr="00EA0944">
        <w:rPr>
          <w:i/>
          <w:sz w:val="28"/>
          <w:szCs w:val="28"/>
        </w:rPr>
        <w:t xml:space="preserve">) </w:t>
      </w:r>
      <w:r w:rsidRPr="00EA0944">
        <w:rPr>
          <w:sz w:val="28"/>
          <w:szCs w:val="28"/>
        </w:rPr>
        <w:t>,</w:t>
      </w:r>
      <w:proofErr w:type="gramEnd"/>
      <w:r w:rsidRPr="00EA0944">
        <w:rPr>
          <w:sz w:val="28"/>
          <w:szCs w:val="28"/>
        </w:rPr>
        <w:t xml:space="preserve"> 12 - 20.</w:t>
      </w:r>
    </w:p>
    <w:p w:rsidR="00EA0944" w:rsidRPr="00EA0944" w:rsidRDefault="00EA0944" w:rsidP="00EA0944">
      <w:pPr>
        <w:spacing w:before="200" w:line="276" w:lineRule="auto"/>
        <w:ind w:left="939" w:right="545" w:hanging="720"/>
        <w:rPr>
          <w:sz w:val="28"/>
          <w:szCs w:val="28"/>
        </w:rPr>
      </w:pPr>
      <w:proofErr w:type="spellStart"/>
      <w:r w:rsidRPr="00EA0944">
        <w:rPr>
          <w:sz w:val="28"/>
          <w:szCs w:val="28"/>
        </w:rPr>
        <w:t>Johanne</w:t>
      </w:r>
      <w:proofErr w:type="spellEnd"/>
      <w:r w:rsidRPr="00EA0944">
        <w:rPr>
          <w:sz w:val="28"/>
          <w:szCs w:val="28"/>
        </w:rPr>
        <w:t xml:space="preserve"> </w:t>
      </w:r>
      <w:proofErr w:type="spellStart"/>
      <w:r w:rsidRPr="00EA0944">
        <w:rPr>
          <w:sz w:val="28"/>
          <w:szCs w:val="28"/>
        </w:rPr>
        <w:t>Birgitte</w:t>
      </w:r>
      <w:proofErr w:type="spellEnd"/>
      <w:r w:rsidRPr="00EA0944">
        <w:rPr>
          <w:sz w:val="28"/>
          <w:szCs w:val="28"/>
        </w:rPr>
        <w:t xml:space="preserve"> Linde, M. L. (</w:t>
      </w:r>
      <w:proofErr w:type="gramStart"/>
      <w:r w:rsidRPr="00EA0944">
        <w:rPr>
          <w:sz w:val="28"/>
          <w:szCs w:val="28"/>
        </w:rPr>
        <w:t>June,</w:t>
      </w:r>
      <w:proofErr w:type="gramEnd"/>
      <w:r w:rsidRPr="00EA0944">
        <w:rPr>
          <w:sz w:val="28"/>
          <w:szCs w:val="28"/>
        </w:rPr>
        <w:t xml:space="preserve"> 2014). </w:t>
      </w:r>
      <w:r w:rsidRPr="00EA0944">
        <w:rPr>
          <w:i/>
          <w:sz w:val="28"/>
          <w:szCs w:val="28"/>
        </w:rPr>
        <w:t xml:space="preserve">Predicting Outcomes of </w:t>
      </w:r>
      <w:proofErr w:type="gramStart"/>
      <w:r w:rsidRPr="00EA0944">
        <w:rPr>
          <w:i/>
          <w:sz w:val="28"/>
          <w:szCs w:val="28"/>
        </w:rPr>
        <w:t>Association Football</w:t>
      </w:r>
      <w:proofErr w:type="gramEnd"/>
      <w:r w:rsidRPr="00EA0944">
        <w:rPr>
          <w:i/>
          <w:sz w:val="28"/>
          <w:szCs w:val="28"/>
        </w:rPr>
        <w:t xml:space="preserve"> Matches Based on Individual Players' Performance. </w:t>
      </w:r>
      <w:r w:rsidRPr="00EA0944">
        <w:rPr>
          <w:sz w:val="28"/>
          <w:szCs w:val="28"/>
        </w:rPr>
        <w:t>Norwegian University of Science and Technology.</w:t>
      </w:r>
    </w:p>
    <w:p w:rsidR="00EA0944" w:rsidRPr="00EA0944" w:rsidRDefault="00EA0944" w:rsidP="00EA0944">
      <w:pPr>
        <w:spacing w:line="276" w:lineRule="auto"/>
        <w:rPr>
          <w:sz w:val="28"/>
          <w:szCs w:val="28"/>
        </w:rPr>
        <w:sectPr w:rsidR="00EA0944" w:rsidRPr="00EA0944">
          <w:pgSz w:w="11910" w:h="16840"/>
          <w:pgMar w:top="980" w:right="960" w:bottom="1260" w:left="1580" w:header="728" w:footer="1064" w:gutter="0"/>
          <w:cols w:space="720"/>
        </w:sectPr>
      </w:pPr>
    </w:p>
    <w:p w:rsidR="00EA0944" w:rsidRPr="00EA0944" w:rsidRDefault="00EA0944" w:rsidP="00EA0944">
      <w:pPr>
        <w:pStyle w:val="BodyText"/>
        <w:rPr>
          <w:sz w:val="28"/>
          <w:szCs w:val="28"/>
        </w:rPr>
      </w:pPr>
    </w:p>
    <w:p w:rsidR="00EA0944" w:rsidRPr="00EA0944" w:rsidRDefault="00EA0944" w:rsidP="00EA0944">
      <w:pPr>
        <w:spacing w:before="214" w:line="276" w:lineRule="auto"/>
        <w:ind w:left="940" w:right="535" w:hanging="720"/>
        <w:jc w:val="both"/>
        <w:rPr>
          <w:sz w:val="28"/>
          <w:szCs w:val="28"/>
        </w:rPr>
      </w:pPr>
      <w:r w:rsidRPr="00EA0944">
        <w:rPr>
          <w:sz w:val="28"/>
          <w:szCs w:val="28"/>
        </w:rPr>
        <w:t xml:space="preserve">LANGSETH, H. (2014). </w:t>
      </w:r>
      <w:r w:rsidRPr="00EA0944">
        <w:rPr>
          <w:i/>
          <w:sz w:val="28"/>
          <w:szCs w:val="28"/>
        </w:rPr>
        <w:t xml:space="preserve">Beating the bookie: A look at statistical models for prediction of football matches. </w:t>
      </w:r>
      <w:r w:rsidRPr="00EA0944">
        <w:rPr>
          <w:sz w:val="28"/>
          <w:szCs w:val="28"/>
        </w:rPr>
        <w:t>Trondheim, Norway: Department of Computer and Information Science, Norwegian University of Science and Technology.</w:t>
      </w:r>
    </w:p>
    <w:p w:rsidR="00EA0944" w:rsidRPr="00EA0944" w:rsidRDefault="00EA0944" w:rsidP="00EA0944">
      <w:pPr>
        <w:spacing w:before="200"/>
        <w:ind w:left="220"/>
        <w:rPr>
          <w:i/>
          <w:sz w:val="28"/>
          <w:szCs w:val="28"/>
        </w:rPr>
      </w:pPr>
      <w:proofErr w:type="spellStart"/>
      <w:r w:rsidRPr="00EA0944">
        <w:rPr>
          <w:sz w:val="28"/>
          <w:szCs w:val="28"/>
        </w:rPr>
        <w:t>Mak</w:t>
      </w:r>
      <w:proofErr w:type="spellEnd"/>
      <w:r w:rsidRPr="00EA0944">
        <w:rPr>
          <w:sz w:val="28"/>
          <w:szCs w:val="28"/>
        </w:rPr>
        <w:t xml:space="preserve">, Y. W. (2013). </w:t>
      </w:r>
      <w:r w:rsidRPr="00EA0944">
        <w:rPr>
          <w:i/>
          <w:sz w:val="28"/>
          <w:szCs w:val="28"/>
        </w:rPr>
        <w:t xml:space="preserve">Prediction on Soccer Matches using </w:t>
      </w:r>
      <w:proofErr w:type="spellStart"/>
      <w:r w:rsidRPr="00EA0944">
        <w:rPr>
          <w:i/>
          <w:sz w:val="28"/>
          <w:szCs w:val="28"/>
        </w:rPr>
        <w:t>MultiLayer</w:t>
      </w:r>
      <w:proofErr w:type="spellEnd"/>
      <w:r w:rsidRPr="00EA0944">
        <w:rPr>
          <w:i/>
          <w:sz w:val="28"/>
          <w:szCs w:val="28"/>
        </w:rPr>
        <w:t xml:space="preserve"> Perceptron.</w:t>
      </w:r>
    </w:p>
    <w:p w:rsidR="00EA0944" w:rsidRPr="00EA0944" w:rsidRDefault="00EA0944" w:rsidP="00EA0944">
      <w:pPr>
        <w:pStyle w:val="BodyText"/>
        <w:spacing w:before="11"/>
        <w:rPr>
          <w:i/>
          <w:sz w:val="28"/>
          <w:szCs w:val="28"/>
        </w:rPr>
      </w:pPr>
    </w:p>
    <w:p w:rsidR="00EA0944" w:rsidRPr="00EA0944" w:rsidRDefault="00EA0944" w:rsidP="00EA0944">
      <w:pPr>
        <w:spacing w:line="278" w:lineRule="auto"/>
        <w:ind w:left="940" w:right="718" w:hanging="720"/>
        <w:rPr>
          <w:i/>
          <w:sz w:val="28"/>
          <w:szCs w:val="28"/>
        </w:rPr>
      </w:pPr>
      <w:r w:rsidRPr="00EA0944">
        <w:rPr>
          <w:sz w:val="28"/>
          <w:szCs w:val="28"/>
        </w:rPr>
        <w:t xml:space="preserve">Snyder, J. A. (2013). </w:t>
      </w:r>
      <w:r w:rsidRPr="00EA0944">
        <w:rPr>
          <w:i/>
          <w:sz w:val="28"/>
          <w:szCs w:val="28"/>
        </w:rPr>
        <w:t xml:space="preserve">What Actually Wins Soccer </w:t>
      </w:r>
      <w:proofErr w:type="gramStart"/>
      <w:r w:rsidRPr="00EA0944">
        <w:rPr>
          <w:i/>
          <w:sz w:val="28"/>
          <w:szCs w:val="28"/>
        </w:rPr>
        <w:t>Matches:</w:t>
      </w:r>
      <w:proofErr w:type="gramEnd"/>
      <w:r w:rsidRPr="00EA0944">
        <w:rPr>
          <w:i/>
          <w:sz w:val="28"/>
          <w:szCs w:val="28"/>
        </w:rPr>
        <w:t xml:space="preserve"> Prediction of the 2011-2012 Premier League for Fun and Profit.</w:t>
      </w:r>
    </w:p>
    <w:p w:rsidR="00EA0944" w:rsidRPr="00EA0944" w:rsidRDefault="00EA0944" w:rsidP="00EA0944">
      <w:pPr>
        <w:pStyle w:val="BodyText"/>
        <w:spacing w:before="195"/>
        <w:ind w:left="220"/>
        <w:rPr>
          <w:sz w:val="28"/>
          <w:szCs w:val="28"/>
        </w:rPr>
      </w:pPr>
      <w:r w:rsidRPr="00EA0944">
        <w:rPr>
          <w:sz w:val="28"/>
          <w:szCs w:val="28"/>
        </w:rPr>
        <w:t xml:space="preserve">Stylianos </w:t>
      </w:r>
      <w:proofErr w:type="spellStart"/>
      <w:r w:rsidRPr="00EA0944">
        <w:rPr>
          <w:sz w:val="28"/>
          <w:szCs w:val="28"/>
        </w:rPr>
        <w:t>Kampakis</w:t>
      </w:r>
      <w:proofErr w:type="spellEnd"/>
      <w:r w:rsidRPr="00EA0944">
        <w:rPr>
          <w:sz w:val="28"/>
          <w:szCs w:val="28"/>
        </w:rPr>
        <w:t>, A. A. (</w:t>
      </w:r>
      <w:proofErr w:type="spellStart"/>
      <w:r w:rsidRPr="00EA0944">
        <w:rPr>
          <w:sz w:val="28"/>
          <w:szCs w:val="28"/>
        </w:rPr>
        <w:t>n.d.</w:t>
      </w:r>
      <w:proofErr w:type="spellEnd"/>
      <w:r w:rsidRPr="00EA0944">
        <w:rPr>
          <w:sz w:val="28"/>
          <w:szCs w:val="28"/>
        </w:rPr>
        <w:t>). Using Twitter to predict football outcomes.</w:t>
      </w:r>
    </w:p>
    <w:p w:rsidR="00EA0944" w:rsidRPr="00EA0944" w:rsidRDefault="00EA0944" w:rsidP="00EA0944">
      <w:pPr>
        <w:pStyle w:val="BodyText"/>
        <w:spacing w:before="11"/>
        <w:rPr>
          <w:sz w:val="28"/>
          <w:szCs w:val="28"/>
        </w:rPr>
      </w:pPr>
    </w:p>
    <w:p w:rsidR="00B35E7E" w:rsidRPr="00EA0944" w:rsidRDefault="00EA0944" w:rsidP="00EA0944">
      <w:pPr>
        <w:pStyle w:val="ListParagraph"/>
        <w:numPr>
          <w:ilvl w:val="2"/>
          <w:numId w:val="12"/>
        </w:numPr>
        <w:tabs>
          <w:tab w:val="left" w:pos="824"/>
        </w:tabs>
        <w:spacing w:line="360" w:lineRule="auto"/>
        <w:ind w:right="619"/>
        <w:jc w:val="both"/>
        <w:rPr>
          <w:sz w:val="28"/>
          <w:szCs w:val="28"/>
        </w:rPr>
      </w:pPr>
      <w:proofErr w:type="spellStart"/>
      <w:r w:rsidRPr="00EA0944">
        <w:rPr>
          <w:sz w:val="28"/>
          <w:szCs w:val="28"/>
        </w:rPr>
        <w:t>Yezus</w:t>
      </w:r>
      <w:proofErr w:type="spellEnd"/>
      <w:r w:rsidRPr="00EA0944">
        <w:rPr>
          <w:sz w:val="28"/>
          <w:szCs w:val="28"/>
        </w:rPr>
        <w:t xml:space="preserve">, A. (2014). </w:t>
      </w:r>
      <w:r w:rsidRPr="00EA0944">
        <w:rPr>
          <w:i/>
          <w:sz w:val="28"/>
          <w:szCs w:val="28"/>
        </w:rPr>
        <w:t xml:space="preserve">Predicting outcome of soccer matches using machine learning. </w:t>
      </w:r>
      <w:r w:rsidRPr="00EA0944">
        <w:rPr>
          <w:sz w:val="28"/>
          <w:szCs w:val="28"/>
        </w:rPr>
        <w:t>Saint- Petersburg State University, Mathematics and Mechanics Faculty</w:t>
      </w:r>
    </w:p>
    <w:p w:rsidR="00A66F2D" w:rsidRPr="00EA0944" w:rsidRDefault="00A66F2D">
      <w:pPr>
        <w:spacing w:line="290" w:lineRule="auto"/>
        <w:ind w:left="100" w:right="187" w:firstLine="70"/>
        <w:rPr>
          <w:sz w:val="28"/>
          <w:szCs w:val="28"/>
        </w:rPr>
      </w:pPr>
    </w:p>
    <w:p w:rsidR="00EA0944" w:rsidRDefault="00EA0944">
      <w:pPr>
        <w:spacing w:line="290" w:lineRule="auto"/>
        <w:ind w:left="100" w:right="187" w:firstLine="70"/>
        <w:rPr>
          <w:sz w:val="28"/>
          <w:szCs w:val="28"/>
        </w:rPr>
        <w:sectPr w:rsidR="00EA0944">
          <w:pgSz w:w="12240" w:h="15840"/>
          <w:pgMar w:top="1480" w:right="1340" w:bottom="280" w:left="1340" w:header="0" w:footer="788" w:gutter="0"/>
          <w:cols w:space="720"/>
        </w:sectPr>
      </w:pPr>
    </w:p>
    <w:p w:rsidR="00C141AB" w:rsidRDefault="00C141AB">
      <w:pPr>
        <w:spacing w:line="200" w:lineRule="exact"/>
      </w:pPr>
    </w:p>
    <w:p w:rsidR="00C141AB" w:rsidRPr="00426C30" w:rsidRDefault="00426C30">
      <w:pPr>
        <w:spacing w:line="240" w:lineRule="exact"/>
        <w:rPr>
          <w:b/>
          <w:sz w:val="22"/>
          <w:szCs w:val="24"/>
        </w:rPr>
      </w:pPr>
      <w:r>
        <w:rPr>
          <w:sz w:val="24"/>
          <w:szCs w:val="24"/>
        </w:rPr>
        <w:t xml:space="preserve">                                                       </w:t>
      </w:r>
      <w:r w:rsidRPr="00426C30">
        <w:rPr>
          <w:b/>
          <w:sz w:val="28"/>
          <w:szCs w:val="24"/>
        </w:rPr>
        <w:t>CHAPTER 2</w:t>
      </w:r>
    </w:p>
    <w:p w:rsidR="00426C30" w:rsidRDefault="00426C30">
      <w:pPr>
        <w:spacing w:line="340" w:lineRule="exact"/>
        <w:ind w:left="100"/>
        <w:rPr>
          <w:rFonts w:ascii="Calibri" w:eastAsia="Calibri" w:hAnsi="Calibri" w:cs="Calibri"/>
          <w:b/>
          <w:color w:val="366090"/>
          <w:sz w:val="36"/>
          <w:szCs w:val="28"/>
        </w:rPr>
      </w:pPr>
    </w:p>
    <w:p w:rsidR="00C141AB" w:rsidRPr="00254E88" w:rsidRDefault="00254E88">
      <w:pPr>
        <w:spacing w:line="340" w:lineRule="exact"/>
        <w:ind w:left="100"/>
        <w:rPr>
          <w:rFonts w:ascii="Calibri" w:eastAsia="Calibri" w:hAnsi="Calibri" w:cs="Calibri"/>
          <w:b/>
          <w:color w:val="366090"/>
          <w:sz w:val="36"/>
          <w:szCs w:val="28"/>
        </w:rPr>
      </w:pPr>
      <w:r w:rsidRPr="00254E88">
        <w:rPr>
          <w:rFonts w:ascii="Calibri" w:eastAsia="Calibri" w:hAnsi="Calibri" w:cs="Calibri"/>
          <w:b/>
          <w:color w:val="366090"/>
          <w:sz w:val="36"/>
          <w:szCs w:val="28"/>
        </w:rPr>
        <w:t>1.3</w:t>
      </w:r>
      <w:r>
        <w:rPr>
          <w:rFonts w:ascii="Calibri" w:eastAsia="Calibri" w:hAnsi="Calibri" w:cs="Calibri"/>
          <w:b/>
          <w:color w:val="366090"/>
          <w:sz w:val="36"/>
          <w:szCs w:val="28"/>
        </w:rPr>
        <w:t xml:space="preserve"> </w:t>
      </w:r>
      <w:r w:rsidR="007B3D82" w:rsidRPr="00254E88">
        <w:rPr>
          <w:rFonts w:ascii="Calibri" w:eastAsia="Calibri" w:hAnsi="Calibri" w:cs="Calibri"/>
          <w:b/>
          <w:color w:val="366090"/>
          <w:sz w:val="36"/>
          <w:szCs w:val="28"/>
        </w:rPr>
        <w:t>PROJECT INTRODUCTION AND SCOPE</w:t>
      </w:r>
    </w:p>
    <w:p w:rsidR="00A66F2D" w:rsidRDefault="00A66F2D">
      <w:pPr>
        <w:spacing w:line="340" w:lineRule="exact"/>
        <w:ind w:left="100"/>
        <w:rPr>
          <w:rFonts w:ascii="Calibri" w:eastAsia="Calibri" w:hAnsi="Calibri" w:cs="Calibri"/>
          <w:b/>
          <w:color w:val="366090"/>
          <w:sz w:val="28"/>
          <w:szCs w:val="28"/>
        </w:rPr>
      </w:pPr>
    </w:p>
    <w:p w:rsidR="00A66F2D" w:rsidRDefault="00A66F2D" w:rsidP="00A66F2D">
      <w:pPr>
        <w:pStyle w:val="BodyText"/>
        <w:spacing w:before="177" w:line="360" w:lineRule="auto"/>
        <w:ind w:left="113" w:right="618" w:firstLine="710"/>
        <w:jc w:val="both"/>
        <w:rPr>
          <w:sz w:val="28"/>
        </w:rPr>
      </w:pPr>
      <w:r w:rsidRPr="00A66F2D">
        <w:rPr>
          <w:sz w:val="28"/>
        </w:rPr>
        <w:t xml:space="preserve">Machine Learning is a branch of Artificial Intelligence that aims at solving real-life engineering problems. This technique requires no programming, whereas it depends on only data learning where the machine learns from pre-existing data and predicts the result accordingly. </w:t>
      </w:r>
    </w:p>
    <w:p w:rsidR="00A66F2D" w:rsidRPr="00A66F2D" w:rsidRDefault="00A66F2D" w:rsidP="00A66F2D">
      <w:pPr>
        <w:pStyle w:val="BodyText"/>
        <w:spacing w:before="177" w:line="360" w:lineRule="auto"/>
        <w:ind w:left="113" w:right="618" w:firstLine="710"/>
        <w:jc w:val="both"/>
        <w:rPr>
          <w:sz w:val="28"/>
        </w:rPr>
      </w:pPr>
      <w:r w:rsidRPr="00A66F2D">
        <w:rPr>
          <w:sz w:val="28"/>
        </w:rPr>
        <w:t>Machine Learning methods have benefit of using decision trees, heuristic learning, knowledge acquisition, and mathematical models. It thus provides controllability, observability, stability and effectiveness.</w:t>
      </w:r>
    </w:p>
    <w:p w:rsidR="005C40DE" w:rsidRDefault="00A66F2D" w:rsidP="00A66F2D">
      <w:pPr>
        <w:pStyle w:val="BodyText"/>
        <w:spacing w:before="162" w:line="360" w:lineRule="auto"/>
        <w:ind w:left="113" w:right="618"/>
        <w:jc w:val="both"/>
        <w:rPr>
          <w:spacing w:val="-3"/>
          <w:sz w:val="28"/>
        </w:rPr>
      </w:pPr>
      <w:r w:rsidRPr="00A66F2D">
        <w:rPr>
          <w:sz w:val="28"/>
        </w:rPr>
        <w:t xml:space="preserve">Football </w:t>
      </w:r>
      <w:proofErr w:type="gramStart"/>
      <w:r w:rsidRPr="00A66F2D">
        <w:rPr>
          <w:spacing w:val="-5"/>
          <w:sz w:val="28"/>
        </w:rPr>
        <w:t xml:space="preserve">is </w:t>
      </w:r>
      <w:r w:rsidRPr="00A66F2D">
        <w:rPr>
          <w:sz w:val="28"/>
        </w:rPr>
        <w:t xml:space="preserve"> played</w:t>
      </w:r>
      <w:proofErr w:type="gramEnd"/>
      <w:r w:rsidRPr="00A66F2D">
        <w:rPr>
          <w:sz w:val="28"/>
        </w:rPr>
        <w:t xml:space="preserve"> </w:t>
      </w:r>
      <w:r w:rsidRPr="00A66F2D">
        <w:rPr>
          <w:spacing w:val="-3"/>
          <w:sz w:val="28"/>
        </w:rPr>
        <w:t>in all</w:t>
      </w:r>
      <w:r w:rsidRPr="00A66F2D">
        <w:rPr>
          <w:sz w:val="28"/>
        </w:rPr>
        <w:t xml:space="preserve"> countries around the world. There are many domestic and international</w:t>
      </w:r>
      <w:r w:rsidRPr="00A66F2D">
        <w:rPr>
          <w:spacing w:val="-19"/>
          <w:sz w:val="28"/>
        </w:rPr>
        <w:t xml:space="preserve"> </w:t>
      </w:r>
      <w:r w:rsidRPr="00A66F2D">
        <w:rPr>
          <w:spacing w:val="-7"/>
          <w:sz w:val="28"/>
        </w:rPr>
        <w:t>tournaments</w:t>
      </w:r>
      <w:r w:rsidRPr="00A66F2D">
        <w:rPr>
          <w:spacing w:val="-14"/>
          <w:sz w:val="28"/>
        </w:rPr>
        <w:t xml:space="preserve"> </w:t>
      </w:r>
      <w:proofErr w:type="gramStart"/>
      <w:r w:rsidRPr="00A66F2D">
        <w:rPr>
          <w:sz w:val="28"/>
        </w:rPr>
        <w:t>being</w:t>
      </w:r>
      <w:r w:rsidRPr="00A66F2D">
        <w:rPr>
          <w:spacing w:val="-12"/>
          <w:sz w:val="28"/>
        </w:rPr>
        <w:t xml:space="preserve"> </w:t>
      </w:r>
      <w:r w:rsidRPr="00A66F2D">
        <w:rPr>
          <w:sz w:val="28"/>
        </w:rPr>
        <w:t>held</w:t>
      </w:r>
      <w:proofErr w:type="gramEnd"/>
      <w:r w:rsidRPr="00A66F2D">
        <w:rPr>
          <w:spacing w:val="-7"/>
          <w:sz w:val="28"/>
        </w:rPr>
        <w:t xml:space="preserve"> </w:t>
      </w:r>
      <w:r w:rsidRPr="00A66F2D">
        <w:rPr>
          <w:spacing w:val="-3"/>
          <w:sz w:val="28"/>
        </w:rPr>
        <w:t>in</w:t>
      </w:r>
      <w:r w:rsidRPr="00A66F2D">
        <w:rPr>
          <w:spacing w:val="-12"/>
          <w:sz w:val="28"/>
        </w:rPr>
        <w:t xml:space="preserve"> </w:t>
      </w:r>
      <w:r w:rsidRPr="00A66F2D">
        <w:rPr>
          <w:sz w:val="28"/>
        </w:rPr>
        <w:t>many</w:t>
      </w:r>
      <w:r w:rsidRPr="00A66F2D">
        <w:rPr>
          <w:spacing w:val="-16"/>
          <w:sz w:val="28"/>
        </w:rPr>
        <w:t xml:space="preserve"> </w:t>
      </w:r>
      <w:r w:rsidRPr="00A66F2D">
        <w:rPr>
          <w:sz w:val="28"/>
        </w:rPr>
        <w:t>countries.</w:t>
      </w:r>
      <w:r w:rsidRPr="00A66F2D">
        <w:rPr>
          <w:spacing w:val="-10"/>
          <w:sz w:val="28"/>
        </w:rPr>
        <w:t xml:space="preserve"> </w:t>
      </w:r>
      <w:r w:rsidRPr="00A66F2D">
        <w:rPr>
          <w:sz w:val="28"/>
        </w:rPr>
        <w:t>The</w:t>
      </w:r>
      <w:r w:rsidRPr="00A66F2D">
        <w:rPr>
          <w:spacing w:val="-13"/>
          <w:sz w:val="28"/>
        </w:rPr>
        <w:t xml:space="preserve"> </w:t>
      </w:r>
      <w:r w:rsidRPr="00A66F2D">
        <w:rPr>
          <w:sz w:val="28"/>
        </w:rPr>
        <w:t>football</w:t>
      </w:r>
      <w:r w:rsidRPr="00A66F2D">
        <w:rPr>
          <w:spacing w:val="-7"/>
          <w:sz w:val="28"/>
        </w:rPr>
        <w:t xml:space="preserve"> </w:t>
      </w:r>
      <w:r w:rsidRPr="00A66F2D">
        <w:rPr>
          <w:sz w:val="28"/>
        </w:rPr>
        <w:t>game</w:t>
      </w:r>
      <w:r w:rsidRPr="00A66F2D">
        <w:rPr>
          <w:spacing w:val="-9"/>
          <w:sz w:val="28"/>
        </w:rPr>
        <w:t xml:space="preserve"> </w:t>
      </w:r>
      <w:r w:rsidRPr="00A66F2D">
        <w:rPr>
          <w:sz w:val="28"/>
        </w:rPr>
        <w:t>has</w:t>
      </w:r>
      <w:r w:rsidRPr="00A66F2D">
        <w:rPr>
          <w:spacing w:val="-9"/>
          <w:sz w:val="28"/>
        </w:rPr>
        <w:t xml:space="preserve"> </w:t>
      </w:r>
      <w:r w:rsidRPr="00A66F2D">
        <w:rPr>
          <w:sz w:val="28"/>
        </w:rPr>
        <w:t>various</w:t>
      </w:r>
      <w:r w:rsidRPr="00A66F2D">
        <w:rPr>
          <w:spacing w:val="-9"/>
          <w:sz w:val="28"/>
        </w:rPr>
        <w:t xml:space="preserve"> </w:t>
      </w:r>
      <w:r w:rsidRPr="00A66F2D">
        <w:rPr>
          <w:sz w:val="28"/>
        </w:rPr>
        <w:t>forms such</w:t>
      </w:r>
      <w:r w:rsidRPr="00A66F2D">
        <w:rPr>
          <w:spacing w:val="-15"/>
          <w:sz w:val="28"/>
        </w:rPr>
        <w:t xml:space="preserve"> </w:t>
      </w:r>
      <w:r w:rsidRPr="00A66F2D">
        <w:rPr>
          <w:sz w:val="28"/>
        </w:rPr>
        <w:t>as</w:t>
      </w:r>
      <w:r w:rsidRPr="00A66F2D">
        <w:rPr>
          <w:spacing w:val="-13"/>
          <w:sz w:val="28"/>
        </w:rPr>
        <w:t xml:space="preserve"> </w:t>
      </w:r>
      <w:r w:rsidRPr="00A66F2D">
        <w:rPr>
          <w:sz w:val="28"/>
        </w:rPr>
        <w:t>Friendly Matches,</w:t>
      </w:r>
      <w:r w:rsidRPr="00A66F2D">
        <w:rPr>
          <w:spacing w:val="-8"/>
          <w:sz w:val="28"/>
        </w:rPr>
        <w:t xml:space="preserve"> </w:t>
      </w:r>
      <w:r w:rsidRPr="00A66F2D">
        <w:rPr>
          <w:sz w:val="28"/>
        </w:rPr>
        <w:t>Internationals,</w:t>
      </w:r>
      <w:r w:rsidRPr="00A66F2D">
        <w:rPr>
          <w:spacing w:val="-9"/>
          <w:sz w:val="28"/>
        </w:rPr>
        <w:t xml:space="preserve"> </w:t>
      </w:r>
      <w:r w:rsidRPr="00A66F2D">
        <w:rPr>
          <w:sz w:val="28"/>
        </w:rPr>
        <w:t>and Internationals</w:t>
      </w:r>
      <w:r w:rsidRPr="00A66F2D">
        <w:rPr>
          <w:spacing w:val="-13"/>
          <w:sz w:val="28"/>
        </w:rPr>
        <w:t xml:space="preserve"> </w:t>
      </w:r>
      <w:r w:rsidRPr="00A66F2D">
        <w:rPr>
          <w:sz w:val="28"/>
        </w:rPr>
        <w:t>one</w:t>
      </w:r>
      <w:r w:rsidRPr="00A66F2D">
        <w:rPr>
          <w:spacing w:val="-11"/>
          <w:sz w:val="28"/>
        </w:rPr>
        <w:t xml:space="preserve"> </w:t>
      </w:r>
      <w:r w:rsidRPr="00A66F2D">
        <w:rPr>
          <w:sz w:val="28"/>
        </w:rPr>
        <w:t>day,</w:t>
      </w:r>
      <w:r w:rsidRPr="00A66F2D">
        <w:rPr>
          <w:spacing w:val="-9"/>
          <w:sz w:val="28"/>
        </w:rPr>
        <w:t xml:space="preserve"> </w:t>
      </w:r>
      <w:r w:rsidRPr="00A66F2D">
        <w:rPr>
          <w:sz w:val="28"/>
        </w:rPr>
        <w:t>etc.</w:t>
      </w:r>
      <w:r w:rsidRPr="00A66F2D">
        <w:rPr>
          <w:spacing w:val="-9"/>
          <w:sz w:val="28"/>
        </w:rPr>
        <w:t xml:space="preserve"> </w:t>
      </w:r>
      <w:r w:rsidRPr="00A66F2D">
        <w:rPr>
          <w:sz w:val="28"/>
        </w:rPr>
        <w:t xml:space="preserve">Premier League </w:t>
      </w:r>
      <w:r w:rsidRPr="00A66F2D">
        <w:rPr>
          <w:spacing w:val="-3"/>
          <w:sz w:val="28"/>
        </w:rPr>
        <w:t>is</w:t>
      </w:r>
      <w:r w:rsidRPr="00A66F2D">
        <w:rPr>
          <w:spacing w:val="-12"/>
          <w:sz w:val="28"/>
        </w:rPr>
        <w:t xml:space="preserve"> </w:t>
      </w:r>
      <w:r w:rsidRPr="00A66F2D">
        <w:rPr>
          <w:sz w:val="28"/>
        </w:rPr>
        <w:t>also</w:t>
      </w:r>
      <w:r w:rsidRPr="00A66F2D">
        <w:rPr>
          <w:spacing w:val="-11"/>
          <w:sz w:val="28"/>
        </w:rPr>
        <w:t xml:space="preserve"> </w:t>
      </w:r>
      <w:r w:rsidRPr="00A66F2D">
        <w:rPr>
          <w:sz w:val="28"/>
        </w:rPr>
        <w:t>one</w:t>
      </w:r>
      <w:r w:rsidRPr="00A66F2D">
        <w:rPr>
          <w:spacing w:val="-10"/>
          <w:sz w:val="28"/>
        </w:rPr>
        <w:t xml:space="preserve"> </w:t>
      </w:r>
      <w:r w:rsidRPr="00A66F2D">
        <w:rPr>
          <w:sz w:val="28"/>
        </w:rPr>
        <w:t>of</w:t>
      </w:r>
      <w:r w:rsidRPr="00A66F2D">
        <w:rPr>
          <w:spacing w:val="-18"/>
          <w:sz w:val="28"/>
        </w:rPr>
        <w:t xml:space="preserve"> </w:t>
      </w:r>
      <w:r w:rsidRPr="00A66F2D">
        <w:rPr>
          <w:sz w:val="28"/>
        </w:rPr>
        <w:t xml:space="preserve">them, and has great popularity among them. The league </w:t>
      </w:r>
      <w:proofErr w:type="gramStart"/>
      <w:r w:rsidRPr="00A66F2D">
        <w:rPr>
          <w:sz w:val="28"/>
        </w:rPr>
        <w:t>was conducted</w:t>
      </w:r>
      <w:proofErr w:type="gramEnd"/>
      <w:r w:rsidRPr="00A66F2D">
        <w:rPr>
          <w:sz w:val="28"/>
        </w:rPr>
        <w:t xml:space="preserve"> annually. There are twenty teams which representing </w:t>
      </w:r>
      <w:proofErr w:type="gramStart"/>
      <w:r w:rsidRPr="00A66F2D">
        <w:rPr>
          <w:sz w:val="28"/>
        </w:rPr>
        <w:t>cities which</w:t>
      </w:r>
      <w:proofErr w:type="gramEnd"/>
      <w:r w:rsidRPr="00A66F2D">
        <w:rPr>
          <w:sz w:val="28"/>
        </w:rPr>
        <w:t xml:space="preserve"> are chosen from performance.</w:t>
      </w:r>
      <w:r w:rsidRPr="00A66F2D">
        <w:rPr>
          <w:spacing w:val="-4"/>
          <w:sz w:val="28"/>
        </w:rPr>
        <w:t xml:space="preserve"> </w:t>
      </w:r>
      <w:r w:rsidRPr="00A66F2D">
        <w:rPr>
          <w:sz w:val="28"/>
        </w:rPr>
        <w:t>These</w:t>
      </w:r>
      <w:r w:rsidRPr="00A66F2D">
        <w:rPr>
          <w:spacing w:val="-6"/>
          <w:sz w:val="28"/>
        </w:rPr>
        <w:t xml:space="preserve"> </w:t>
      </w:r>
      <w:r w:rsidRPr="00A66F2D">
        <w:rPr>
          <w:sz w:val="28"/>
        </w:rPr>
        <w:t>teams</w:t>
      </w:r>
      <w:r w:rsidRPr="00A66F2D">
        <w:rPr>
          <w:spacing w:val="-7"/>
          <w:sz w:val="28"/>
        </w:rPr>
        <w:t xml:space="preserve"> </w:t>
      </w:r>
      <w:r w:rsidRPr="00A66F2D">
        <w:rPr>
          <w:sz w:val="28"/>
        </w:rPr>
        <w:t>compete</w:t>
      </w:r>
      <w:r w:rsidRPr="00A66F2D">
        <w:rPr>
          <w:spacing w:val="-6"/>
          <w:sz w:val="28"/>
        </w:rPr>
        <w:t xml:space="preserve"> </w:t>
      </w:r>
      <w:r w:rsidRPr="00A66F2D">
        <w:rPr>
          <w:sz w:val="28"/>
        </w:rPr>
        <w:t>against</w:t>
      </w:r>
      <w:r w:rsidRPr="00A66F2D">
        <w:rPr>
          <w:spacing w:val="-1"/>
          <w:sz w:val="28"/>
        </w:rPr>
        <w:t xml:space="preserve"> </w:t>
      </w:r>
      <w:r w:rsidRPr="00A66F2D">
        <w:rPr>
          <w:sz w:val="28"/>
        </w:rPr>
        <w:t>each</w:t>
      </w:r>
      <w:r w:rsidRPr="00A66F2D">
        <w:rPr>
          <w:spacing w:val="-10"/>
          <w:sz w:val="28"/>
        </w:rPr>
        <w:t xml:space="preserve"> </w:t>
      </w:r>
      <w:r w:rsidRPr="00A66F2D">
        <w:rPr>
          <w:sz w:val="28"/>
        </w:rPr>
        <w:t>other</w:t>
      </w:r>
      <w:r w:rsidRPr="00A66F2D">
        <w:rPr>
          <w:spacing w:val="-3"/>
          <w:sz w:val="28"/>
        </w:rPr>
        <w:t xml:space="preserve"> </w:t>
      </w:r>
      <w:r w:rsidRPr="00A66F2D">
        <w:rPr>
          <w:sz w:val="28"/>
        </w:rPr>
        <w:t>for</w:t>
      </w:r>
      <w:r w:rsidRPr="00A66F2D">
        <w:rPr>
          <w:spacing w:val="-8"/>
          <w:sz w:val="28"/>
        </w:rPr>
        <w:t xml:space="preserve"> </w:t>
      </w:r>
      <w:r w:rsidRPr="00A66F2D">
        <w:rPr>
          <w:sz w:val="28"/>
        </w:rPr>
        <w:t>the</w:t>
      </w:r>
      <w:r w:rsidRPr="00A66F2D">
        <w:rPr>
          <w:spacing w:val="-6"/>
          <w:sz w:val="28"/>
        </w:rPr>
        <w:t xml:space="preserve"> </w:t>
      </w:r>
      <w:r w:rsidRPr="00A66F2D">
        <w:rPr>
          <w:sz w:val="28"/>
        </w:rPr>
        <w:t>trophy.</w:t>
      </w:r>
      <w:r w:rsidRPr="00A66F2D">
        <w:rPr>
          <w:spacing w:val="-3"/>
          <w:sz w:val="28"/>
        </w:rPr>
        <w:t xml:space="preserve"> </w:t>
      </w:r>
    </w:p>
    <w:p w:rsidR="00A66F2D" w:rsidRPr="00A66F2D" w:rsidRDefault="00A66F2D" w:rsidP="00A66F2D">
      <w:pPr>
        <w:pStyle w:val="BodyText"/>
        <w:spacing w:before="162" w:line="360" w:lineRule="auto"/>
        <w:ind w:left="113" w:right="618"/>
        <w:jc w:val="both"/>
        <w:rPr>
          <w:sz w:val="28"/>
        </w:rPr>
      </w:pPr>
      <w:r w:rsidRPr="00A66F2D">
        <w:rPr>
          <w:sz w:val="28"/>
        </w:rPr>
        <w:t>The</w:t>
      </w:r>
      <w:r w:rsidRPr="00A66F2D">
        <w:rPr>
          <w:spacing w:val="-7"/>
          <w:sz w:val="28"/>
        </w:rPr>
        <w:t xml:space="preserve"> </w:t>
      </w:r>
      <w:r w:rsidRPr="00A66F2D">
        <w:rPr>
          <w:sz w:val="28"/>
        </w:rPr>
        <w:t>whole</w:t>
      </w:r>
      <w:r w:rsidRPr="00A66F2D">
        <w:rPr>
          <w:spacing w:val="-1"/>
          <w:sz w:val="28"/>
        </w:rPr>
        <w:t xml:space="preserve"> </w:t>
      </w:r>
      <w:r w:rsidR="005C40DE">
        <w:rPr>
          <w:sz w:val="28"/>
        </w:rPr>
        <w:t xml:space="preserve">tournament </w:t>
      </w:r>
      <w:r w:rsidRPr="00A66F2D">
        <w:rPr>
          <w:sz w:val="28"/>
        </w:rPr>
        <w:t xml:space="preserve">depends on the </w:t>
      </w:r>
      <w:r w:rsidRPr="00A66F2D">
        <w:rPr>
          <w:spacing w:val="-3"/>
          <w:sz w:val="28"/>
        </w:rPr>
        <w:t xml:space="preserve">luck </w:t>
      </w:r>
      <w:r w:rsidRPr="00A66F2D">
        <w:rPr>
          <w:sz w:val="28"/>
        </w:rPr>
        <w:t xml:space="preserve">for the team, player’s performance and lot more parameters that will </w:t>
      </w:r>
      <w:r w:rsidRPr="00A66F2D">
        <w:rPr>
          <w:spacing w:val="-3"/>
          <w:sz w:val="28"/>
        </w:rPr>
        <w:t xml:space="preserve">be </w:t>
      </w:r>
      <w:r w:rsidRPr="00A66F2D">
        <w:rPr>
          <w:sz w:val="28"/>
        </w:rPr>
        <w:t xml:space="preserve">taken </w:t>
      </w:r>
      <w:r w:rsidRPr="00A66F2D">
        <w:rPr>
          <w:spacing w:val="-3"/>
          <w:sz w:val="28"/>
        </w:rPr>
        <w:t xml:space="preserve">in </w:t>
      </w:r>
      <w:r w:rsidRPr="00A66F2D">
        <w:rPr>
          <w:sz w:val="28"/>
        </w:rPr>
        <w:t xml:space="preserve">to the consideration. The match that </w:t>
      </w:r>
      <w:proofErr w:type="gramStart"/>
      <w:r w:rsidRPr="00A66F2D">
        <w:rPr>
          <w:spacing w:val="-5"/>
          <w:sz w:val="28"/>
        </w:rPr>
        <w:t xml:space="preserve">is </w:t>
      </w:r>
      <w:r w:rsidRPr="00A66F2D">
        <w:rPr>
          <w:sz w:val="28"/>
        </w:rPr>
        <w:t>played</w:t>
      </w:r>
      <w:proofErr w:type="gramEnd"/>
      <w:r w:rsidRPr="00A66F2D">
        <w:rPr>
          <w:sz w:val="28"/>
        </w:rPr>
        <w:t xml:space="preserve"> before the day </w:t>
      </w:r>
      <w:r w:rsidRPr="00A66F2D">
        <w:rPr>
          <w:spacing w:val="-3"/>
          <w:sz w:val="28"/>
        </w:rPr>
        <w:t xml:space="preserve">is also </w:t>
      </w:r>
      <w:r w:rsidRPr="00A66F2D">
        <w:rPr>
          <w:sz w:val="28"/>
        </w:rPr>
        <w:t xml:space="preserve">will make a change </w:t>
      </w:r>
      <w:r w:rsidRPr="00A66F2D">
        <w:rPr>
          <w:spacing w:val="-5"/>
          <w:sz w:val="28"/>
        </w:rPr>
        <w:t xml:space="preserve">in </w:t>
      </w:r>
      <w:r w:rsidRPr="00A66F2D">
        <w:rPr>
          <w:sz w:val="28"/>
        </w:rPr>
        <w:t xml:space="preserve">the prediction. The stakeholders </w:t>
      </w:r>
      <w:proofErr w:type="gramStart"/>
      <w:r w:rsidRPr="00A66F2D">
        <w:rPr>
          <w:sz w:val="28"/>
        </w:rPr>
        <w:t>are much more benefited</w:t>
      </w:r>
      <w:proofErr w:type="gramEnd"/>
      <w:r w:rsidRPr="00A66F2D">
        <w:rPr>
          <w:sz w:val="28"/>
        </w:rPr>
        <w:t xml:space="preserve"> due to the huge popularity and the huge presence of people at the venue. The accuracy </w:t>
      </w:r>
      <w:r w:rsidRPr="00A66F2D">
        <w:rPr>
          <w:spacing w:val="4"/>
          <w:sz w:val="28"/>
        </w:rPr>
        <w:t xml:space="preserve">of </w:t>
      </w:r>
      <w:r w:rsidRPr="00A66F2D">
        <w:rPr>
          <w:sz w:val="28"/>
        </w:rPr>
        <w:t xml:space="preserve">a data depends on the size of the data we take for </w:t>
      </w:r>
      <w:proofErr w:type="spellStart"/>
      <w:r w:rsidRPr="00A66F2D">
        <w:rPr>
          <w:sz w:val="28"/>
        </w:rPr>
        <w:t>analysing</w:t>
      </w:r>
      <w:proofErr w:type="spellEnd"/>
      <w:r w:rsidRPr="00A66F2D">
        <w:rPr>
          <w:sz w:val="28"/>
        </w:rPr>
        <w:t xml:space="preserve"> and the records that </w:t>
      </w:r>
      <w:proofErr w:type="gramStart"/>
      <w:r w:rsidRPr="00A66F2D">
        <w:rPr>
          <w:sz w:val="28"/>
        </w:rPr>
        <w:t>are taken</w:t>
      </w:r>
      <w:proofErr w:type="gramEnd"/>
      <w:r w:rsidRPr="00A66F2D">
        <w:rPr>
          <w:sz w:val="28"/>
        </w:rPr>
        <w:t xml:space="preserve"> for predicting the</w:t>
      </w:r>
      <w:r w:rsidRPr="00A66F2D">
        <w:rPr>
          <w:spacing w:val="-4"/>
          <w:sz w:val="28"/>
        </w:rPr>
        <w:t xml:space="preserve"> </w:t>
      </w:r>
      <w:r w:rsidRPr="00A66F2D">
        <w:rPr>
          <w:sz w:val="28"/>
        </w:rPr>
        <w:t>outcome.</w:t>
      </w:r>
    </w:p>
    <w:p w:rsidR="005C40DE" w:rsidRDefault="00A66F2D" w:rsidP="00A66F2D">
      <w:pPr>
        <w:pStyle w:val="BodyText"/>
        <w:spacing w:before="160" w:line="360" w:lineRule="auto"/>
        <w:ind w:left="113" w:right="617"/>
        <w:jc w:val="both"/>
        <w:rPr>
          <w:spacing w:val="-7"/>
          <w:sz w:val="28"/>
        </w:rPr>
      </w:pPr>
      <w:r w:rsidRPr="00A66F2D">
        <w:rPr>
          <w:sz w:val="28"/>
        </w:rPr>
        <w:t xml:space="preserve">Football </w:t>
      </w:r>
      <w:r w:rsidRPr="00A66F2D">
        <w:rPr>
          <w:spacing w:val="-3"/>
          <w:sz w:val="28"/>
        </w:rPr>
        <w:t xml:space="preserve">is </w:t>
      </w:r>
      <w:r w:rsidRPr="00A66F2D">
        <w:rPr>
          <w:sz w:val="28"/>
        </w:rPr>
        <w:t xml:space="preserve">a game played between two teams comprising of 11 players </w:t>
      </w:r>
      <w:r w:rsidRPr="00A66F2D">
        <w:rPr>
          <w:spacing w:val="-3"/>
          <w:sz w:val="28"/>
        </w:rPr>
        <w:t xml:space="preserve">in </w:t>
      </w:r>
      <w:r w:rsidRPr="00A66F2D">
        <w:rPr>
          <w:sz w:val="28"/>
        </w:rPr>
        <w:t xml:space="preserve">each team. The result </w:t>
      </w:r>
      <w:r w:rsidRPr="00A66F2D">
        <w:rPr>
          <w:spacing w:val="-3"/>
          <w:sz w:val="28"/>
        </w:rPr>
        <w:t xml:space="preserve">is </w:t>
      </w:r>
      <w:r w:rsidRPr="00A66F2D">
        <w:rPr>
          <w:sz w:val="28"/>
        </w:rPr>
        <w:t xml:space="preserve">either a win, </w:t>
      </w:r>
      <w:r w:rsidRPr="00A66F2D">
        <w:rPr>
          <w:spacing w:val="-3"/>
          <w:sz w:val="28"/>
        </w:rPr>
        <w:t xml:space="preserve">loss </w:t>
      </w:r>
      <w:r w:rsidRPr="00A66F2D">
        <w:rPr>
          <w:sz w:val="28"/>
        </w:rPr>
        <w:t>or a tie</w:t>
      </w:r>
      <w:proofErr w:type="gramStart"/>
      <w:r w:rsidRPr="00A66F2D">
        <w:rPr>
          <w:sz w:val="28"/>
        </w:rPr>
        <w:t>..</w:t>
      </w:r>
      <w:proofErr w:type="gramEnd"/>
      <w:r w:rsidRPr="00A66F2D">
        <w:rPr>
          <w:sz w:val="28"/>
        </w:rPr>
        <w:t xml:space="preserve"> Moreover, this game </w:t>
      </w:r>
      <w:r w:rsidRPr="00A66F2D">
        <w:rPr>
          <w:spacing w:val="-3"/>
          <w:sz w:val="28"/>
        </w:rPr>
        <w:t xml:space="preserve">is </w:t>
      </w:r>
      <w:r w:rsidRPr="00A66F2D">
        <w:rPr>
          <w:sz w:val="28"/>
        </w:rPr>
        <w:t xml:space="preserve">also extremely unpredictable because at every stage of the game the momentum shifts </w:t>
      </w:r>
      <w:r w:rsidRPr="00A66F2D">
        <w:rPr>
          <w:spacing w:val="2"/>
          <w:sz w:val="28"/>
        </w:rPr>
        <w:t xml:space="preserve">to </w:t>
      </w:r>
      <w:r w:rsidRPr="00A66F2D">
        <w:rPr>
          <w:sz w:val="28"/>
        </w:rPr>
        <w:t>one of the teams</w:t>
      </w:r>
      <w:r w:rsidRPr="00A66F2D">
        <w:rPr>
          <w:spacing w:val="-7"/>
          <w:sz w:val="28"/>
        </w:rPr>
        <w:t xml:space="preserve"> </w:t>
      </w:r>
      <w:r w:rsidRPr="00A66F2D">
        <w:rPr>
          <w:sz w:val="28"/>
        </w:rPr>
        <w:t>between</w:t>
      </w:r>
      <w:r w:rsidRPr="00A66F2D">
        <w:rPr>
          <w:spacing w:val="-10"/>
          <w:sz w:val="28"/>
        </w:rPr>
        <w:t xml:space="preserve"> </w:t>
      </w:r>
      <w:r w:rsidRPr="00A66F2D">
        <w:rPr>
          <w:sz w:val="28"/>
        </w:rPr>
        <w:t>the</w:t>
      </w:r>
      <w:r w:rsidRPr="00A66F2D">
        <w:rPr>
          <w:spacing w:val="-5"/>
          <w:sz w:val="28"/>
        </w:rPr>
        <w:t xml:space="preserve"> </w:t>
      </w:r>
      <w:r w:rsidRPr="00A66F2D">
        <w:rPr>
          <w:sz w:val="28"/>
        </w:rPr>
        <w:t>two.</w:t>
      </w:r>
      <w:r w:rsidRPr="00A66F2D">
        <w:rPr>
          <w:spacing w:val="-7"/>
          <w:sz w:val="28"/>
        </w:rPr>
        <w:t xml:space="preserve"> </w:t>
      </w:r>
    </w:p>
    <w:p w:rsidR="005C40DE" w:rsidRDefault="005C40DE" w:rsidP="00A66F2D">
      <w:pPr>
        <w:pStyle w:val="BodyText"/>
        <w:spacing w:before="160" w:line="360" w:lineRule="auto"/>
        <w:ind w:left="113" w:right="617"/>
        <w:jc w:val="both"/>
        <w:rPr>
          <w:spacing w:val="-7"/>
          <w:sz w:val="28"/>
        </w:rPr>
      </w:pPr>
    </w:p>
    <w:p w:rsidR="00A66F2D" w:rsidRDefault="00A66F2D" w:rsidP="00A66F2D">
      <w:pPr>
        <w:pStyle w:val="BodyText"/>
        <w:spacing w:before="160" w:line="360" w:lineRule="auto"/>
        <w:ind w:left="113" w:right="617"/>
        <w:jc w:val="both"/>
        <w:rPr>
          <w:spacing w:val="-3"/>
          <w:sz w:val="28"/>
        </w:rPr>
      </w:pPr>
      <w:proofErr w:type="gramStart"/>
      <w:r w:rsidRPr="00A66F2D">
        <w:rPr>
          <w:sz w:val="28"/>
        </w:rPr>
        <w:t>A</w:t>
      </w:r>
      <w:r w:rsidRPr="00A66F2D">
        <w:rPr>
          <w:spacing w:val="-9"/>
          <w:sz w:val="28"/>
        </w:rPr>
        <w:t xml:space="preserve"> </w:t>
      </w:r>
      <w:r w:rsidRPr="00A66F2D">
        <w:rPr>
          <w:sz w:val="28"/>
        </w:rPr>
        <w:t>lot</w:t>
      </w:r>
      <w:r w:rsidRPr="00A66F2D">
        <w:rPr>
          <w:spacing w:val="-5"/>
          <w:sz w:val="28"/>
        </w:rPr>
        <w:t xml:space="preserve"> </w:t>
      </w:r>
      <w:r w:rsidRPr="00A66F2D">
        <w:rPr>
          <w:sz w:val="28"/>
        </w:rPr>
        <w:t>of</w:t>
      </w:r>
      <w:proofErr w:type="gramEnd"/>
      <w:r w:rsidRPr="00A66F2D">
        <w:rPr>
          <w:spacing w:val="-17"/>
          <w:sz w:val="28"/>
        </w:rPr>
        <w:t xml:space="preserve"> </w:t>
      </w:r>
      <w:r w:rsidRPr="00A66F2D">
        <w:rPr>
          <w:sz w:val="28"/>
        </w:rPr>
        <w:t>times</w:t>
      </w:r>
      <w:r w:rsidRPr="00A66F2D">
        <w:rPr>
          <w:spacing w:val="-7"/>
          <w:sz w:val="28"/>
        </w:rPr>
        <w:t xml:space="preserve"> </w:t>
      </w:r>
      <w:r w:rsidRPr="00A66F2D">
        <w:rPr>
          <w:sz w:val="28"/>
        </w:rPr>
        <w:t>the</w:t>
      </w:r>
      <w:r w:rsidRPr="00A66F2D">
        <w:rPr>
          <w:spacing w:val="-6"/>
          <w:sz w:val="28"/>
        </w:rPr>
        <w:t xml:space="preserve"> </w:t>
      </w:r>
      <w:r w:rsidRPr="00A66F2D">
        <w:rPr>
          <w:sz w:val="28"/>
        </w:rPr>
        <w:t>result</w:t>
      </w:r>
      <w:r w:rsidRPr="00A66F2D">
        <w:rPr>
          <w:spacing w:val="1"/>
          <w:sz w:val="28"/>
        </w:rPr>
        <w:t xml:space="preserve"> </w:t>
      </w:r>
      <w:r w:rsidRPr="00A66F2D">
        <w:rPr>
          <w:sz w:val="28"/>
        </w:rPr>
        <w:t>gets</w:t>
      </w:r>
      <w:r w:rsidRPr="00A66F2D">
        <w:rPr>
          <w:spacing w:val="-7"/>
          <w:sz w:val="28"/>
        </w:rPr>
        <w:t xml:space="preserve"> </w:t>
      </w:r>
      <w:r w:rsidRPr="00A66F2D">
        <w:rPr>
          <w:sz w:val="28"/>
        </w:rPr>
        <w:t>decided</w:t>
      </w:r>
      <w:r w:rsidRPr="00A66F2D">
        <w:rPr>
          <w:spacing w:val="-5"/>
          <w:sz w:val="28"/>
        </w:rPr>
        <w:t xml:space="preserve"> </w:t>
      </w:r>
      <w:r w:rsidRPr="00A66F2D">
        <w:rPr>
          <w:sz w:val="28"/>
        </w:rPr>
        <w:t>on</w:t>
      </w:r>
      <w:r w:rsidRPr="00A66F2D">
        <w:rPr>
          <w:spacing w:val="-9"/>
          <w:sz w:val="28"/>
        </w:rPr>
        <w:t xml:space="preserve"> </w:t>
      </w:r>
      <w:r w:rsidRPr="00A66F2D">
        <w:rPr>
          <w:sz w:val="28"/>
        </w:rPr>
        <w:t>the</w:t>
      </w:r>
      <w:r w:rsidRPr="00A66F2D">
        <w:rPr>
          <w:spacing w:val="-6"/>
          <w:sz w:val="28"/>
        </w:rPr>
        <w:t xml:space="preserve"> </w:t>
      </w:r>
      <w:r w:rsidRPr="00A66F2D">
        <w:rPr>
          <w:spacing w:val="-3"/>
          <w:sz w:val="28"/>
        </w:rPr>
        <w:t>last</w:t>
      </w:r>
      <w:r w:rsidRPr="00A66F2D">
        <w:rPr>
          <w:sz w:val="28"/>
        </w:rPr>
        <w:t xml:space="preserve"> ball</w:t>
      </w:r>
      <w:r w:rsidRPr="00A66F2D">
        <w:rPr>
          <w:spacing w:val="-13"/>
          <w:sz w:val="28"/>
        </w:rPr>
        <w:t xml:space="preserve"> </w:t>
      </w:r>
      <w:r w:rsidRPr="00A66F2D">
        <w:rPr>
          <w:spacing w:val="4"/>
          <w:sz w:val="28"/>
        </w:rPr>
        <w:t>of</w:t>
      </w:r>
      <w:r w:rsidRPr="00A66F2D">
        <w:rPr>
          <w:spacing w:val="-13"/>
          <w:sz w:val="28"/>
        </w:rPr>
        <w:t xml:space="preserve"> </w:t>
      </w:r>
      <w:r w:rsidRPr="00A66F2D">
        <w:rPr>
          <w:sz w:val="28"/>
        </w:rPr>
        <w:t>the match</w:t>
      </w:r>
      <w:r w:rsidRPr="00A66F2D">
        <w:rPr>
          <w:spacing w:val="-10"/>
          <w:sz w:val="28"/>
        </w:rPr>
        <w:t xml:space="preserve"> </w:t>
      </w:r>
      <w:r w:rsidRPr="00A66F2D">
        <w:rPr>
          <w:sz w:val="28"/>
        </w:rPr>
        <w:t>where</w:t>
      </w:r>
      <w:r w:rsidRPr="00A66F2D">
        <w:rPr>
          <w:spacing w:val="-6"/>
          <w:sz w:val="28"/>
        </w:rPr>
        <w:t xml:space="preserve"> </w:t>
      </w:r>
      <w:r w:rsidRPr="00A66F2D">
        <w:rPr>
          <w:sz w:val="28"/>
        </w:rPr>
        <w:t xml:space="preserve">the game gets really close. Considering all these unpredictable scenarios </w:t>
      </w:r>
      <w:r w:rsidRPr="00A66F2D">
        <w:rPr>
          <w:spacing w:val="4"/>
          <w:sz w:val="28"/>
        </w:rPr>
        <w:t xml:space="preserve">of </w:t>
      </w:r>
      <w:r w:rsidRPr="00A66F2D">
        <w:rPr>
          <w:sz w:val="28"/>
        </w:rPr>
        <w:t>this unpredictable game, there</w:t>
      </w:r>
      <w:r w:rsidRPr="00A66F2D">
        <w:rPr>
          <w:spacing w:val="-1"/>
          <w:sz w:val="28"/>
        </w:rPr>
        <w:t xml:space="preserve"> </w:t>
      </w:r>
      <w:r w:rsidRPr="00A66F2D">
        <w:rPr>
          <w:spacing w:val="-5"/>
          <w:sz w:val="28"/>
        </w:rPr>
        <w:t>is</w:t>
      </w:r>
      <w:r w:rsidRPr="00A66F2D">
        <w:rPr>
          <w:spacing w:val="-6"/>
          <w:sz w:val="28"/>
        </w:rPr>
        <w:t xml:space="preserve"> </w:t>
      </w:r>
      <w:r w:rsidRPr="00A66F2D">
        <w:rPr>
          <w:sz w:val="28"/>
        </w:rPr>
        <w:t>a huge interest</w:t>
      </w:r>
      <w:r w:rsidRPr="00A66F2D">
        <w:rPr>
          <w:spacing w:val="1"/>
          <w:sz w:val="28"/>
        </w:rPr>
        <w:t xml:space="preserve"> </w:t>
      </w:r>
      <w:r w:rsidRPr="00A66F2D">
        <w:rPr>
          <w:sz w:val="28"/>
        </w:rPr>
        <w:t>among</w:t>
      </w:r>
      <w:r w:rsidRPr="00A66F2D">
        <w:rPr>
          <w:spacing w:val="-5"/>
          <w:sz w:val="28"/>
        </w:rPr>
        <w:t xml:space="preserve"> </w:t>
      </w:r>
      <w:r w:rsidRPr="00A66F2D">
        <w:rPr>
          <w:sz w:val="28"/>
        </w:rPr>
        <w:t>the</w:t>
      </w:r>
      <w:r w:rsidRPr="00A66F2D">
        <w:rPr>
          <w:spacing w:val="-5"/>
          <w:sz w:val="28"/>
        </w:rPr>
        <w:t xml:space="preserve"> </w:t>
      </w:r>
      <w:r w:rsidRPr="00A66F2D">
        <w:rPr>
          <w:sz w:val="28"/>
        </w:rPr>
        <w:t>spectators</w:t>
      </w:r>
      <w:r w:rsidRPr="00A66F2D">
        <w:rPr>
          <w:spacing w:val="-6"/>
          <w:sz w:val="28"/>
        </w:rPr>
        <w:t xml:space="preserve"> </w:t>
      </w:r>
      <w:r w:rsidRPr="00A66F2D">
        <w:rPr>
          <w:sz w:val="28"/>
        </w:rPr>
        <w:t>to</w:t>
      </w:r>
      <w:r w:rsidRPr="00A66F2D">
        <w:rPr>
          <w:spacing w:val="-3"/>
          <w:sz w:val="28"/>
        </w:rPr>
        <w:t xml:space="preserve"> do</w:t>
      </w:r>
      <w:r w:rsidRPr="00A66F2D">
        <w:rPr>
          <w:spacing w:val="-4"/>
          <w:sz w:val="28"/>
        </w:rPr>
        <w:t xml:space="preserve"> </w:t>
      </w:r>
      <w:r w:rsidRPr="00A66F2D">
        <w:rPr>
          <w:sz w:val="28"/>
        </w:rPr>
        <w:t>some</w:t>
      </w:r>
      <w:r w:rsidRPr="00A66F2D">
        <w:rPr>
          <w:spacing w:val="-5"/>
          <w:sz w:val="28"/>
        </w:rPr>
        <w:t xml:space="preserve"> </w:t>
      </w:r>
      <w:r w:rsidRPr="00A66F2D">
        <w:rPr>
          <w:sz w:val="28"/>
        </w:rPr>
        <w:t>prediction</w:t>
      </w:r>
      <w:r w:rsidRPr="00A66F2D">
        <w:rPr>
          <w:spacing w:val="-9"/>
          <w:sz w:val="28"/>
        </w:rPr>
        <w:t xml:space="preserve"> </w:t>
      </w:r>
      <w:r w:rsidRPr="00A66F2D">
        <w:rPr>
          <w:sz w:val="28"/>
        </w:rPr>
        <w:t>either</w:t>
      </w:r>
      <w:r w:rsidRPr="00A66F2D">
        <w:rPr>
          <w:spacing w:val="-2"/>
          <w:sz w:val="28"/>
        </w:rPr>
        <w:t xml:space="preserve"> </w:t>
      </w:r>
      <w:r w:rsidRPr="00A66F2D">
        <w:rPr>
          <w:sz w:val="28"/>
        </w:rPr>
        <w:t>at</w:t>
      </w:r>
      <w:r w:rsidRPr="00A66F2D">
        <w:rPr>
          <w:spacing w:val="-4"/>
          <w:sz w:val="28"/>
        </w:rPr>
        <w:t xml:space="preserve"> </w:t>
      </w:r>
      <w:r w:rsidRPr="00A66F2D">
        <w:rPr>
          <w:sz w:val="28"/>
        </w:rPr>
        <w:t>the</w:t>
      </w:r>
      <w:r w:rsidRPr="00A66F2D">
        <w:rPr>
          <w:spacing w:val="-5"/>
          <w:sz w:val="28"/>
        </w:rPr>
        <w:t xml:space="preserve"> </w:t>
      </w:r>
      <w:r w:rsidRPr="00A66F2D">
        <w:rPr>
          <w:sz w:val="28"/>
        </w:rPr>
        <w:t>start</w:t>
      </w:r>
      <w:r w:rsidRPr="00A66F2D">
        <w:rPr>
          <w:spacing w:val="-9"/>
          <w:sz w:val="28"/>
        </w:rPr>
        <w:t xml:space="preserve"> </w:t>
      </w:r>
      <w:r w:rsidRPr="00A66F2D">
        <w:rPr>
          <w:sz w:val="28"/>
        </w:rPr>
        <w:t>of</w:t>
      </w:r>
      <w:r w:rsidRPr="00A66F2D">
        <w:rPr>
          <w:spacing w:val="-12"/>
          <w:sz w:val="28"/>
        </w:rPr>
        <w:t xml:space="preserve"> </w:t>
      </w:r>
      <w:r w:rsidRPr="00A66F2D">
        <w:rPr>
          <w:sz w:val="28"/>
        </w:rPr>
        <w:t>the</w:t>
      </w:r>
      <w:r w:rsidRPr="00A66F2D">
        <w:rPr>
          <w:spacing w:val="-5"/>
          <w:sz w:val="28"/>
        </w:rPr>
        <w:t xml:space="preserve"> </w:t>
      </w:r>
      <w:r w:rsidRPr="00A66F2D">
        <w:rPr>
          <w:sz w:val="28"/>
        </w:rPr>
        <w:t>game</w:t>
      </w:r>
      <w:r w:rsidRPr="00A66F2D">
        <w:rPr>
          <w:spacing w:val="-5"/>
          <w:sz w:val="28"/>
        </w:rPr>
        <w:t xml:space="preserve"> </w:t>
      </w:r>
      <w:r w:rsidRPr="00A66F2D">
        <w:rPr>
          <w:sz w:val="28"/>
        </w:rPr>
        <w:t xml:space="preserve">or during the game. Many spectators </w:t>
      </w:r>
      <w:r w:rsidRPr="00A66F2D">
        <w:rPr>
          <w:spacing w:val="-3"/>
          <w:sz w:val="28"/>
        </w:rPr>
        <w:t xml:space="preserve">also </w:t>
      </w:r>
      <w:r w:rsidRPr="00A66F2D">
        <w:rPr>
          <w:sz w:val="28"/>
        </w:rPr>
        <w:t xml:space="preserve">play betting games </w:t>
      </w:r>
      <w:r w:rsidRPr="00A66F2D">
        <w:rPr>
          <w:spacing w:val="2"/>
          <w:sz w:val="28"/>
        </w:rPr>
        <w:t xml:space="preserve">to </w:t>
      </w:r>
      <w:r w:rsidRPr="00A66F2D">
        <w:rPr>
          <w:sz w:val="28"/>
        </w:rPr>
        <w:t>win</w:t>
      </w:r>
      <w:r w:rsidRPr="00A66F2D">
        <w:rPr>
          <w:spacing w:val="17"/>
          <w:sz w:val="28"/>
        </w:rPr>
        <w:t xml:space="preserve"> </w:t>
      </w:r>
      <w:r w:rsidRPr="00A66F2D">
        <w:rPr>
          <w:spacing w:val="-3"/>
          <w:sz w:val="28"/>
        </w:rPr>
        <w:t>money.</w:t>
      </w:r>
    </w:p>
    <w:p w:rsidR="0062641A" w:rsidRDefault="0062641A" w:rsidP="00A66F2D">
      <w:pPr>
        <w:pStyle w:val="BodyText"/>
        <w:spacing w:before="160" w:line="360" w:lineRule="auto"/>
        <w:ind w:left="113" w:right="617"/>
        <w:jc w:val="both"/>
        <w:rPr>
          <w:spacing w:val="-3"/>
          <w:sz w:val="28"/>
        </w:rPr>
      </w:pPr>
    </w:p>
    <w:p w:rsidR="00C41410" w:rsidRPr="00C41410" w:rsidRDefault="00C41410" w:rsidP="00A66F2D">
      <w:pPr>
        <w:pStyle w:val="BodyText"/>
        <w:spacing w:before="160" w:line="360" w:lineRule="auto"/>
        <w:ind w:left="113" w:right="617"/>
        <w:jc w:val="both"/>
        <w:rPr>
          <w:b/>
          <w:color w:val="1F497D" w:themeColor="text2"/>
          <w:spacing w:val="-3"/>
          <w:sz w:val="28"/>
        </w:rPr>
      </w:pPr>
      <w:r w:rsidRPr="00C41410">
        <w:rPr>
          <w:b/>
          <w:color w:val="1F497D" w:themeColor="text2"/>
          <w:spacing w:val="-3"/>
          <w:sz w:val="28"/>
        </w:rPr>
        <w:t xml:space="preserve">                                 </w:t>
      </w:r>
      <w:r>
        <w:rPr>
          <w:b/>
          <w:color w:val="1F497D" w:themeColor="text2"/>
          <w:spacing w:val="-3"/>
          <w:sz w:val="28"/>
        </w:rPr>
        <w:t xml:space="preserve">    </w:t>
      </w:r>
      <w:r w:rsidRPr="00C41410">
        <w:rPr>
          <w:b/>
          <w:color w:val="1F497D" w:themeColor="text2"/>
          <w:spacing w:val="-3"/>
          <w:sz w:val="28"/>
        </w:rPr>
        <w:t xml:space="preserve">   </w:t>
      </w:r>
      <w:r w:rsidR="00254E88">
        <w:rPr>
          <w:b/>
          <w:color w:val="1F497D" w:themeColor="text2"/>
          <w:spacing w:val="-3"/>
          <w:sz w:val="28"/>
        </w:rPr>
        <w:t>1.4</w:t>
      </w:r>
      <w:r w:rsidRPr="00C41410">
        <w:rPr>
          <w:b/>
          <w:color w:val="1F497D" w:themeColor="text2"/>
          <w:spacing w:val="-3"/>
          <w:sz w:val="28"/>
        </w:rPr>
        <w:t xml:space="preserve"> HYPOTHESIS</w:t>
      </w:r>
    </w:p>
    <w:p w:rsidR="0062641A" w:rsidRPr="0062641A" w:rsidRDefault="00254E88" w:rsidP="00A66F2D">
      <w:pPr>
        <w:pStyle w:val="BodyText"/>
        <w:spacing w:before="160" w:line="360" w:lineRule="auto"/>
        <w:ind w:left="113" w:right="617"/>
        <w:jc w:val="both"/>
        <w:rPr>
          <w:b/>
          <w:sz w:val="32"/>
        </w:rPr>
      </w:pPr>
      <w:r>
        <w:rPr>
          <w:b/>
          <w:sz w:val="32"/>
        </w:rPr>
        <w:t>1.4.1</w:t>
      </w:r>
      <w:r w:rsidR="0062641A" w:rsidRPr="0062641A">
        <w:rPr>
          <w:b/>
          <w:sz w:val="32"/>
        </w:rPr>
        <w:t>Research Questions</w:t>
      </w:r>
    </w:p>
    <w:p w:rsidR="0062641A" w:rsidRPr="0062641A" w:rsidRDefault="0062641A" w:rsidP="00A66F2D">
      <w:pPr>
        <w:pStyle w:val="BodyText"/>
        <w:spacing w:before="160" w:line="360" w:lineRule="auto"/>
        <w:ind w:left="113" w:right="617"/>
        <w:jc w:val="both"/>
        <w:rPr>
          <w:sz w:val="28"/>
        </w:rPr>
      </w:pPr>
      <w:r w:rsidRPr="0062641A">
        <w:rPr>
          <w:sz w:val="28"/>
        </w:rPr>
        <w:t xml:space="preserve"> In this study, we addressed the following problem statement: To what extent can we improve upon the prediction results of Ulmer et al. (2013)? In order to formulate an answer to this problem statement, we formulated four research questions, which </w:t>
      </w:r>
      <w:proofErr w:type="gramStart"/>
      <w:r w:rsidRPr="0062641A">
        <w:rPr>
          <w:sz w:val="28"/>
        </w:rPr>
        <w:t>will be discussed</w:t>
      </w:r>
      <w:proofErr w:type="gramEnd"/>
      <w:r w:rsidRPr="0062641A">
        <w:rPr>
          <w:sz w:val="28"/>
        </w:rPr>
        <w:t xml:space="preserve"> in the next paragraphs. 9 To start with, being able to validate our prediction results relative to the study of Ulmer et al. (2013), we first had to replicate their prediction models. Hence, the first research question reads as follows:</w:t>
      </w:r>
    </w:p>
    <w:p w:rsidR="0062641A" w:rsidRPr="0062641A" w:rsidRDefault="0062641A" w:rsidP="00A66F2D">
      <w:pPr>
        <w:pStyle w:val="BodyText"/>
        <w:spacing w:before="160" w:line="360" w:lineRule="auto"/>
        <w:ind w:left="113" w:right="617"/>
        <w:jc w:val="both"/>
        <w:rPr>
          <w:rFonts w:ascii="Arial" w:hAnsi="Arial" w:cs="Arial"/>
          <w:sz w:val="28"/>
        </w:rPr>
      </w:pPr>
      <w:r w:rsidRPr="0062641A">
        <w:rPr>
          <w:rFonts w:ascii="Arial" w:hAnsi="Arial" w:cs="Arial"/>
          <w:sz w:val="28"/>
        </w:rPr>
        <w:t xml:space="preserve"> RQ 1: To what extent can we replicate the study of Ulmer et al. (2013)? </w:t>
      </w:r>
    </w:p>
    <w:p w:rsidR="0062641A" w:rsidRPr="0062641A" w:rsidRDefault="0062641A" w:rsidP="00A66F2D">
      <w:pPr>
        <w:pStyle w:val="BodyText"/>
        <w:spacing w:before="160" w:line="360" w:lineRule="auto"/>
        <w:ind w:left="113" w:right="617"/>
        <w:jc w:val="both"/>
        <w:rPr>
          <w:sz w:val="28"/>
        </w:rPr>
      </w:pPr>
      <w:r w:rsidRPr="0062641A">
        <w:rPr>
          <w:sz w:val="28"/>
        </w:rPr>
        <w:t xml:space="preserve">For this investigation, a dataset containing soccer match statistics </w:t>
      </w:r>
      <w:proofErr w:type="gramStart"/>
      <w:r w:rsidRPr="0062641A">
        <w:rPr>
          <w:sz w:val="28"/>
        </w:rPr>
        <w:t>is used</w:t>
      </w:r>
      <w:proofErr w:type="gramEnd"/>
      <w:r w:rsidRPr="0062641A">
        <w:rPr>
          <w:sz w:val="28"/>
        </w:rPr>
        <w:t xml:space="preserve"> to predict the FTR of soccer matches. This dataset, which we call the original dataset, consisted of the number of shots, shots on target, fouls, corners, yellow cards, and red cards that occurred in a match for both the home and away team. The second challenge of this study was to determine which of these match statistics of the original dataset, which we call original features, are most informative regarding match result prediction. In order to identify which original features are most predictive regarding match results, the second research question reads as follows:</w:t>
      </w:r>
    </w:p>
    <w:p w:rsidR="0062641A" w:rsidRPr="0062641A" w:rsidRDefault="0062641A" w:rsidP="00A66F2D">
      <w:pPr>
        <w:pStyle w:val="BodyText"/>
        <w:spacing w:before="160" w:line="360" w:lineRule="auto"/>
        <w:ind w:left="113" w:right="617"/>
        <w:jc w:val="both"/>
        <w:rPr>
          <w:rFonts w:ascii="Arial" w:hAnsi="Arial" w:cs="Arial"/>
          <w:sz w:val="28"/>
        </w:rPr>
      </w:pPr>
      <w:r w:rsidRPr="0062641A">
        <w:rPr>
          <w:sz w:val="28"/>
        </w:rPr>
        <w:t xml:space="preserve"> </w:t>
      </w:r>
      <w:r w:rsidRPr="0062641A">
        <w:rPr>
          <w:rFonts w:ascii="Arial" w:hAnsi="Arial" w:cs="Arial"/>
          <w:sz w:val="28"/>
        </w:rPr>
        <w:t xml:space="preserve">RQ 2: Which original features are most informative </w:t>
      </w:r>
      <w:r>
        <w:rPr>
          <w:rFonts w:ascii="Arial" w:hAnsi="Arial" w:cs="Arial"/>
          <w:sz w:val="28"/>
        </w:rPr>
        <w:t xml:space="preserve">for predicting </w:t>
      </w:r>
      <w:r>
        <w:rPr>
          <w:rFonts w:ascii="Arial" w:hAnsi="Arial" w:cs="Arial"/>
          <w:sz w:val="28"/>
        </w:rPr>
        <w:lastRenderedPageBreak/>
        <w:t xml:space="preserve">tournament </w:t>
      </w:r>
      <w:r w:rsidRPr="0062641A">
        <w:rPr>
          <w:rFonts w:ascii="Arial" w:hAnsi="Arial" w:cs="Arial"/>
          <w:sz w:val="28"/>
        </w:rPr>
        <w:t xml:space="preserve">results? </w:t>
      </w:r>
    </w:p>
    <w:p w:rsidR="0062641A" w:rsidRPr="0062641A" w:rsidRDefault="0062641A" w:rsidP="00A66F2D">
      <w:pPr>
        <w:pStyle w:val="BodyText"/>
        <w:spacing w:before="160" w:line="360" w:lineRule="auto"/>
        <w:ind w:left="113" w:right="617"/>
        <w:jc w:val="both"/>
        <w:rPr>
          <w:sz w:val="28"/>
        </w:rPr>
      </w:pPr>
      <w:r w:rsidRPr="0062641A">
        <w:rPr>
          <w:sz w:val="28"/>
        </w:rPr>
        <w:t xml:space="preserve">Based on the results of the experiment to answer the second research question, feature selection is applied. Subsequently, the selected original features </w:t>
      </w:r>
      <w:proofErr w:type="gramStart"/>
      <w:r w:rsidRPr="0062641A">
        <w:rPr>
          <w:sz w:val="28"/>
        </w:rPr>
        <w:t>are used</w:t>
      </w:r>
      <w:proofErr w:type="gramEnd"/>
      <w:r w:rsidRPr="0062641A">
        <w:rPr>
          <w:sz w:val="28"/>
        </w:rPr>
        <w:t xml:space="preserve"> to create new features through feature extraction, which we call engineered features. These engineered features, which </w:t>
      </w:r>
      <w:proofErr w:type="gramStart"/>
      <w:r w:rsidRPr="0062641A">
        <w:rPr>
          <w:sz w:val="28"/>
        </w:rPr>
        <w:t>are gathered</w:t>
      </w:r>
      <w:proofErr w:type="gramEnd"/>
      <w:r w:rsidRPr="0062641A">
        <w:rPr>
          <w:sz w:val="28"/>
        </w:rPr>
        <w:t xml:space="preserve"> into our engineered dataset, are constructed by relying on ideas from related studies (</w:t>
      </w:r>
      <w:proofErr w:type="spellStart"/>
      <w:r w:rsidRPr="0062641A">
        <w:rPr>
          <w:sz w:val="28"/>
        </w:rPr>
        <w:t>Baboota</w:t>
      </w:r>
      <w:proofErr w:type="spellEnd"/>
      <w:r w:rsidRPr="0062641A">
        <w:rPr>
          <w:sz w:val="28"/>
        </w:rPr>
        <w:t xml:space="preserve"> &amp; Kaur, 2018; Ulmer et al., 2013) and based on our understanding of the problem domain. We attempted to improve upon the study of Ulmer et al. (2013) by means of the newly created engineered </w:t>
      </w:r>
      <w:proofErr w:type="gramStart"/>
      <w:r w:rsidRPr="0062641A">
        <w:rPr>
          <w:sz w:val="28"/>
        </w:rPr>
        <w:t>features which</w:t>
      </w:r>
      <w:proofErr w:type="gramEnd"/>
      <w:r w:rsidRPr="0062641A">
        <w:rPr>
          <w:sz w:val="28"/>
        </w:rPr>
        <w:t xml:space="preserve"> are expected to be more informative than the features they used. Therefore, the third research question reads as follows: </w:t>
      </w:r>
    </w:p>
    <w:p w:rsidR="0062641A" w:rsidRPr="0062641A" w:rsidRDefault="0062641A" w:rsidP="00A66F2D">
      <w:pPr>
        <w:pStyle w:val="BodyText"/>
        <w:spacing w:before="160" w:line="360" w:lineRule="auto"/>
        <w:ind w:left="113" w:right="617"/>
        <w:jc w:val="both"/>
        <w:rPr>
          <w:sz w:val="28"/>
        </w:rPr>
      </w:pPr>
      <w:r w:rsidRPr="0062641A">
        <w:rPr>
          <w:sz w:val="28"/>
        </w:rPr>
        <w:t xml:space="preserve">RQ 3: To what extent does the addition of engineered features contribute to the prediction of match results? </w:t>
      </w:r>
    </w:p>
    <w:p w:rsidR="0062641A" w:rsidRPr="0062641A" w:rsidRDefault="0062641A" w:rsidP="00A66F2D">
      <w:pPr>
        <w:pStyle w:val="BodyText"/>
        <w:spacing w:before="160" w:line="360" w:lineRule="auto"/>
        <w:ind w:left="113" w:right="617"/>
        <w:jc w:val="both"/>
        <w:rPr>
          <w:sz w:val="28"/>
        </w:rPr>
      </w:pPr>
      <w:r w:rsidRPr="0062641A">
        <w:rPr>
          <w:sz w:val="28"/>
        </w:rPr>
        <w:t xml:space="preserve">Apart from the fact that the dataset that </w:t>
      </w:r>
      <w:proofErr w:type="gramStart"/>
      <w:r w:rsidRPr="0062641A">
        <w:rPr>
          <w:sz w:val="28"/>
        </w:rPr>
        <w:t>is used</w:t>
      </w:r>
      <w:proofErr w:type="gramEnd"/>
      <w:r w:rsidRPr="0062641A">
        <w:rPr>
          <w:sz w:val="28"/>
        </w:rPr>
        <w:t xml:space="preserve"> in this study contained a larger variety of original features than the dataset of Ulmer et al. (2013), we also had access to data of more soccer matches. The use of more soccer matches could lead to an increase in the predictive ability of the model. Therefore, the effect of extending the size of the dataset </w:t>
      </w:r>
      <w:proofErr w:type="gramStart"/>
      <w:r w:rsidRPr="0062641A">
        <w:rPr>
          <w:sz w:val="28"/>
        </w:rPr>
        <w:t>is investigated</w:t>
      </w:r>
      <w:proofErr w:type="gramEnd"/>
      <w:r w:rsidRPr="0062641A">
        <w:rPr>
          <w:sz w:val="28"/>
        </w:rPr>
        <w:t>. Hence, the last research question reads as follows:</w:t>
      </w:r>
    </w:p>
    <w:p w:rsidR="0062641A" w:rsidRPr="0062641A" w:rsidRDefault="0062641A" w:rsidP="00A66F2D">
      <w:pPr>
        <w:pStyle w:val="BodyText"/>
        <w:spacing w:before="160" w:line="360" w:lineRule="auto"/>
        <w:ind w:left="113" w:right="617"/>
        <w:jc w:val="both"/>
        <w:rPr>
          <w:sz w:val="28"/>
        </w:rPr>
      </w:pPr>
      <w:r w:rsidRPr="0062641A">
        <w:rPr>
          <w:sz w:val="28"/>
        </w:rPr>
        <w:t xml:space="preserve"> RQ 4: To what extent does the extension of the dataset contribute to the prediction of match results?</w:t>
      </w:r>
    </w:p>
    <w:p w:rsidR="0062641A" w:rsidRPr="00A66F2D" w:rsidRDefault="0062641A" w:rsidP="00A66F2D">
      <w:pPr>
        <w:pStyle w:val="BodyText"/>
        <w:spacing w:before="160" w:line="360" w:lineRule="auto"/>
        <w:ind w:left="113" w:right="617"/>
        <w:jc w:val="both"/>
        <w:rPr>
          <w:sz w:val="28"/>
        </w:rPr>
      </w:pPr>
      <w:r w:rsidRPr="0062641A">
        <w:rPr>
          <w:sz w:val="28"/>
        </w:rPr>
        <w:t xml:space="preserve"> Structure The remainder of this thesis </w:t>
      </w:r>
      <w:proofErr w:type="gramStart"/>
      <w:r w:rsidRPr="0062641A">
        <w:rPr>
          <w:sz w:val="28"/>
        </w:rPr>
        <w:t>is organized</w:t>
      </w:r>
      <w:proofErr w:type="gramEnd"/>
      <w:r w:rsidRPr="0062641A">
        <w:rPr>
          <w:sz w:val="28"/>
        </w:rPr>
        <w:t xml:space="preserve"> as follows. The first chapter provides an overview of related </w:t>
      </w:r>
      <w:proofErr w:type="gramStart"/>
      <w:r w:rsidRPr="0062641A">
        <w:rPr>
          <w:sz w:val="28"/>
        </w:rPr>
        <w:t>work which</w:t>
      </w:r>
      <w:proofErr w:type="gramEnd"/>
      <w:r w:rsidRPr="0062641A">
        <w:rPr>
          <w:sz w:val="28"/>
        </w:rPr>
        <w:t xml:space="preserve"> already has been performed. After the Related Work chapter, the Method chapter follows, which describes the dataset and experimental setup of this study. The performance of the model </w:t>
      </w:r>
      <w:proofErr w:type="gramStart"/>
      <w:r w:rsidRPr="0062641A">
        <w:rPr>
          <w:sz w:val="28"/>
        </w:rPr>
        <w:t>is presented</w:t>
      </w:r>
      <w:proofErr w:type="gramEnd"/>
      <w:r w:rsidRPr="0062641A">
        <w:rPr>
          <w:sz w:val="28"/>
        </w:rPr>
        <w:t xml:space="preserve"> in the Results chapter. The last chapter of this thesis consists of the Discussion section, the Conclusion section, 10 and the Future Work section. In the Discussion, our findings </w:t>
      </w:r>
      <w:proofErr w:type="gramStart"/>
      <w:r w:rsidRPr="0062641A">
        <w:rPr>
          <w:sz w:val="28"/>
        </w:rPr>
        <w:t xml:space="preserve">are used to refer </w:t>
      </w:r>
      <w:r w:rsidRPr="0062641A">
        <w:rPr>
          <w:sz w:val="28"/>
        </w:rPr>
        <w:lastRenderedPageBreak/>
        <w:t>back to the goal of the study and used to put this study in perspective regarding other literature</w:t>
      </w:r>
      <w:proofErr w:type="gramEnd"/>
      <w:r w:rsidRPr="0062641A">
        <w:rPr>
          <w:sz w:val="28"/>
        </w:rPr>
        <w:t xml:space="preserve">. In the Conclusion section, the research questions </w:t>
      </w:r>
      <w:proofErr w:type="gramStart"/>
      <w:r w:rsidRPr="0062641A">
        <w:rPr>
          <w:sz w:val="28"/>
        </w:rPr>
        <w:t>will be answered</w:t>
      </w:r>
      <w:proofErr w:type="gramEnd"/>
      <w:r w:rsidRPr="0062641A">
        <w:rPr>
          <w:sz w:val="28"/>
        </w:rPr>
        <w:t>. Finally, we suggest future work based on the implications of this study</w:t>
      </w:r>
      <w:r>
        <w:t>.</w:t>
      </w:r>
    </w:p>
    <w:p w:rsidR="00A66F2D" w:rsidRPr="00A66F2D" w:rsidRDefault="00A66F2D">
      <w:pPr>
        <w:spacing w:line="340" w:lineRule="exact"/>
        <w:ind w:left="100"/>
        <w:rPr>
          <w:rFonts w:ascii="Calibri" w:eastAsia="Calibri" w:hAnsi="Calibri" w:cs="Calibri"/>
          <w:b/>
          <w:color w:val="366090"/>
          <w:sz w:val="32"/>
          <w:szCs w:val="28"/>
        </w:rPr>
      </w:pPr>
    </w:p>
    <w:p w:rsidR="00A66F2D" w:rsidRPr="00A66F2D" w:rsidRDefault="00A66F2D">
      <w:pPr>
        <w:spacing w:line="340" w:lineRule="exact"/>
        <w:ind w:left="100"/>
        <w:rPr>
          <w:rFonts w:ascii="Calibri" w:eastAsia="Calibri" w:hAnsi="Calibri" w:cs="Calibri"/>
          <w:b/>
          <w:color w:val="366090"/>
          <w:sz w:val="32"/>
          <w:szCs w:val="28"/>
        </w:rPr>
      </w:pPr>
    </w:p>
    <w:p w:rsidR="00A66F2D" w:rsidRPr="00A66F2D" w:rsidRDefault="00A66F2D">
      <w:pPr>
        <w:spacing w:line="340" w:lineRule="exact"/>
        <w:ind w:left="100"/>
        <w:rPr>
          <w:rFonts w:ascii="Calibri" w:eastAsia="Calibri" w:hAnsi="Calibri" w:cs="Calibri"/>
          <w:b/>
          <w:color w:val="366090"/>
          <w:sz w:val="32"/>
          <w:szCs w:val="28"/>
        </w:rPr>
      </w:pPr>
    </w:p>
    <w:p w:rsidR="00A66F2D" w:rsidRDefault="00A66F2D">
      <w:pPr>
        <w:spacing w:line="340" w:lineRule="exact"/>
        <w:ind w:left="100"/>
        <w:rPr>
          <w:rFonts w:ascii="Calibri" w:eastAsia="Calibri" w:hAnsi="Calibri" w:cs="Calibri"/>
          <w:sz w:val="28"/>
          <w:szCs w:val="28"/>
        </w:rPr>
      </w:pPr>
    </w:p>
    <w:p w:rsidR="00C141AB" w:rsidRDefault="00C141AB">
      <w:pPr>
        <w:spacing w:before="9" w:line="140" w:lineRule="exact"/>
        <w:rPr>
          <w:sz w:val="15"/>
          <w:szCs w:val="15"/>
        </w:rPr>
      </w:pPr>
    </w:p>
    <w:p w:rsidR="00C141AB" w:rsidRDefault="00C141AB">
      <w:pPr>
        <w:spacing w:line="200" w:lineRule="exact"/>
      </w:pPr>
    </w:p>
    <w:p w:rsidR="00C141AB" w:rsidRDefault="007B3D82">
      <w:pPr>
        <w:ind w:left="100"/>
        <w:rPr>
          <w:sz w:val="28"/>
          <w:szCs w:val="28"/>
        </w:rPr>
      </w:pPr>
      <w:r>
        <w:rPr>
          <w:sz w:val="28"/>
          <w:szCs w:val="28"/>
        </w:rPr>
        <w:t xml:space="preserve">There are </w:t>
      </w:r>
      <w:proofErr w:type="gramStart"/>
      <w:r>
        <w:rPr>
          <w:sz w:val="28"/>
          <w:szCs w:val="28"/>
        </w:rPr>
        <w:t>6</w:t>
      </w:r>
      <w:proofErr w:type="gramEnd"/>
      <w:r>
        <w:rPr>
          <w:sz w:val="28"/>
          <w:szCs w:val="28"/>
        </w:rPr>
        <w:t xml:space="preserve"> major factors which contribute to the result of the match, they are:-</w:t>
      </w:r>
    </w:p>
    <w:p w:rsidR="00C141AB" w:rsidRDefault="007B3D82">
      <w:pPr>
        <w:spacing w:before="68"/>
        <w:ind w:left="460"/>
        <w:rPr>
          <w:sz w:val="28"/>
          <w:szCs w:val="28"/>
        </w:rPr>
      </w:pPr>
      <w:r>
        <w:rPr>
          <w:sz w:val="28"/>
          <w:szCs w:val="28"/>
        </w:rPr>
        <w:t>1.  Number of goals scored.</w:t>
      </w:r>
    </w:p>
    <w:p w:rsidR="00C141AB" w:rsidRDefault="007B3D82">
      <w:pPr>
        <w:spacing w:before="68"/>
        <w:ind w:left="460"/>
        <w:rPr>
          <w:sz w:val="28"/>
          <w:szCs w:val="28"/>
        </w:rPr>
      </w:pPr>
      <w:r>
        <w:rPr>
          <w:sz w:val="28"/>
          <w:szCs w:val="28"/>
        </w:rPr>
        <w:t>2.  Number of clean sheets kept.</w:t>
      </w:r>
    </w:p>
    <w:p w:rsidR="00C141AB" w:rsidRDefault="007B3D82">
      <w:pPr>
        <w:spacing w:before="68"/>
        <w:ind w:left="460"/>
        <w:rPr>
          <w:sz w:val="28"/>
          <w:szCs w:val="28"/>
        </w:rPr>
      </w:pPr>
      <w:r>
        <w:rPr>
          <w:sz w:val="28"/>
          <w:szCs w:val="28"/>
        </w:rPr>
        <w:t>3.  Shots on target made by the team.</w:t>
      </w:r>
    </w:p>
    <w:p w:rsidR="00C141AB" w:rsidRDefault="007B3D82">
      <w:pPr>
        <w:spacing w:before="68"/>
        <w:ind w:left="460"/>
        <w:rPr>
          <w:sz w:val="28"/>
          <w:szCs w:val="28"/>
        </w:rPr>
      </w:pPr>
      <w:r>
        <w:rPr>
          <w:sz w:val="28"/>
          <w:szCs w:val="28"/>
        </w:rPr>
        <w:t>4.  Shots taken from inside the box.</w:t>
      </w:r>
    </w:p>
    <w:p w:rsidR="00C141AB" w:rsidRDefault="007B3D82">
      <w:pPr>
        <w:spacing w:before="68"/>
        <w:ind w:left="460"/>
        <w:rPr>
          <w:sz w:val="28"/>
          <w:szCs w:val="28"/>
        </w:rPr>
      </w:pPr>
      <w:r>
        <w:rPr>
          <w:sz w:val="28"/>
          <w:szCs w:val="28"/>
        </w:rPr>
        <w:t>5.  Goals conceded.</w:t>
      </w:r>
    </w:p>
    <w:p w:rsidR="00C141AB" w:rsidRDefault="007B3D82">
      <w:pPr>
        <w:spacing w:before="68"/>
        <w:ind w:left="460"/>
        <w:rPr>
          <w:sz w:val="28"/>
          <w:szCs w:val="28"/>
        </w:rPr>
      </w:pPr>
      <w:r>
        <w:rPr>
          <w:sz w:val="28"/>
          <w:szCs w:val="28"/>
        </w:rPr>
        <w:t>6.  Saves made by the goalkeeper of the team.</w:t>
      </w:r>
    </w:p>
    <w:p w:rsidR="00C141AB" w:rsidRDefault="007B3D82">
      <w:pPr>
        <w:spacing w:before="68" w:line="290" w:lineRule="auto"/>
        <w:ind w:left="100" w:right="171"/>
        <w:rPr>
          <w:sz w:val="28"/>
          <w:szCs w:val="28"/>
        </w:rPr>
      </w:pPr>
      <w:r>
        <w:rPr>
          <w:sz w:val="28"/>
          <w:szCs w:val="28"/>
        </w:rPr>
        <w:t xml:space="preserve">Ranking Algorithm helps to determine where a team stands comparative to other teams in the </w:t>
      </w:r>
      <w:proofErr w:type="gramStart"/>
      <w:r>
        <w:rPr>
          <w:sz w:val="28"/>
          <w:szCs w:val="28"/>
        </w:rPr>
        <w:t>above mentioned</w:t>
      </w:r>
      <w:proofErr w:type="gramEnd"/>
      <w:r>
        <w:rPr>
          <w:sz w:val="28"/>
          <w:szCs w:val="28"/>
        </w:rPr>
        <w:t xml:space="preserve"> departments. Use of Ranking Algorithm can also provide the team with their ranking in all these </w:t>
      </w:r>
      <w:proofErr w:type="gramStart"/>
      <w:r>
        <w:rPr>
          <w:sz w:val="28"/>
          <w:szCs w:val="28"/>
        </w:rPr>
        <w:t>fields</w:t>
      </w:r>
      <w:proofErr w:type="gramEnd"/>
      <w:r>
        <w:rPr>
          <w:sz w:val="28"/>
          <w:szCs w:val="28"/>
        </w:rPr>
        <w:t xml:space="preserve"> individually, so that they can figure out the departments which needs improvement and work on the same.</w:t>
      </w:r>
    </w:p>
    <w:p w:rsidR="00C141AB" w:rsidRDefault="00C141AB">
      <w:pPr>
        <w:spacing w:before="3" w:line="180" w:lineRule="exact"/>
        <w:rPr>
          <w:sz w:val="19"/>
          <w:szCs w:val="19"/>
        </w:rPr>
      </w:pPr>
    </w:p>
    <w:p w:rsidR="00C141AB" w:rsidRDefault="00C141AB">
      <w:pPr>
        <w:spacing w:line="200" w:lineRule="exact"/>
      </w:pPr>
    </w:p>
    <w:p w:rsidR="00C141AB" w:rsidRDefault="007B3D82">
      <w:pPr>
        <w:spacing w:line="290" w:lineRule="auto"/>
        <w:ind w:left="100" w:right="653"/>
        <w:rPr>
          <w:sz w:val="28"/>
          <w:szCs w:val="28"/>
        </w:rPr>
      </w:pPr>
      <w:r>
        <w:rPr>
          <w:sz w:val="28"/>
          <w:szCs w:val="28"/>
        </w:rPr>
        <w:t>The final ranking of the teams in the table is determined on number of wins. Generally, team with highest number of wins ends up winning the league. “</w:t>
      </w:r>
      <w:r>
        <w:rPr>
          <w:i/>
          <w:sz w:val="28"/>
          <w:szCs w:val="28"/>
        </w:rPr>
        <w:t>Goals</w:t>
      </w:r>
      <w:r>
        <w:rPr>
          <w:sz w:val="28"/>
          <w:szCs w:val="28"/>
        </w:rPr>
        <w:t>” and “</w:t>
      </w:r>
      <w:r>
        <w:rPr>
          <w:i/>
          <w:sz w:val="28"/>
          <w:szCs w:val="28"/>
        </w:rPr>
        <w:t xml:space="preserve">clean sheets” </w:t>
      </w:r>
      <w:r>
        <w:rPr>
          <w:sz w:val="28"/>
          <w:szCs w:val="28"/>
        </w:rPr>
        <w:t>are the two factors on which “</w:t>
      </w:r>
      <w:r>
        <w:rPr>
          <w:i/>
          <w:sz w:val="28"/>
          <w:szCs w:val="28"/>
        </w:rPr>
        <w:t xml:space="preserve">wins” </w:t>
      </w:r>
      <w:r>
        <w:rPr>
          <w:sz w:val="28"/>
          <w:szCs w:val="28"/>
        </w:rPr>
        <w:t>is dependent.</w:t>
      </w:r>
    </w:p>
    <w:p w:rsidR="00C141AB" w:rsidRDefault="007B3D82">
      <w:pPr>
        <w:spacing w:before="2" w:line="290" w:lineRule="auto"/>
        <w:ind w:left="100" w:right="63"/>
        <w:rPr>
          <w:sz w:val="28"/>
          <w:szCs w:val="28"/>
        </w:rPr>
      </w:pPr>
      <w:r>
        <w:rPr>
          <w:sz w:val="28"/>
          <w:szCs w:val="28"/>
        </w:rPr>
        <w:t>Both are directly proportional to wins. I.e. the more the number of goals scored and clean sheets kept, more are the chances of winning.</w:t>
      </w:r>
    </w:p>
    <w:p w:rsidR="00C141AB" w:rsidRDefault="00C141AB">
      <w:pPr>
        <w:spacing w:before="3" w:line="180" w:lineRule="exact"/>
        <w:rPr>
          <w:sz w:val="19"/>
          <w:szCs w:val="19"/>
        </w:rPr>
      </w:pPr>
    </w:p>
    <w:p w:rsidR="00C141AB" w:rsidRDefault="00C141AB">
      <w:pPr>
        <w:spacing w:line="200" w:lineRule="exact"/>
      </w:pPr>
    </w:p>
    <w:p w:rsidR="00C141AB" w:rsidRDefault="007B3D82">
      <w:pPr>
        <w:spacing w:line="290" w:lineRule="auto"/>
        <w:ind w:left="100" w:right="61"/>
        <w:rPr>
          <w:sz w:val="28"/>
          <w:szCs w:val="28"/>
        </w:rPr>
      </w:pPr>
      <w:r>
        <w:rPr>
          <w:sz w:val="28"/>
          <w:szCs w:val="28"/>
        </w:rPr>
        <w:t>Furthermore, for determining “</w:t>
      </w:r>
      <w:r>
        <w:rPr>
          <w:i/>
          <w:sz w:val="28"/>
          <w:szCs w:val="28"/>
        </w:rPr>
        <w:t>goals”</w:t>
      </w:r>
      <w:r>
        <w:rPr>
          <w:sz w:val="28"/>
          <w:szCs w:val="28"/>
        </w:rPr>
        <w:t>, “</w:t>
      </w:r>
      <w:r>
        <w:rPr>
          <w:i/>
          <w:sz w:val="28"/>
          <w:szCs w:val="28"/>
        </w:rPr>
        <w:t xml:space="preserve">shots on target” </w:t>
      </w:r>
      <w:r>
        <w:rPr>
          <w:sz w:val="28"/>
          <w:szCs w:val="28"/>
        </w:rPr>
        <w:t>&amp; “</w:t>
      </w:r>
      <w:r>
        <w:rPr>
          <w:i/>
          <w:sz w:val="28"/>
          <w:szCs w:val="28"/>
        </w:rPr>
        <w:t xml:space="preserve">shots from inside box” </w:t>
      </w:r>
      <w:r>
        <w:rPr>
          <w:sz w:val="28"/>
          <w:szCs w:val="28"/>
        </w:rPr>
        <w:t>are the two main factors; and for determining “</w:t>
      </w:r>
      <w:r>
        <w:rPr>
          <w:i/>
          <w:sz w:val="28"/>
          <w:szCs w:val="28"/>
        </w:rPr>
        <w:t xml:space="preserve">clean sheets”, “goals conceded” </w:t>
      </w:r>
      <w:r>
        <w:rPr>
          <w:sz w:val="28"/>
          <w:szCs w:val="28"/>
        </w:rPr>
        <w:t xml:space="preserve">&amp; </w:t>
      </w:r>
      <w:r>
        <w:rPr>
          <w:i/>
          <w:sz w:val="28"/>
          <w:szCs w:val="28"/>
        </w:rPr>
        <w:t xml:space="preserve">“saves” </w:t>
      </w:r>
      <w:r>
        <w:rPr>
          <w:sz w:val="28"/>
          <w:szCs w:val="28"/>
        </w:rPr>
        <w:t xml:space="preserve">are the factors. Analysis of all these factors leads us to predict the overall rank of the team, which also </w:t>
      </w:r>
      <w:proofErr w:type="gramStart"/>
      <w:r>
        <w:rPr>
          <w:sz w:val="28"/>
          <w:szCs w:val="28"/>
        </w:rPr>
        <w:t>can be considered</w:t>
      </w:r>
      <w:proofErr w:type="gramEnd"/>
      <w:r>
        <w:rPr>
          <w:sz w:val="28"/>
          <w:szCs w:val="28"/>
        </w:rPr>
        <w:t xml:space="preserve"> as the finishing position in the table at the end of the season.</w:t>
      </w:r>
    </w:p>
    <w:p w:rsidR="000F3A55" w:rsidRDefault="000F3A55">
      <w:pPr>
        <w:spacing w:line="290" w:lineRule="auto"/>
        <w:ind w:left="100" w:right="61"/>
        <w:rPr>
          <w:sz w:val="28"/>
          <w:szCs w:val="28"/>
        </w:rPr>
      </w:pPr>
    </w:p>
    <w:p w:rsidR="000F3A55" w:rsidRDefault="000F3A55">
      <w:pPr>
        <w:spacing w:line="290" w:lineRule="auto"/>
        <w:ind w:left="100" w:right="61"/>
        <w:rPr>
          <w:sz w:val="28"/>
          <w:szCs w:val="28"/>
        </w:rPr>
      </w:pPr>
    </w:p>
    <w:p w:rsidR="000F3A55" w:rsidRDefault="000F3A55" w:rsidP="000F3A55">
      <w:pPr>
        <w:pStyle w:val="BodyText"/>
        <w:spacing w:before="6"/>
        <w:rPr>
          <w:b/>
          <w:sz w:val="34"/>
        </w:rPr>
      </w:pPr>
    </w:p>
    <w:p w:rsidR="000F3A55" w:rsidRDefault="000F3A55" w:rsidP="000F3A55">
      <w:pPr>
        <w:pStyle w:val="BodyText"/>
        <w:spacing w:line="360" w:lineRule="auto"/>
        <w:ind w:left="220" w:right="478"/>
        <w:jc w:val="both"/>
        <w:rPr>
          <w:sz w:val="28"/>
          <w:szCs w:val="28"/>
        </w:rPr>
      </w:pPr>
      <w:r w:rsidRPr="000F3A55">
        <w:rPr>
          <w:sz w:val="28"/>
          <w:szCs w:val="28"/>
        </w:rPr>
        <w:t xml:space="preserve">Football is one of the most famous games for the people worldwide. It is a </w:t>
      </w:r>
      <w:r w:rsidRPr="000F3A55">
        <w:rPr>
          <w:sz w:val="28"/>
          <w:szCs w:val="28"/>
        </w:rPr>
        <w:lastRenderedPageBreak/>
        <w:t xml:space="preserve">game played by two teams, who needs to hit the ball on its opponent team’s goal post. The way the football is getting worldwide and the fans </w:t>
      </w:r>
      <w:proofErr w:type="gramStart"/>
      <w:r w:rsidRPr="000F3A55">
        <w:rPr>
          <w:sz w:val="28"/>
          <w:szCs w:val="28"/>
        </w:rPr>
        <w:t>are also</w:t>
      </w:r>
      <w:proofErr w:type="gramEnd"/>
      <w:r w:rsidRPr="000F3A55">
        <w:rPr>
          <w:sz w:val="28"/>
          <w:szCs w:val="28"/>
        </w:rPr>
        <w:t xml:space="preserve"> crazy about it. Audience wants to know who wins the game and who loses. Prediction of such football game is hence popular. </w:t>
      </w:r>
      <w:proofErr w:type="gramStart"/>
      <w:r w:rsidRPr="000F3A55">
        <w:rPr>
          <w:sz w:val="28"/>
          <w:szCs w:val="28"/>
        </w:rPr>
        <w:t>Also</w:t>
      </w:r>
      <w:proofErr w:type="gramEnd"/>
      <w:r w:rsidRPr="000F3A55">
        <w:rPr>
          <w:sz w:val="28"/>
          <w:szCs w:val="28"/>
        </w:rPr>
        <w:t xml:space="preserve"> many people do the betting for the </w:t>
      </w:r>
      <w:proofErr w:type="spellStart"/>
      <w:r w:rsidRPr="000F3A55">
        <w:rPr>
          <w:sz w:val="28"/>
          <w:szCs w:val="28"/>
        </w:rPr>
        <w:t>favourite</w:t>
      </w:r>
      <w:proofErr w:type="spellEnd"/>
      <w:r w:rsidRPr="000F3A55">
        <w:rPr>
          <w:sz w:val="28"/>
          <w:szCs w:val="28"/>
        </w:rPr>
        <w:t xml:space="preserve"> team. They simply see their luck keeping the money on the team and they actually </w:t>
      </w:r>
      <w:proofErr w:type="gramStart"/>
      <w:r w:rsidRPr="000F3A55">
        <w:rPr>
          <w:sz w:val="28"/>
          <w:szCs w:val="28"/>
        </w:rPr>
        <w:t>don’t</w:t>
      </w:r>
      <w:proofErr w:type="gramEnd"/>
      <w:r w:rsidRPr="000F3A55">
        <w:rPr>
          <w:sz w:val="28"/>
          <w:szCs w:val="28"/>
        </w:rPr>
        <w:t xml:space="preserve"> know who will win and who will lose. </w:t>
      </w:r>
      <w:proofErr w:type="gramStart"/>
      <w:r w:rsidRPr="000F3A55">
        <w:rPr>
          <w:sz w:val="28"/>
          <w:szCs w:val="28"/>
        </w:rPr>
        <w:t>But</w:t>
      </w:r>
      <w:proofErr w:type="gramEnd"/>
      <w:r w:rsidRPr="000F3A55">
        <w:rPr>
          <w:sz w:val="28"/>
          <w:szCs w:val="28"/>
        </w:rPr>
        <w:t xml:space="preserve">, it’s actually difficult to predict the result of the game. Many of the football experts also finds difficult to predict the score line or result of the game. The league that is famous among all the football lovers is English Premier League where 20 English teams compete with each other to win the league. (Reilly, Thomas; </w:t>
      </w:r>
      <w:proofErr w:type="spellStart"/>
      <w:r w:rsidRPr="000F3A55">
        <w:rPr>
          <w:sz w:val="28"/>
          <w:szCs w:val="28"/>
        </w:rPr>
        <w:t>Gilbourne</w:t>
      </w:r>
      <w:proofErr w:type="spellEnd"/>
      <w:r w:rsidRPr="000F3A55">
        <w:rPr>
          <w:sz w:val="28"/>
          <w:szCs w:val="28"/>
        </w:rPr>
        <w:t>,</w:t>
      </w:r>
      <w:r w:rsidRPr="000F3A55">
        <w:rPr>
          <w:spacing w:val="-13"/>
          <w:sz w:val="28"/>
          <w:szCs w:val="28"/>
        </w:rPr>
        <w:t xml:space="preserve"> </w:t>
      </w:r>
      <w:r w:rsidRPr="000F3A55">
        <w:rPr>
          <w:sz w:val="28"/>
          <w:szCs w:val="28"/>
        </w:rPr>
        <w:t>2003)</w:t>
      </w:r>
    </w:p>
    <w:p w:rsidR="000F3A55" w:rsidRDefault="000F3A55" w:rsidP="000F3A55">
      <w:pPr>
        <w:pStyle w:val="BodyText"/>
        <w:spacing w:line="360" w:lineRule="auto"/>
        <w:ind w:left="220" w:right="478"/>
        <w:jc w:val="both"/>
        <w:rPr>
          <w:sz w:val="28"/>
          <w:szCs w:val="28"/>
        </w:rPr>
      </w:pPr>
    </w:p>
    <w:p w:rsidR="000F3A55" w:rsidRPr="000F3A55" w:rsidRDefault="000F3A55" w:rsidP="000F3A55">
      <w:pPr>
        <w:pStyle w:val="BodyText"/>
        <w:spacing w:line="360" w:lineRule="auto"/>
        <w:ind w:left="220" w:right="478"/>
        <w:jc w:val="both"/>
        <w:rPr>
          <w:sz w:val="28"/>
          <w:szCs w:val="28"/>
        </w:rPr>
      </w:pPr>
    </w:p>
    <w:p w:rsidR="000F3A55" w:rsidRDefault="000F3A55" w:rsidP="000F3A55">
      <w:pPr>
        <w:pStyle w:val="BodyText"/>
        <w:spacing w:before="201" w:line="360" w:lineRule="auto"/>
        <w:ind w:left="219" w:right="477"/>
        <w:jc w:val="both"/>
        <w:rPr>
          <w:sz w:val="28"/>
          <w:szCs w:val="28"/>
        </w:rPr>
      </w:pPr>
      <w:r w:rsidRPr="000F3A55">
        <w:rPr>
          <w:sz w:val="28"/>
          <w:szCs w:val="28"/>
        </w:rPr>
        <w:t xml:space="preserve">The craziness is increasing day by day and each time the teams focuses on the league.  The point system of the game is simple whichever team wins get 3 points and the team that loses get 0 point and if the game is draw then each team will share one point each. </w:t>
      </w:r>
    </w:p>
    <w:p w:rsidR="000F3A55" w:rsidRDefault="000F3A55" w:rsidP="000F3A55">
      <w:pPr>
        <w:pStyle w:val="BodyText"/>
        <w:spacing w:before="201" w:line="360" w:lineRule="auto"/>
        <w:ind w:left="219" w:right="477"/>
        <w:jc w:val="both"/>
        <w:rPr>
          <w:sz w:val="28"/>
          <w:szCs w:val="28"/>
        </w:rPr>
      </w:pPr>
      <w:r w:rsidRPr="000F3A55">
        <w:rPr>
          <w:sz w:val="28"/>
          <w:szCs w:val="28"/>
        </w:rPr>
        <w:t xml:space="preserve">The team with highest point at the last wins the league. Each time different winner </w:t>
      </w:r>
      <w:proofErr w:type="gramStart"/>
      <w:r w:rsidRPr="000F3A55">
        <w:rPr>
          <w:sz w:val="28"/>
          <w:szCs w:val="28"/>
        </w:rPr>
        <w:t>is seen</w:t>
      </w:r>
      <w:proofErr w:type="gramEnd"/>
      <w:r w:rsidRPr="000F3A55">
        <w:rPr>
          <w:sz w:val="28"/>
          <w:szCs w:val="28"/>
        </w:rPr>
        <w:t xml:space="preserve"> in every year, but the most dominant team is Manchester United with 13 Premier League’s trophies. The bottom three teams </w:t>
      </w:r>
      <w:proofErr w:type="gramStart"/>
      <w:r w:rsidRPr="000F3A55">
        <w:rPr>
          <w:sz w:val="28"/>
          <w:szCs w:val="28"/>
        </w:rPr>
        <w:t>are relegated and replaced by other teams from lower leagues who perform better</w:t>
      </w:r>
      <w:proofErr w:type="gramEnd"/>
      <w:r w:rsidRPr="000F3A55">
        <w:rPr>
          <w:sz w:val="28"/>
          <w:szCs w:val="28"/>
        </w:rPr>
        <w:t>.</w:t>
      </w:r>
    </w:p>
    <w:p w:rsidR="000F3A55" w:rsidRDefault="000F3A55" w:rsidP="000F3A55">
      <w:pPr>
        <w:pStyle w:val="BodyText"/>
        <w:spacing w:before="201" w:line="360" w:lineRule="auto"/>
        <w:ind w:left="219" w:right="477"/>
        <w:jc w:val="both"/>
        <w:rPr>
          <w:sz w:val="28"/>
          <w:szCs w:val="28"/>
        </w:rPr>
      </w:pPr>
    </w:p>
    <w:p w:rsidR="000F3A55" w:rsidRDefault="000F3A55" w:rsidP="000F3A55">
      <w:pPr>
        <w:pStyle w:val="BodyText"/>
        <w:spacing w:before="201" w:line="360" w:lineRule="auto"/>
        <w:ind w:left="219" w:right="477"/>
        <w:jc w:val="both"/>
        <w:rPr>
          <w:sz w:val="28"/>
          <w:szCs w:val="28"/>
        </w:rPr>
      </w:pPr>
      <w:r w:rsidRPr="000F3A55">
        <w:rPr>
          <w:sz w:val="28"/>
          <w:szCs w:val="28"/>
        </w:rPr>
        <w:t xml:space="preserve"> Each team plays every other team twice, once at home and once away. Premier League is one of the most-watched football (soccer) leagues today within the </w:t>
      </w:r>
      <w:proofErr w:type="gramStart"/>
      <w:r w:rsidRPr="000F3A55">
        <w:rPr>
          <w:sz w:val="28"/>
          <w:szCs w:val="28"/>
        </w:rPr>
        <w:t>world which</w:t>
      </w:r>
      <w:proofErr w:type="gramEnd"/>
      <w:r w:rsidRPr="000F3A55">
        <w:rPr>
          <w:sz w:val="28"/>
          <w:szCs w:val="28"/>
        </w:rPr>
        <w:t xml:space="preserve"> is the league between the states of England clubs. It is the league between 20 teams where bottom 3 teams </w:t>
      </w:r>
      <w:proofErr w:type="gramStart"/>
      <w:r w:rsidRPr="000F3A55">
        <w:rPr>
          <w:sz w:val="28"/>
          <w:szCs w:val="28"/>
        </w:rPr>
        <w:t>gets</w:t>
      </w:r>
      <w:proofErr w:type="gramEnd"/>
      <w:r w:rsidRPr="000F3A55">
        <w:rPr>
          <w:sz w:val="28"/>
          <w:szCs w:val="28"/>
        </w:rPr>
        <w:t xml:space="preserve"> relegated to another sub division league of England. </w:t>
      </w:r>
    </w:p>
    <w:p w:rsidR="000F3A55" w:rsidRDefault="000F3A55" w:rsidP="000F3A55">
      <w:pPr>
        <w:pStyle w:val="BodyText"/>
        <w:spacing w:before="201" w:line="360" w:lineRule="auto"/>
        <w:ind w:left="219" w:right="477"/>
        <w:jc w:val="both"/>
        <w:rPr>
          <w:sz w:val="28"/>
          <w:szCs w:val="28"/>
        </w:rPr>
      </w:pPr>
    </w:p>
    <w:p w:rsidR="000F3A55" w:rsidRPr="000F3A55" w:rsidRDefault="000F3A55" w:rsidP="000F3A55">
      <w:pPr>
        <w:pStyle w:val="BodyText"/>
        <w:spacing w:before="201" w:line="360" w:lineRule="auto"/>
        <w:ind w:left="219" w:right="477"/>
        <w:jc w:val="both"/>
        <w:rPr>
          <w:sz w:val="28"/>
          <w:szCs w:val="28"/>
        </w:rPr>
      </w:pPr>
      <w:r w:rsidRPr="000F3A55">
        <w:rPr>
          <w:sz w:val="28"/>
          <w:szCs w:val="28"/>
        </w:rPr>
        <w:lastRenderedPageBreak/>
        <w:t xml:space="preserve">Prediction makes the game more </w:t>
      </w:r>
      <w:proofErr w:type="gramStart"/>
      <w:r w:rsidRPr="000F3A55">
        <w:rPr>
          <w:sz w:val="28"/>
          <w:szCs w:val="28"/>
        </w:rPr>
        <w:t>really</w:t>
      </w:r>
      <w:proofErr w:type="gramEnd"/>
      <w:r w:rsidRPr="000F3A55">
        <w:rPr>
          <w:sz w:val="28"/>
          <w:szCs w:val="28"/>
        </w:rPr>
        <w:t xml:space="preserve"> exciting and focused to the supporting team for the wait of the chances of the team to win the game. The prediction </w:t>
      </w:r>
      <w:proofErr w:type="gramStart"/>
      <w:r w:rsidRPr="000F3A55">
        <w:rPr>
          <w:sz w:val="28"/>
          <w:szCs w:val="28"/>
        </w:rPr>
        <w:t>will be focused</w:t>
      </w:r>
      <w:proofErr w:type="gramEnd"/>
      <w:r w:rsidRPr="000F3A55">
        <w:rPr>
          <w:sz w:val="28"/>
          <w:szCs w:val="28"/>
        </w:rPr>
        <w:t xml:space="preserve"> within the teams of English Premier League only. Premier League Game Result Prediction predicts the result</w:t>
      </w:r>
      <w:r w:rsidRPr="000F3A55">
        <w:rPr>
          <w:spacing w:val="26"/>
          <w:sz w:val="28"/>
          <w:szCs w:val="28"/>
        </w:rPr>
        <w:t xml:space="preserve"> </w:t>
      </w:r>
      <w:r w:rsidRPr="000F3A55">
        <w:rPr>
          <w:sz w:val="28"/>
          <w:szCs w:val="28"/>
        </w:rPr>
        <w:t>of</w:t>
      </w:r>
    </w:p>
    <w:p w:rsidR="000F3A55" w:rsidRPr="000F3A55" w:rsidRDefault="000F3A55" w:rsidP="000F3A55">
      <w:pPr>
        <w:spacing w:line="360" w:lineRule="auto"/>
        <w:jc w:val="both"/>
        <w:rPr>
          <w:sz w:val="28"/>
          <w:szCs w:val="28"/>
        </w:rPr>
        <w:sectPr w:rsidR="000F3A55" w:rsidRPr="000F3A55" w:rsidSect="00003732">
          <w:headerReference w:type="default" r:id="rId11"/>
          <w:footerReference w:type="default" r:id="rId12"/>
          <w:pgSz w:w="11910" w:h="16840"/>
          <w:pgMar w:top="980" w:right="960" w:bottom="1260" w:left="1580" w:header="728" w:footer="1064" w:gutter="0"/>
          <w:cols w:space="720"/>
        </w:sectPr>
      </w:pPr>
    </w:p>
    <w:p w:rsidR="000F3A55" w:rsidRPr="000F3A55" w:rsidRDefault="000F3A55" w:rsidP="000F3A55">
      <w:pPr>
        <w:pStyle w:val="BodyText"/>
        <w:rPr>
          <w:sz w:val="28"/>
          <w:szCs w:val="28"/>
        </w:rPr>
      </w:pPr>
    </w:p>
    <w:p w:rsidR="000F3A55" w:rsidRPr="000F3A55" w:rsidRDefault="000F3A55" w:rsidP="000F3A55">
      <w:pPr>
        <w:pStyle w:val="BodyText"/>
        <w:spacing w:before="213" w:line="360" w:lineRule="auto"/>
        <w:ind w:left="220" w:right="478"/>
        <w:jc w:val="both"/>
        <w:rPr>
          <w:sz w:val="28"/>
          <w:szCs w:val="28"/>
        </w:rPr>
      </w:pPr>
      <w:proofErr w:type="gramStart"/>
      <w:r w:rsidRPr="000F3A55">
        <w:rPr>
          <w:sz w:val="28"/>
          <w:szCs w:val="28"/>
        </w:rPr>
        <w:t>the</w:t>
      </w:r>
      <w:proofErr w:type="gramEnd"/>
      <w:r w:rsidRPr="000F3A55">
        <w:rPr>
          <w:sz w:val="28"/>
          <w:szCs w:val="28"/>
        </w:rPr>
        <w:t xml:space="preserve"> game between two teams performed in every weekend. (F. </w:t>
      </w:r>
      <w:proofErr w:type="spellStart"/>
      <w:r w:rsidRPr="000F3A55">
        <w:rPr>
          <w:sz w:val="28"/>
          <w:szCs w:val="28"/>
        </w:rPr>
        <w:t>Halicioglu</w:t>
      </w:r>
      <w:proofErr w:type="spellEnd"/>
      <w:r w:rsidRPr="000F3A55">
        <w:rPr>
          <w:sz w:val="28"/>
          <w:szCs w:val="28"/>
        </w:rPr>
        <w:t>, 2005) predicted Euro 2000 winner and conformed that the prediction is possible and hence the prediction was</w:t>
      </w:r>
      <w:r w:rsidRPr="000F3A55">
        <w:rPr>
          <w:spacing w:val="-1"/>
          <w:sz w:val="28"/>
          <w:szCs w:val="28"/>
        </w:rPr>
        <w:t xml:space="preserve"> </w:t>
      </w:r>
      <w:r w:rsidRPr="000F3A55">
        <w:rPr>
          <w:sz w:val="28"/>
          <w:szCs w:val="28"/>
        </w:rPr>
        <w:t>started.</w:t>
      </w:r>
    </w:p>
    <w:p w:rsidR="000F3A55" w:rsidRPr="000F3A55" w:rsidRDefault="000F3A55" w:rsidP="000F3A55">
      <w:pPr>
        <w:pStyle w:val="Heading2"/>
        <w:keepNext w:val="0"/>
        <w:widowControl w:val="0"/>
        <w:numPr>
          <w:ilvl w:val="0"/>
          <w:numId w:val="0"/>
        </w:numPr>
        <w:tabs>
          <w:tab w:val="left" w:pos="3609"/>
        </w:tabs>
        <w:autoSpaceDE w:val="0"/>
        <w:autoSpaceDN w:val="0"/>
        <w:spacing w:before="204" w:after="0"/>
        <w:jc w:val="both"/>
      </w:pPr>
      <w:bookmarkStart w:id="9" w:name="1.2_Problem_Statement"/>
      <w:bookmarkStart w:id="10" w:name="_bookmark9"/>
      <w:bookmarkEnd w:id="9"/>
      <w:bookmarkEnd w:id="10"/>
      <w:r>
        <w:t xml:space="preserve">                                                 </w:t>
      </w:r>
      <w:r w:rsidR="00254E88">
        <w:t>1.5</w:t>
      </w:r>
      <w:r>
        <w:t xml:space="preserve"> </w:t>
      </w:r>
      <w:r w:rsidRPr="000F3A55">
        <w:t>Problem</w:t>
      </w:r>
      <w:r w:rsidRPr="000F3A55">
        <w:rPr>
          <w:spacing w:val="-2"/>
        </w:rPr>
        <w:t xml:space="preserve"> </w:t>
      </w:r>
      <w:r w:rsidRPr="000F3A55">
        <w:t>Statement</w:t>
      </w:r>
    </w:p>
    <w:p w:rsidR="000F3A55" w:rsidRPr="000F3A55" w:rsidRDefault="000F3A55" w:rsidP="000F3A55">
      <w:pPr>
        <w:pStyle w:val="BodyText"/>
        <w:spacing w:before="5"/>
        <w:rPr>
          <w:b/>
          <w:sz w:val="28"/>
          <w:szCs w:val="28"/>
        </w:rPr>
      </w:pPr>
    </w:p>
    <w:p w:rsidR="000F3A55" w:rsidRPr="000F3A55" w:rsidRDefault="000F3A55" w:rsidP="000F3A55">
      <w:pPr>
        <w:pStyle w:val="BodyText"/>
        <w:spacing w:before="1" w:line="360" w:lineRule="auto"/>
        <w:ind w:left="220" w:right="478"/>
        <w:jc w:val="both"/>
        <w:rPr>
          <w:sz w:val="28"/>
          <w:szCs w:val="28"/>
        </w:rPr>
      </w:pPr>
      <w:r w:rsidRPr="000F3A55">
        <w:rPr>
          <w:sz w:val="28"/>
          <w:szCs w:val="28"/>
        </w:rPr>
        <w:t>Premier League fans are more excited to know the results of the game. They are more enthusiastic to know the result before the game. However, the main problem is to make the accurate result of the prediction between the teams.</w:t>
      </w:r>
    </w:p>
    <w:p w:rsidR="000F3A55" w:rsidRPr="000F3A55" w:rsidRDefault="000F3A55" w:rsidP="000F3A55">
      <w:pPr>
        <w:pStyle w:val="Heading2"/>
        <w:keepNext w:val="0"/>
        <w:widowControl w:val="0"/>
        <w:numPr>
          <w:ilvl w:val="0"/>
          <w:numId w:val="0"/>
        </w:numPr>
        <w:tabs>
          <w:tab w:val="left" w:pos="4134"/>
        </w:tabs>
        <w:autoSpaceDE w:val="0"/>
        <w:autoSpaceDN w:val="0"/>
        <w:spacing w:before="203" w:after="0"/>
        <w:ind w:left="3603"/>
        <w:jc w:val="both"/>
      </w:pPr>
      <w:bookmarkStart w:id="11" w:name="1.3_Objectives"/>
      <w:bookmarkStart w:id="12" w:name="_bookmark10"/>
      <w:bookmarkEnd w:id="11"/>
      <w:bookmarkEnd w:id="12"/>
      <w:r>
        <w:t xml:space="preserve"> </w:t>
      </w:r>
      <w:r w:rsidR="00254E88">
        <w:t xml:space="preserve">1.6 </w:t>
      </w:r>
      <w:r>
        <w:t xml:space="preserve">  </w:t>
      </w:r>
      <w:r w:rsidRPr="000F3A55">
        <w:t>Objectives</w:t>
      </w:r>
    </w:p>
    <w:p w:rsidR="000F3A55" w:rsidRPr="000F3A55" w:rsidRDefault="000F3A55" w:rsidP="000F3A55">
      <w:pPr>
        <w:pStyle w:val="BodyText"/>
        <w:spacing w:before="6"/>
        <w:rPr>
          <w:b/>
          <w:sz w:val="28"/>
          <w:szCs w:val="28"/>
        </w:rPr>
      </w:pPr>
    </w:p>
    <w:p w:rsidR="000F3A55" w:rsidRPr="000F3A55" w:rsidRDefault="000F3A55" w:rsidP="000F3A55">
      <w:pPr>
        <w:pStyle w:val="BodyText"/>
        <w:ind w:left="220"/>
        <w:rPr>
          <w:sz w:val="28"/>
          <w:szCs w:val="28"/>
        </w:rPr>
      </w:pPr>
      <w:r w:rsidRPr="000F3A55">
        <w:rPr>
          <w:sz w:val="28"/>
          <w:szCs w:val="28"/>
        </w:rPr>
        <w:t>The main objective of the Premier League Game Result Prediction is:</w:t>
      </w:r>
    </w:p>
    <w:p w:rsidR="000F3A55" w:rsidRPr="000F3A55" w:rsidRDefault="000F3A55" w:rsidP="000F3A55">
      <w:pPr>
        <w:pStyle w:val="BodyText"/>
        <w:spacing w:before="5"/>
        <w:rPr>
          <w:sz w:val="28"/>
          <w:szCs w:val="28"/>
        </w:rPr>
      </w:pPr>
    </w:p>
    <w:p w:rsidR="000F3A55" w:rsidRPr="000F3A55" w:rsidRDefault="000F3A55" w:rsidP="000F3A55">
      <w:pPr>
        <w:pStyle w:val="ListParagraph"/>
        <w:numPr>
          <w:ilvl w:val="0"/>
          <w:numId w:val="6"/>
        </w:numPr>
        <w:tabs>
          <w:tab w:val="left" w:pos="447"/>
        </w:tabs>
        <w:rPr>
          <w:sz w:val="28"/>
          <w:szCs w:val="28"/>
        </w:rPr>
      </w:pPr>
      <w:r w:rsidRPr="000F3A55">
        <w:rPr>
          <w:sz w:val="28"/>
          <w:szCs w:val="28"/>
        </w:rPr>
        <w:t>To predict the result of each game of the team of the premier</w:t>
      </w:r>
      <w:r w:rsidRPr="000F3A55">
        <w:rPr>
          <w:spacing w:val="-9"/>
          <w:sz w:val="28"/>
          <w:szCs w:val="28"/>
        </w:rPr>
        <w:t xml:space="preserve"> </w:t>
      </w:r>
      <w:r w:rsidRPr="000F3A55">
        <w:rPr>
          <w:sz w:val="28"/>
          <w:szCs w:val="28"/>
        </w:rPr>
        <w:t>league.</w:t>
      </w:r>
    </w:p>
    <w:p w:rsidR="000F3A55" w:rsidRPr="000F3A55" w:rsidRDefault="000F3A55" w:rsidP="000F3A55">
      <w:pPr>
        <w:pStyle w:val="BodyText"/>
        <w:spacing w:before="4"/>
        <w:rPr>
          <w:sz w:val="28"/>
          <w:szCs w:val="28"/>
        </w:rPr>
      </w:pPr>
    </w:p>
    <w:p w:rsidR="000F3A55" w:rsidRPr="000F3A55" w:rsidRDefault="000F3A55" w:rsidP="000F3A55">
      <w:pPr>
        <w:pStyle w:val="ListParagraph"/>
        <w:numPr>
          <w:ilvl w:val="0"/>
          <w:numId w:val="6"/>
        </w:numPr>
        <w:tabs>
          <w:tab w:val="left" w:pos="460"/>
        </w:tabs>
        <w:ind w:left="460" w:hanging="240"/>
        <w:rPr>
          <w:sz w:val="28"/>
          <w:szCs w:val="28"/>
        </w:rPr>
      </w:pPr>
      <w:r w:rsidRPr="000F3A55">
        <w:rPr>
          <w:sz w:val="28"/>
          <w:szCs w:val="28"/>
        </w:rPr>
        <w:t>To implement Back Propagation algorithm for training and testing the</w:t>
      </w:r>
      <w:r w:rsidRPr="000F3A55">
        <w:rPr>
          <w:spacing w:val="-8"/>
          <w:sz w:val="28"/>
          <w:szCs w:val="28"/>
        </w:rPr>
        <w:t xml:space="preserve"> </w:t>
      </w:r>
      <w:r w:rsidRPr="000F3A55">
        <w:rPr>
          <w:sz w:val="28"/>
          <w:szCs w:val="28"/>
        </w:rPr>
        <w:t>model.</w:t>
      </w:r>
    </w:p>
    <w:p w:rsidR="000F3A55" w:rsidRPr="000F3A55" w:rsidRDefault="000F3A55" w:rsidP="000F3A55">
      <w:pPr>
        <w:pStyle w:val="BodyText"/>
        <w:spacing w:before="8"/>
        <w:rPr>
          <w:sz w:val="28"/>
          <w:szCs w:val="28"/>
        </w:rPr>
      </w:pPr>
    </w:p>
    <w:p w:rsidR="000F3A55" w:rsidRPr="000F3A55" w:rsidRDefault="000F3A55" w:rsidP="000F3A55">
      <w:pPr>
        <w:pStyle w:val="BodyText"/>
        <w:spacing w:before="8"/>
        <w:rPr>
          <w:sz w:val="28"/>
          <w:szCs w:val="28"/>
        </w:rPr>
      </w:pPr>
      <w:bookmarkStart w:id="13" w:name="1.4_Scope"/>
      <w:bookmarkStart w:id="14" w:name="_bookmark11"/>
      <w:bookmarkEnd w:id="13"/>
      <w:bookmarkEnd w:id="14"/>
    </w:p>
    <w:p w:rsidR="000F3A55" w:rsidRPr="000F3A55" w:rsidRDefault="000F3A55" w:rsidP="000F3A55">
      <w:pPr>
        <w:pStyle w:val="Heading2"/>
        <w:keepNext w:val="0"/>
        <w:widowControl w:val="0"/>
        <w:numPr>
          <w:ilvl w:val="0"/>
          <w:numId w:val="0"/>
        </w:numPr>
        <w:tabs>
          <w:tab w:val="left" w:pos="4126"/>
        </w:tabs>
        <w:autoSpaceDE w:val="0"/>
        <w:autoSpaceDN w:val="0"/>
        <w:spacing w:before="0" w:after="0"/>
        <w:ind w:left="1440" w:hanging="720"/>
        <w:jc w:val="both"/>
      </w:pPr>
      <w:bookmarkStart w:id="15" w:name="1.5_Limitation"/>
      <w:bookmarkStart w:id="16" w:name="_bookmark12"/>
      <w:bookmarkEnd w:id="15"/>
      <w:bookmarkEnd w:id="16"/>
      <w:r>
        <w:t xml:space="preserve">                                               </w:t>
      </w:r>
      <w:r w:rsidR="00254E88">
        <w:t>1.6.1</w:t>
      </w:r>
      <w:r>
        <w:t xml:space="preserve">   </w:t>
      </w:r>
      <w:r w:rsidRPr="000F3A55">
        <w:t>Limitation</w:t>
      </w:r>
    </w:p>
    <w:p w:rsidR="000F3A55" w:rsidRPr="000F3A55" w:rsidRDefault="000F3A55" w:rsidP="000F3A55">
      <w:pPr>
        <w:pStyle w:val="BodyText"/>
        <w:spacing w:before="7"/>
        <w:rPr>
          <w:b/>
          <w:sz w:val="28"/>
          <w:szCs w:val="28"/>
        </w:rPr>
      </w:pPr>
    </w:p>
    <w:p w:rsidR="000F3A55" w:rsidRPr="000F3A55" w:rsidRDefault="000F3A55" w:rsidP="000F3A55">
      <w:pPr>
        <w:pStyle w:val="BodyText"/>
        <w:ind w:left="220"/>
        <w:rPr>
          <w:sz w:val="28"/>
          <w:szCs w:val="28"/>
        </w:rPr>
      </w:pPr>
      <w:r w:rsidRPr="000F3A55">
        <w:rPr>
          <w:sz w:val="28"/>
          <w:szCs w:val="28"/>
        </w:rPr>
        <w:t>The limitation of the Premier League Game Result Prediction is:</w:t>
      </w:r>
    </w:p>
    <w:p w:rsidR="000F3A55" w:rsidRPr="000F3A55" w:rsidRDefault="000F3A55" w:rsidP="000F3A55">
      <w:pPr>
        <w:pStyle w:val="BodyText"/>
        <w:spacing w:before="4"/>
        <w:rPr>
          <w:sz w:val="28"/>
          <w:szCs w:val="28"/>
        </w:rPr>
      </w:pPr>
    </w:p>
    <w:p w:rsidR="000F3A55" w:rsidRPr="000F3A55" w:rsidRDefault="000F3A55" w:rsidP="000F3A55">
      <w:pPr>
        <w:pStyle w:val="ListParagraph"/>
        <w:numPr>
          <w:ilvl w:val="0"/>
          <w:numId w:val="5"/>
        </w:numPr>
        <w:tabs>
          <w:tab w:val="left" w:pos="486"/>
        </w:tabs>
        <w:spacing w:line="360" w:lineRule="auto"/>
        <w:ind w:right="478" w:firstLine="0"/>
        <w:rPr>
          <w:sz w:val="28"/>
          <w:szCs w:val="28"/>
        </w:rPr>
      </w:pPr>
      <w:r w:rsidRPr="000F3A55">
        <w:rPr>
          <w:sz w:val="28"/>
          <w:szCs w:val="28"/>
        </w:rPr>
        <w:t>It can't p</w:t>
      </w:r>
      <w:r w:rsidR="00254E88">
        <w:rPr>
          <w:sz w:val="28"/>
          <w:szCs w:val="28"/>
        </w:rPr>
        <w:t xml:space="preserve">redict the result </w:t>
      </w:r>
      <w:proofErr w:type="gramStart"/>
      <w:r w:rsidR="00254E88">
        <w:rPr>
          <w:sz w:val="28"/>
          <w:szCs w:val="28"/>
        </w:rPr>
        <w:t xml:space="preserve">of </w:t>
      </w:r>
      <w:r w:rsidRPr="000F3A55">
        <w:rPr>
          <w:sz w:val="28"/>
          <w:szCs w:val="28"/>
        </w:rPr>
        <w:t xml:space="preserve"> cups</w:t>
      </w:r>
      <w:proofErr w:type="gramEnd"/>
      <w:r w:rsidRPr="000F3A55">
        <w:rPr>
          <w:sz w:val="28"/>
          <w:szCs w:val="28"/>
        </w:rPr>
        <w:t xml:space="preserve"> matches like Spanish League, French League, German League, World Cup, Euro Cup,</w:t>
      </w:r>
      <w:r w:rsidRPr="000F3A55">
        <w:rPr>
          <w:spacing w:val="-1"/>
          <w:sz w:val="28"/>
          <w:szCs w:val="28"/>
        </w:rPr>
        <w:t xml:space="preserve"> </w:t>
      </w:r>
      <w:r w:rsidRPr="000F3A55">
        <w:rPr>
          <w:sz w:val="28"/>
          <w:szCs w:val="28"/>
        </w:rPr>
        <w:t>etc.</w:t>
      </w:r>
    </w:p>
    <w:p w:rsidR="000F3A55" w:rsidRPr="000F3A55" w:rsidRDefault="000F3A55" w:rsidP="000F3A55">
      <w:pPr>
        <w:pStyle w:val="ListParagraph"/>
        <w:numPr>
          <w:ilvl w:val="0"/>
          <w:numId w:val="5"/>
        </w:numPr>
        <w:tabs>
          <w:tab w:val="left" w:pos="460"/>
        </w:tabs>
        <w:spacing w:before="200"/>
        <w:ind w:left="460" w:hanging="240"/>
        <w:rPr>
          <w:sz w:val="28"/>
          <w:szCs w:val="28"/>
        </w:rPr>
      </w:pPr>
      <w:r w:rsidRPr="000F3A55">
        <w:rPr>
          <w:sz w:val="28"/>
          <w:szCs w:val="28"/>
        </w:rPr>
        <w:t xml:space="preserve">It </w:t>
      </w:r>
      <w:proofErr w:type="gramStart"/>
      <w:r w:rsidRPr="000F3A55">
        <w:rPr>
          <w:sz w:val="28"/>
          <w:szCs w:val="28"/>
        </w:rPr>
        <w:t>can't</w:t>
      </w:r>
      <w:proofErr w:type="gramEnd"/>
      <w:r w:rsidRPr="000F3A55">
        <w:rPr>
          <w:sz w:val="28"/>
          <w:szCs w:val="28"/>
        </w:rPr>
        <w:t xml:space="preserve"> predict the score</w:t>
      </w:r>
      <w:r w:rsidRPr="000F3A55">
        <w:rPr>
          <w:spacing w:val="-2"/>
          <w:sz w:val="28"/>
          <w:szCs w:val="28"/>
        </w:rPr>
        <w:t xml:space="preserve"> </w:t>
      </w:r>
      <w:r w:rsidRPr="000F3A55">
        <w:rPr>
          <w:sz w:val="28"/>
          <w:szCs w:val="28"/>
        </w:rPr>
        <w:t>line.</w:t>
      </w:r>
    </w:p>
    <w:p w:rsidR="000F3A55" w:rsidRPr="000F3A55" w:rsidRDefault="000F3A55" w:rsidP="000F3A55">
      <w:pPr>
        <w:pStyle w:val="BodyText"/>
        <w:spacing w:before="4"/>
        <w:rPr>
          <w:sz w:val="28"/>
          <w:szCs w:val="28"/>
        </w:rPr>
      </w:pPr>
    </w:p>
    <w:p w:rsidR="000F3A55" w:rsidRPr="000F3A55" w:rsidRDefault="000F3A55" w:rsidP="000F3A55">
      <w:pPr>
        <w:pStyle w:val="ListParagraph"/>
        <w:numPr>
          <w:ilvl w:val="0"/>
          <w:numId w:val="5"/>
        </w:numPr>
        <w:tabs>
          <w:tab w:val="left" w:pos="517"/>
        </w:tabs>
        <w:spacing w:line="360" w:lineRule="auto"/>
        <w:ind w:right="477" w:firstLine="0"/>
        <w:rPr>
          <w:sz w:val="28"/>
          <w:szCs w:val="28"/>
        </w:rPr>
      </w:pPr>
      <w:r w:rsidRPr="000F3A55">
        <w:rPr>
          <w:sz w:val="28"/>
          <w:szCs w:val="28"/>
        </w:rPr>
        <w:t xml:space="preserve">It </w:t>
      </w:r>
      <w:proofErr w:type="gramStart"/>
      <w:r w:rsidRPr="000F3A55">
        <w:rPr>
          <w:sz w:val="28"/>
          <w:szCs w:val="28"/>
        </w:rPr>
        <w:t>doesn't</w:t>
      </w:r>
      <w:proofErr w:type="gramEnd"/>
      <w:r w:rsidRPr="000F3A55">
        <w:rPr>
          <w:sz w:val="28"/>
          <w:szCs w:val="28"/>
        </w:rPr>
        <w:t xml:space="preserve"> contains parameters like individual players details, key players, player transfer</w:t>
      </w:r>
      <w:r w:rsidRPr="000F3A55">
        <w:rPr>
          <w:spacing w:val="-1"/>
          <w:sz w:val="28"/>
          <w:szCs w:val="28"/>
        </w:rPr>
        <w:t xml:space="preserve"> </w:t>
      </w:r>
      <w:r w:rsidRPr="000F3A55">
        <w:rPr>
          <w:sz w:val="28"/>
          <w:szCs w:val="28"/>
        </w:rPr>
        <w:t>details.</w:t>
      </w:r>
    </w:p>
    <w:p w:rsidR="000F3A55" w:rsidRDefault="000F3A55">
      <w:pPr>
        <w:spacing w:line="290" w:lineRule="auto"/>
        <w:ind w:left="100" w:right="61"/>
        <w:rPr>
          <w:sz w:val="28"/>
          <w:szCs w:val="28"/>
        </w:rPr>
        <w:sectPr w:rsidR="000F3A55">
          <w:pgSz w:w="12240" w:h="15840"/>
          <w:pgMar w:top="1480" w:right="1340" w:bottom="280" w:left="1340" w:header="0" w:footer="788" w:gutter="0"/>
          <w:cols w:space="720"/>
        </w:sectPr>
      </w:pPr>
    </w:p>
    <w:p w:rsidR="00C141AB" w:rsidRDefault="00C141AB">
      <w:pPr>
        <w:spacing w:line="200" w:lineRule="exact"/>
      </w:pPr>
    </w:p>
    <w:p w:rsidR="00254E88" w:rsidRDefault="00254E88">
      <w:pPr>
        <w:spacing w:line="240" w:lineRule="exact"/>
        <w:rPr>
          <w:b/>
          <w:sz w:val="32"/>
          <w:szCs w:val="24"/>
        </w:rPr>
      </w:pPr>
    </w:p>
    <w:p w:rsidR="00254E88" w:rsidRDefault="00254E88">
      <w:pPr>
        <w:spacing w:line="240" w:lineRule="exact"/>
        <w:rPr>
          <w:b/>
          <w:sz w:val="32"/>
          <w:szCs w:val="24"/>
        </w:rPr>
      </w:pPr>
    </w:p>
    <w:p w:rsidR="00254E88" w:rsidRPr="00254E88" w:rsidRDefault="00426C30">
      <w:pPr>
        <w:spacing w:line="240" w:lineRule="exact"/>
        <w:rPr>
          <w:b/>
          <w:sz w:val="32"/>
          <w:szCs w:val="24"/>
        </w:rPr>
      </w:pPr>
      <w:r>
        <w:rPr>
          <w:b/>
          <w:sz w:val="32"/>
          <w:szCs w:val="24"/>
        </w:rPr>
        <w:t xml:space="preserve">                                         CHAPTER 3</w:t>
      </w:r>
    </w:p>
    <w:p w:rsidR="00254E88" w:rsidRDefault="00254E88">
      <w:pPr>
        <w:spacing w:line="340" w:lineRule="exact"/>
        <w:ind w:left="100" w:right="6196"/>
        <w:jc w:val="both"/>
        <w:rPr>
          <w:rFonts w:ascii="Calibri" w:eastAsia="Calibri" w:hAnsi="Calibri" w:cs="Calibri"/>
          <w:b/>
          <w:color w:val="366090"/>
          <w:sz w:val="28"/>
          <w:szCs w:val="28"/>
        </w:rPr>
      </w:pPr>
    </w:p>
    <w:p w:rsidR="00254E88" w:rsidRDefault="00254E88">
      <w:pPr>
        <w:spacing w:line="340" w:lineRule="exact"/>
        <w:ind w:left="100" w:right="6196"/>
        <w:jc w:val="both"/>
        <w:rPr>
          <w:rFonts w:ascii="Calibri" w:eastAsia="Calibri" w:hAnsi="Calibri" w:cs="Calibri"/>
          <w:b/>
          <w:color w:val="366090"/>
          <w:sz w:val="28"/>
          <w:szCs w:val="28"/>
        </w:rPr>
      </w:pPr>
    </w:p>
    <w:p w:rsidR="00C141AB" w:rsidRPr="00254E88" w:rsidRDefault="00254E88">
      <w:pPr>
        <w:spacing w:line="340" w:lineRule="exact"/>
        <w:ind w:left="100" w:right="6196"/>
        <w:jc w:val="both"/>
        <w:rPr>
          <w:rFonts w:ascii="Calibri" w:eastAsia="Calibri" w:hAnsi="Calibri" w:cs="Calibri"/>
          <w:b/>
          <w:color w:val="366090"/>
          <w:sz w:val="32"/>
          <w:szCs w:val="28"/>
        </w:rPr>
      </w:pPr>
      <w:r w:rsidRPr="00254E88">
        <w:rPr>
          <w:rFonts w:ascii="Calibri" w:eastAsia="Calibri" w:hAnsi="Calibri" w:cs="Calibri"/>
          <w:b/>
          <w:color w:val="366090"/>
          <w:sz w:val="32"/>
          <w:szCs w:val="28"/>
        </w:rPr>
        <w:t xml:space="preserve">2.1 </w:t>
      </w:r>
      <w:r w:rsidR="007B3D82" w:rsidRPr="00254E88">
        <w:rPr>
          <w:rFonts w:ascii="Calibri" w:eastAsia="Calibri" w:hAnsi="Calibri" w:cs="Calibri"/>
          <w:b/>
          <w:color w:val="366090"/>
          <w:sz w:val="32"/>
          <w:szCs w:val="28"/>
        </w:rPr>
        <w:t>SYSTEM DESIGN AND FLOW</w:t>
      </w:r>
    </w:p>
    <w:p w:rsidR="00B27CAA" w:rsidRDefault="00B27CAA">
      <w:pPr>
        <w:spacing w:line="340" w:lineRule="exact"/>
        <w:ind w:left="100" w:right="6196"/>
        <w:jc w:val="both"/>
        <w:rPr>
          <w:rFonts w:ascii="Calibri" w:eastAsia="Calibri" w:hAnsi="Calibri" w:cs="Calibri"/>
          <w:b/>
          <w:color w:val="366090"/>
          <w:sz w:val="28"/>
          <w:szCs w:val="28"/>
        </w:rPr>
      </w:pPr>
    </w:p>
    <w:p w:rsidR="00EA0944" w:rsidRDefault="00EA0944">
      <w:pPr>
        <w:spacing w:line="340" w:lineRule="exact"/>
        <w:ind w:left="100" w:right="6196"/>
        <w:jc w:val="both"/>
        <w:rPr>
          <w:rFonts w:ascii="Calibri" w:eastAsia="Calibri" w:hAnsi="Calibri" w:cs="Calibri"/>
          <w:b/>
          <w:color w:val="366090"/>
          <w:sz w:val="28"/>
          <w:szCs w:val="28"/>
        </w:rPr>
      </w:pPr>
    </w:p>
    <w:p w:rsidR="00EA0944" w:rsidRDefault="00EA0944">
      <w:pPr>
        <w:spacing w:line="340" w:lineRule="exact"/>
        <w:ind w:left="100" w:right="6196"/>
        <w:jc w:val="both"/>
        <w:rPr>
          <w:rFonts w:ascii="Calibri" w:eastAsia="Calibri" w:hAnsi="Calibri" w:cs="Calibri"/>
          <w:b/>
          <w:color w:val="366090"/>
          <w:sz w:val="28"/>
          <w:szCs w:val="28"/>
        </w:rPr>
      </w:pPr>
    </w:p>
    <w:p w:rsidR="00EA0944" w:rsidRDefault="00254E88" w:rsidP="00EA0944">
      <w:pPr>
        <w:ind w:left="273" w:right="355"/>
        <w:jc w:val="center"/>
        <w:rPr>
          <w:b/>
          <w:sz w:val="36"/>
        </w:rPr>
      </w:pPr>
      <w:r>
        <w:rPr>
          <w:b/>
          <w:sz w:val="36"/>
        </w:rPr>
        <w:t>2.</w:t>
      </w:r>
      <w:r w:rsidR="008809F6">
        <w:rPr>
          <w:b/>
          <w:sz w:val="36"/>
        </w:rPr>
        <w:t xml:space="preserve">2 </w:t>
      </w:r>
      <w:r w:rsidR="00EA0944">
        <w:rPr>
          <w:b/>
          <w:sz w:val="36"/>
        </w:rPr>
        <w:t>SYSTEM REQUIREMENT SPECIFICATION</w:t>
      </w:r>
    </w:p>
    <w:p w:rsidR="00EA0944" w:rsidRDefault="00EA0944" w:rsidP="00EA0944">
      <w:pPr>
        <w:pStyle w:val="BodyText"/>
        <w:rPr>
          <w:b/>
          <w:sz w:val="40"/>
        </w:rPr>
      </w:pPr>
    </w:p>
    <w:p w:rsidR="00EA0944" w:rsidRPr="00787EE6" w:rsidRDefault="00EA0944" w:rsidP="00EA0944">
      <w:pPr>
        <w:pStyle w:val="BodyText"/>
        <w:spacing w:before="284" w:line="360" w:lineRule="auto"/>
        <w:ind w:left="257" w:right="617" w:firstLine="720"/>
        <w:jc w:val="both"/>
        <w:rPr>
          <w:sz w:val="28"/>
        </w:rPr>
      </w:pPr>
      <w:r w:rsidRPr="00787EE6">
        <w:rPr>
          <w:sz w:val="28"/>
        </w:rPr>
        <w:t xml:space="preserve">A System Requirement Specification (SRS) </w:t>
      </w:r>
      <w:proofErr w:type="gramStart"/>
      <w:r w:rsidRPr="00787EE6">
        <w:rPr>
          <w:spacing w:val="-3"/>
          <w:sz w:val="28"/>
        </w:rPr>
        <w:t xml:space="preserve">is </w:t>
      </w:r>
      <w:r w:rsidRPr="00787EE6">
        <w:rPr>
          <w:sz w:val="28"/>
        </w:rPr>
        <w:t>basically</w:t>
      </w:r>
      <w:proofErr w:type="gramEnd"/>
      <w:r w:rsidRPr="00787EE6">
        <w:rPr>
          <w:sz w:val="28"/>
        </w:rPr>
        <w:t xml:space="preserve"> an organization’s understanding of</w:t>
      </w:r>
      <w:r w:rsidRPr="00787EE6">
        <w:rPr>
          <w:spacing w:val="-22"/>
          <w:sz w:val="28"/>
        </w:rPr>
        <w:t xml:space="preserve"> </w:t>
      </w:r>
      <w:r w:rsidRPr="00787EE6">
        <w:rPr>
          <w:sz w:val="28"/>
        </w:rPr>
        <w:t>a</w:t>
      </w:r>
      <w:r w:rsidRPr="00787EE6">
        <w:rPr>
          <w:spacing w:val="-15"/>
          <w:sz w:val="28"/>
        </w:rPr>
        <w:t xml:space="preserve"> </w:t>
      </w:r>
      <w:r w:rsidRPr="00787EE6">
        <w:rPr>
          <w:sz w:val="28"/>
        </w:rPr>
        <w:t>customer</w:t>
      </w:r>
      <w:r w:rsidRPr="00787EE6">
        <w:rPr>
          <w:spacing w:val="-13"/>
          <w:sz w:val="28"/>
        </w:rPr>
        <w:t xml:space="preserve"> </w:t>
      </w:r>
      <w:r w:rsidRPr="00787EE6">
        <w:rPr>
          <w:sz w:val="28"/>
        </w:rPr>
        <w:t>or</w:t>
      </w:r>
      <w:r w:rsidRPr="00787EE6">
        <w:rPr>
          <w:spacing w:val="-13"/>
          <w:sz w:val="28"/>
        </w:rPr>
        <w:t xml:space="preserve"> </w:t>
      </w:r>
      <w:r w:rsidRPr="00787EE6">
        <w:rPr>
          <w:sz w:val="28"/>
        </w:rPr>
        <w:t>potential</w:t>
      </w:r>
      <w:r w:rsidRPr="00787EE6">
        <w:rPr>
          <w:spacing w:val="-19"/>
          <w:sz w:val="28"/>
        </w:rPr>
        <w:t xml:space="preserve"> </w:t>
      </w:r>
      <w:r w:rsidRPr="00787EE6">
        <w:rPr>
          <w:sz w:val="28"/>
        </w:rPr>
        <w:t>client’s</w:t>
      </w:r>
      <w:r w:rsidRPr="00787EE6">
        <w:rPr>
          <w:spacing w:val="-17"/>
          <w:sz w:val="28"/>
        </w:rPr>
        <w:t xml:space="preserve"> </w:t>
      </w:r>
      <w:r w:rsidRPr="00787EE6">
        <w:rPr>
          <w:sz w:val="28"/>
        </w:rPr>
        <w:t>system</w:t>
      </w:r>
      <w:r w:rsidRPr="00787EE6">
        <w:rPr>
          <w:spacing w:val="-24"/>
          <w:sz w:val="28"/>
        </w:rPr>
        <w:t xml:space="preserve"> </w:t>
      </w:r>
      <w:r w:rsidRPr="00787EE6">
        <w:rPr>
          <w:sz w:val="28"/>
        </w:rPr>
        <w:t>requirements</w:t>
      </w:r>
      <w:r w:rsidRPr="00787EE6">
        <w:rPr>
          <w:spacing w:val="-17"/>
          <w:sz w:val="28"/>
        </w:rPr>
        <w:t xml:space="preserve"> </w:t>
      </w:r>
      <w:r w:rsidRPr="00787EE6">
        <w:rPr>
          <w:sz w:val="28"/>
        </w:rPr>
        <w:t>and</w:t>
      </w:r>
      <w:r w:rsidRPr="00787EE6">
        <w:rPr>
          <w:spacing w:val="-14"/>
          <w:sz w:val="28"/>
        </w:rPr>
        <w:t xml:space="preserve"> </w:t>
      </w:r>
      <w:r w:rsidRPr="00787EE6">
        <w:rPr>
          <w:sz w:val="28"/>
        </w:rPr>
        <w:t>dependencies</w:t>
      </w:r>
      <w:r w:rsidRPr="00787EE6">
        <w:rPr>
          <w:spacing w:val="-17"/>
          <w:sz w:val="28"/>
        </w:rPr>
        <w:t xml:space="preserve"> </w:t>
      </w:r>
      <w:r w:rsidRPr="00787EE6">
        <w:rPr>
          <w:sz w:val="28"/>
        </w:rPr>
        <w:t>at</w:t>
      </w:r>
      <w:r w:rsidRPr="00787EE6">
        <w:rPr>
          <w:spacing w:val="-9"/>
          <w:sz w:val="28"/>
        </w:rPr>
        <w:t xml:space="preserve"> </w:t>
      </w:r>
      <w:r w:rsidRPr="00787EE6">
        <w:rPr>
          <w:sz w:val="28"/>
        </w:rPr>
        <w:t>a</w:t>
      </w:r>
      <w:r w:rsidRPr="00787EE6">
        <w:rPr>
          <w:spacing w:val="-15"/>
          <w:sz w:val="28"/>
        </w:rPr>
        <w:t xml:space="preserve"> </w:t>
      </w:r>
      <w:r w:rsidRPr="00787EE6">
        <w:rPr>
          <w:sz w:val="28"/>
        </w:rPr>
        <w:t>particular</w:t>
      </w:r>
      <w:r w:rsidRPr="00787EE6">
        <w:rPr>
          <w:spacing w:val="-13"/>
          <w:sz w:val="28"/>
        </w:rPr>
        <w:t xml:space="preserve"> </w:t>
      </w:r>
      <w:r w:rsidRPr="00787EE6">
        <w:rPr>
          <w:sz w:val="28"/>
        </w:rPr>
        <w:t>point</w:t>
      </w:r>
      <w:r w:rsidRPr="00787EE6">
        <w:rPr>
          <w:spacing w:val="-10"/>
          <w:sz w:val="28"/>
        </w:rPr>
        <w:t xml:space="preserve"> </w:t>
      </w:r>
      <w:r w:rsidRPr="00787EE6">
        <w:rPr>
          <w:sz w:val="28"/>
        </w:rPr>
        <w:t xml:space="preserve">prior to any actual design or development work. The information gathered during the analysis </w:t>
      </w:r>
      <w:proofErr w:type="gramStart"/>
      <w:r w:rsidRPr="00787EE6">
        <w:rPr>
          <w:spacing w:val="-3"/>
          <w:sz w:val="28"/>
        </w:rPr>
        <w:t xml:space="preserve">is </w:t>
      </w:r>
      <w:r w:rsidRPr="00787EE6">
        <w:rPr>
          <w:sz w:val="28"/>
        </w:rPr>
        <w:t>translated</w:t>
      </w:r>
      <w:proofErr w:type="gramEnd"/>
      <w:r w:rsidRPr="00787EE6">
        <w:rPr>
          <w:sz w:val="28"/>
        </w:rPr>
        <w:t xml:space="preserve"> into a document that defines a set of requirements. It </w:t>
      </w:r>
      <w:r w:rsidRPr="00787EE6">
        <w:rPr>
          <w:spacing w:val="-3"/>
          <w:sz w:val="28"/>
        </w:rPr>
        <w:t xml:space="preserve">gives </w:t>
      </w:r>
      <w:r w:rsidRPr="00787EE6">
        <w:rPr>
          <w:sz w:val="28"/>
        </w:rPr>
        <w:t xml:space="preserve">the brief description of the services that the system should provide </w:t>
      </w:r>
      <w:proofErr w:type="gramStart"/>
      <w:r w:rsidRPr="00787EE6">
        <w:rPr>
          <w:sz w:val="28"/>
        </w:rPr>
        <w:t>and also</w:t>
      </w:r>
      <w:proofErr w:type="gramEnd"/>
      <w:r w:rsidRPr="00787EE6">
        <w:rPr>
          <w:sz w:val="28"/>
        </w:rPr>
        <w:t xml:space="preserve"> the constraints under which, the system should operate. </w:t>
      </w:r>
    </w:p>
    <w:p w:rsidR="00EA0944" w:rsidRPr="00787EE6" w:rsidRDefault="00EA0944" w:rsidP="00EA0944">
      <w:pPr>
        <w:pStyle w:val="BodyText"/>
        <w:spacing w:before="284" w:line="360" w:lineRule="auto"/>
        <w:ind w:left="257" w:right="617" w:firstLine="720"/>
        <w:jc w:val="both"/>
        <w:rPr>
          <w:sz w:val="28"/>
        </w:rPr>
      </w:pPr>
      <w:r w:rsidRPr="00787EE6">
        <w:rPr>
          <w:sz w:val="28"/>
        </w:rPr>
        <w:t xml:space="preserve">Generally, SRS </w:t>
      </w:r>
      <w:r w:rsidRPr="00787EE6">
        <w:rPr>
          <w:spacing w:val="-5"/>
          <w:sz w:val="28"/>
        </w:rPr>
        <w:t xml:space="preserve">is </w:t>
      </w:r>
      <w:r w:rsidRPr="00787EE6">
        <w:rPr>
          <w:sz w:val="28"/>
        </w:rPr>
        <w:t xml:space="preserve">a document that completely describes what the proposed software should do without describing how the software will do it. </w:t>
      </w:r>
      <w:proofErr w:type="gramStart"/>
      <w:r w:rsidRPr="00787EE6">
        <w:rPr>
          <w:sz w:val="28"/>
        </w:rPr>
        <w:t>It’s a two-way insurance policy that</w:t>
      </w:r>
      <w:proofErr w:type="gramEnd"/>
      <w:r w:rsidRPr="00787EE6">
        <w:rPr>
          <w:sz w:val="28"/>
        </w:rPr>
        <w:t xml:space="preserve"> assures that both the </w:t>
      </w:r>
      <w:r w:rsidRPr="00787EE6">
        <w:rPr>
          <w:spacing w:val="-3"/>
          <w:sz w:val="28"/>
        </w:rPr>
        <w:t xml:space="preserve">client </w:t>
      </w:r>
      <w:r w:rsidRPr="00787EE6">
        <w:rPr>
          <w:sz w:val="28"/>
        </w:rPr>
        <w:t xml:space="preserve">and the organization understand the other’s requirements from that perspective at a given point </w:t>
      </w:r>
      <w:r w:rsidRPr="00787EE6">
        <w:rPr>
          <w:spacing w:val="-3"/>
          <w:sz w:val="28"/>
        </w:rPr>
        <w:t>in</w:t>
      </w:r>
      <w:r w:rsidRPr="00787EE6">
        <w:rPr>
          <w:spacing w:val="3"/>
          <w:sz w:val="28"/>
        </w:rPr>
        <w:t xml:space="preserve"> </w:t>
      </w:r>
      <w:r w:rsidRPr="00787EE6">
        <w:rPr>
          <w:sz w:val="28"/>
        </w:rPr>
        <w:t>time.</w:t>
      </w:r>
    </w:p>
    <w:p w:rsidR="00EA0944" w:rsidRPr="00787EE6" w:rsidRDefault="00EA0944" w:rsidP="00EA0944">
      <w:pPr>
        <w:pStyle w:val="BodyText"/>
        <w:spacing w:before="159" w:line="360" w:lineRule="auto"/>
        <w:ind w:left="257" w:right="617"/>
        <w:jc w:val="both"/>
        <w:rPr>
          <w:sz w:val="28"/>
        </w:rPr>
      </w:pPr>
      <w:r w:rsidRPr="00787EE6">
        <w:rPr>
          <w:sz w:val="28"/>
        </w:rPr>
        <w:t xml:space="preserve">SRS document itself states in precise and explicit language those functions and capabilities a software system (i.e., a software application, an ecommerce website and so on) must provide, as well as states any required constraints by which the system must abide. </w:t>
      </w:r>
    </w:p>
    <w:p w:rsidR="00EA0944" w:rsidRPr="00787EE6" w:rsidRDefault="00EA0944" w:rsidP="00EA0944">
      <w:pPr>
        <w:pStyle w:val="BodyText"/>
        <w:spacing w:before="159" w:line="360" w:lineRule="auto"/>
        <w:ind w:left="257" w:right="617"/>
        <w:jc w:val="both"/>
        <w:rPr>
          <w:sz w:val="28"/>
        </w:rPr>
      </w:pPr>
    </w:p>
    <w:p w:rsidR="00EA0944" w:rsidRPr="00787EE6" w:rsidRDefault="00EA0944" w:rsidP="00EA0944">
      <w:pPr>
        <w:pStyle w:val="BodyText"/>
        <w:spacing w:before="159" w:line="360" w:lineRule="auto"/>
        <w:ind w:left="257" w:right="617"/>
        <w:jc w:val="both"/>
        <w:rPr>
          <w:sz w:val="28"/>
        </w:rPr>
      </w:pPr>
      <w:r w:rsidRPr="00787EE6">
        <w:rPr>
          <w:sz w:val="28"/>
        </w:rPr>
        <w:t xml:space="preserve">SRS also functions as a blueprint for completing a project with as little cost growth as possible. SRS is often referred to as the “parent” document </w:t>
      </w:r>
      <w:r w:rsidRPr="00787EE6">
        <w:rPr>
          <w:sz w:val="28"/>
        </w:rPr>
        <w:lastRenderedPageBreak/>
        <w:t>because all subsequent project management documents, such as design specifications, statements of work, software architecture specifications, testing and validation plans, and documentation plans, are related to it.</w:t>
      </w:r>
    </w:p>
    <w:p w:rsidR="00EA0944" w:rsidRPr="00787EE6" w:rsidRDefault="00EA0944" w:rsidP="00EA0944">
      <w:pPr>
        <w:pStyle w:val="BodyText"/>
        <w:spacing w:before="160" w:line="362" w:lineRule="auto"/>
        <w:ind w:left="257" w:right="625"/>
        <w:jc w:val="both"/>
        <w:rPr>
          <w:sz w:val="28"/>
        </w:rPr>
      </w:pPr>
      <w:r w:rsidRPr="00787EE6">
        <w:rPr>
          <w:sz w:val="28"/>
        </w:rPr>
        <w:t xml:space="preserve">Requirement </w:t>
      </w:r>
      <w:r w:rsidRPr="00787EE6">
        <w:rPr>
          <w:spacing w:val="-3"/>
          <w:sz w:val="28"/>
        </w:rPr>
        <w:t xml:space="preserve">is </w:t>
      </w:r>
      <w:r w:rsidRPr="00787EE6">
        <w:rPr>
          <w:sz w:val="28"/>
        </w:rPr>
        <w:t xml:space="preserve">a condition or capability </w:t>
      </w:r>
      <w:r w:rsidRPr="00787EE6">
        <w:rPr>
          <w:spacing w:val="2"/>
          <w:sz w:val="28"/>
        </w:rPr>
        <w:t xml:space="preserve">to </w:t>
      </w:r>
      <w:r w:rsidRPr="00787EE6">
        <w:rPr>
          <w:sz w:val="28"/>
        </w:rPr>
        <w:t xml:space="preserve">which the system must conform. Requirement Management </w:t>
      </w:r>
      <w:r w:rsidRPr="00787EE6">
        <w:rPr>
          <w:spacing w:val="-3"/>
          <w:sz w:val="28"/>
        </w:rPr>
        <w:t xml:space="preserve">is </w:t>
      </w:r>
      <w:r w:rsidRPr="00787EE6">
        <w:rPr>
          <w:sz w:val="28"/>
        </w:rPr>
        <w:t>a systematic approach towards eliciting, organizing and documenting the requirements</w:t>
      </w:r>
      <w:r w:rsidRPr="00787EE6">
        <w:rPr>
          <w:spacing w:val="-9"/>
          <w:sz w:val="28"/>
        </w:rPr>
        <w:t xml:space="preserve"> </w:t>
      </w:r>
      <w:r w:rsidRPr="00787EE6">
        <w:rPr>
          <w:sz w:val="28"/>
        </w:rPr>
        <w:t>of</w:t>
      </w:r>
      <w:r w:rsidRPr="00787EE6">
        <w:rPr>
          <w:spacing w:val="-10"/>
          <w:sz w:val="28"/>
        </w:rPr>
        <w:t xml:space="preserve"> </w:t>
      </w:r>
      <w:r w:rsidRPr="00787EE6">
        <w:rPr>
          <w:sz w:val="28"/>
        </w:rPr>
        <w:t>the</w:t>
      </w:r>
      <w:r w:rsidRPr="00787EE6">
        <w:rPr>
          <w:spacing w:val="-3"/>
          <w:sz w:val="28"/>
        </w:rPr>
        <w:t xml:space="preserve"> </w:t>
      </w:r>
      <w:r w:rsidRPr="00787EE6">
        <w:rPr>
          <w:sz w:val="28"/>
        </w:rPr>
        <w:t>system</w:t>
      </w:r>
      <w:r w:rsidRPr="00787EE6">
        <w:rPr>
          <w:spacing w:val="-10"/>
          <w:sz w:val="28"/>
        </w:rPr>
        <w:t xml:space="preserve"> </w:t>
      </w:r>
      <w:r w:rsidRPr="00787EE6">
        <w:rPr>
          <w:sz w:val="28"/>
        </w:rPr>
        <w:t>clearly</w:t>
      </w:r>
      <w:r w:rsidRPr="00787EE6">
        <w:rPr>
          <w:spacing w:val="-7"/>
          <w:sz w:val="28"/>
        </w:rPr>
        <w:t xml:space="preserve"> </w:t>
      </w:r>
      <w:r w:rsidRPr="00787EE6">
        <w:rPr>
          <w:sz w:val="28"/>
        </w:rPr>
        <w:t>along</w:t>
      </w:r>
      <w:r w:rsidRPr="00787EE6">
        <w:rPr>
          <w:spacing w:val="-2"/>
          <w:sz w:val="28"/>
        </w:rPr>
        <w:t xml:space="preserve"> </w:t>
      </w:r>
      <w:r w:rsidRPr="00787EE6">
        <w:rPr>
          <w:sz w:val="28"/>
        </w:rPr>
        <w:t>with</w:t>
      </w:r>
      <w:r w:rsidRPr="00787EE6">
        <w:rPr>
          <w:spacing w:val="-7"/>
          <w:sz w:val="28"/>
        </w:rPr>
        <w:t xml:space="preserve"> </w:t>
      </w:r>
      <w:r w:rsidRPr="00787EE6">
        <w:rPr>
          <w:sz w:val="28"/>
        </w:rPr>
        <w:t>the</w:t>
      </w:r>
      <w:r w:rsidRPr="00787EE6">
        <w:rPr>
          <w:spacing w:val="-3"/>
          <w:sz w:val="28"/>
        </w:rPr>
        <w:t xml:space="preserve"> </w:t>
      </w:r>
      <w:r w:rsidRPr="00787EE6">
        <w:rPr>
          <w:sz w:val="28"/>
        </w:rPr>
        <w:t>applicable</w:t>
      </w:r>
      <w:r w:rsidRPr="00787EE6">
        <w:rPr>
          <w:spacing w:val="-3"/>
          <w:sz w:val="28"/>
        </w:rPr>
        <w:t xml:space="preserve"> </w:t>
      </w:r>
      <w:r w:rsidRPr="00787EE6">
        <w:rPr>
          <w:sz w:val="28"/>
        </w:rPr>
        <w:t>attributes. The</w:t>
      </w:r>
      <w:r w:rsidRPr="00787EE6">
        <w:rPr>
          <w:spacing w:val="-3"/>
          <w:sz w:val="28"/>
        </w:rPr>
        <w:t xml:space="preserve"> </w:t>
      </w:r>
      <w:r w:rsidRPr="00787EE6">
        <w:rPr>
          <w:sz w:val="28"/>
        </w:rPr>
        <w:t>elusive</w:t>
      </w:r>
      <w:r w:rsidRPr="00787EE6">
        <w:rPr>
          <w:spacing w:val="-3"/>
          <w:sz w:val="28"/>
        </w:rPr>
        <w:t xml:space="preserve"> </w:t>
      </w:r>
      <w:r w:rsidRPr="00787EE6">
        <w:rPr>
          <w:sz w:val="28"/>
        </w:rPr>
        <w:t>difficulties</w:t>
      </w:r>
      <w:r w:rsidRPr="00787EE6">
        <w:rPr>
          <w:spacing w:val="-4"/>
          <w:sz w:val="28"/>
        </w:rPr>
        <w:t xml:space="preserve"> </w:t>
      </w:r>
      <w:r w:rsidRPr="00787EE6">
        <w:rPr>
          <w:sz w:val="28"/>
        </w:rPr>
        <w:t>of requirements are not always obvious and can come from any number of</w:t>
      </w:r>
      <w:r w:rsidRPr="00787EE6">
        <w:rPr>
          <w:spacing w:val="-10"/>
          <w:sz w:val="28"/>
        </w:rPr>
        <w:t xml:space="preserve"> </w:t>
      </w:r>
      <w:r w:rsidRPr="00787EE6">
        <w:rPr>
          <w:sz w:val="28"/>
        </w:rPr>
        <w:t>sources.</w:t>
      </w:r>
    </w:p>
    <w:p w:rsidR="006C6CEB" w:rsidRPr="00787EE6" w:rsidRDefault="006C6CEB" w:rsidP="006C6CEB">
      <w:pPr>
        <w:pStyle w:val="BodyText"/>
        <w:spacing w:line="360" w:lineRule="auto"/>
        <w:ind w:left="219" w:right="477"/>
        <w:jc w:val="both"/>
        <w:rPr>
          <w:sz w:val="28"/>
        </w:rPr>
      </w:pPr>
      <w:r w:rsidRPr="00787EE6">
        <w:rPr>
          <w:sz w:val="28"/>
        </w:rPr>
        <w:t xml:space="preserve">With all the literature review, the most common thing was choosing the correct parameter is the first way to get the prediction. The more the parameters, the more chances of getting the result of the prediction correct. The prediction that was difficult for the experts have made some easy task due to several prediction methods.       </w:t>
      </w:r>
    </w:p>
    <w:p w:rsidR="006C6CEB" w:rsidRPr="00787EE6" w:rsidRDefault="006C6CEB" w:rsidP="006C6CEB">
      <w:pPr>
        <w:pStyle w:val="BodyText"/>
        <w:spacing w:line="360" w:lineRule="auto"/>
        <w:ind w:left="219" w:right="477"/>
        <w:jc w:val="both"/>
        <w:rPr>
          <w:sz w:val="28"/>
        </w:rPr>
      </w:pPr>
      <w:r w:rsidRPr="00787EE6">
        <w:rPr>
          <w:sz w:val="28"/>
        </w:rPr>
        <w:t>The parameters or factors such as home advantage, injuries of the players, cup game effect on league, team recent form and the head-to-head matches between the opponent need to be analyzed which adversely affect the result of the match. (</w:t>
      </w:r>
      <w:proofErr w:type="spellStart"/>
      <w:r w:rsidRPr="00787EE6">
        <w:rPr>
          <w:sz w:val="28"/>
        </w:rPr>
        <w:t>Igiri</w:t>
      </w:r>
      <w:proofErr w:type="spellEnd"/>
      <w:r w:rsidRPr="00787EE6">
        <w:rPr>
          <w:sz w:val="28"/>
        </w:rPr>
        <w:t xml:space="preserve">, </w:t>
      </w:r>
      <w:proofErr w:type="spellStart"/>
      <w:r w:rsidRPr="00787EE6">
        <w:rPr>
          <w:sz w:val="28"/>
        </w:rPr>
        <w:t>Chinwe</w:t>
      </w:r>
      <w:proofErr w:type="spellEnd"/>
      <w:r w:rsidRPr="00787EE6">
        <w:rPr>
          <w:sz w:val="28"/>
        </w:rPr>
        <w:t xml:space="preserve"> Peace, </w:t>
      </w:r>
      <w:proofErr w:type="spellStart"/>
      <w:r w:rsidRPr="00787EE6">
        <w:rPr>
          <w:sz w:val="28"/>
        </w:rPr>
        <w:t>Nwachukwu</w:t>
      </w:r>
      <w:proofErr w:type="spellEnd"/>
      <w:r w:rsidRPr="00787EE6">
        <w:rPr>
          <w:sz w:val="28"/>
        </w:rPr>
        <w:t xml:space="preserve">, Enoch </w:t>
      </w:r>
      <w:proofErr w:type="spellStart"/>
      <w:r w:rsidRPr="00787EE6">
        <w:rPr>
          <w:sz w:val="28"/>
        </w:rPr>
        <w:t>Okechukwu</w:t>
      </w:r>
      <w:proofErr w:type="spellEnd"/>
      <w:r w:rsidRPr="00787EE6">
        <w:rPr>
          <w:sz w:val="28"/>
        </w:rPr>
        <w:t xml:space="preserve">, 2014) used the Hidden Markov Process Model and Ordered </w:t>
      </w:r>
      <w:proofErr w:type="spellStart"/>
      <w:r w:rsidRPr="00787EE6">
        <w:rPr>
          <w:sz w:val="28"/>
        </w:rPr>
        <w:t>Probit</w:t>
      </w:r>
      <w:proofErr w:type="spellEnd"/>
      <w:r w:rsidRPr="00787EE6">
        <w:rPr>
          <w:sz w:val="28"/>
        </w:rPr>
        <w:t xml:space="preserve"> Regression model with only three parameters like home advantage, injury of the key players and cup game effect on league. I</w:t>
      </w:r>
    </w:p>
    <w:p w:rsidR="006C6CEB" w:rsidRPr="00787EE6" w:rsidRDefault="006C6CEB" w:rsidP="006C6CEB">
      <w:pPr>
        <w:pStyle w:val="BodyText"/>
        <w:spacing w:line="360" w:lineRule="auto"/>
        <w:ind w:left="219" w:right="477"/>
        <w:jc w:val="both"/>
        <w:rPr>
          <w:sz w:val="28"/>
        </w:rPr>
      </w:pPr>
    </w:p>
    <w:p w:rsidR="006C6CEB" w:rsidRPr="00787EE6" w:rsidRDefault="006C6CEB" w:rsidP="006C6CEB">
      <w:pPr>
        <w:pStyle w:val="BodyText"/>
        <w:spacing w:line="360" w:lineRule="auto"/>
        <w:ind w:left="219" w:right="477"/>
        <w:jc w:val="both"/>
        <w:rPr>
          <w:sz w:val="28"/>
        </w:rPr>
      </w:pPr>
      <w:r w:rsidRPr="00787EE6">
        <w:rPr>
          <w:sz w:val="28"/>
        </w:rPr>
        <w:t xml:space="preserve"> </w:t>
      </w:r>
      <w:proofErr w:type="gramStart"/>
      <w:r w:rsidRPr="00787EE6">
        <w:rPr>
          <w:sz w:val="28"/>
        </w:rPr>
        <w:t>will</w:t>
      </w:r>
      <w:proofErr w:type="gramEnd"/>
      <w:r w:rsidRPr="00787EE6">
        <w:rPr>
          <w:sz w:val="28"/>
        </w:rPr>
        <w:t xml:space="preserve"> be using the same models but with more parameters like the team recent form and the head-to-head matches between the opponents which might affect the accuracy of the prediction then (</w:t>
      </w:r>
      <w:proofErr w:type="spellStart"/>
      <w:r w:rsidRPr="00787EE6">
        <w:rPr>
          <w:sz w:val="28"/>
        </w:rPr>
        <w:t>Igiri</w:t>
      </w:r>
      <w:proofErr w:type="spellEnd"/>
      <w:r w:rsidRPr="00787EE6">
        <w:rPr>
          <w:sz w:val="28"/>
        </w:rPr>
        <w:t xml:space="preserve">, </w:t>
      </w:r>
      <w:proofErr w:type="spellStart"/>
      <w:r w:rsidRPr="00787EE6">
        <w:rPr>
          <w:sz w:val="28"/>
        </w:rPr>
        <w:t>Chinwe</w:t>
      </w:r>
      <w:proofErr w:type="spellEnd"/>
      <w:r w:rsidRPr="00787EE6">
        <w:rPr>
          <w:sz w:val="28"/>
        </w:rPr>
        <w:t xml:space="preserve"> Peace, </w:t>
      </w:r>
      <w:proofErr w:type="spellStart"/>
      <w:r w:rsidRPr="00787EE6">
        <w:rPr>
          <w:sz w:val="28"/>
        </w:rPr>
        <w:t>Nwachukwu</w:t>
      </w:r>
      <w:proofErr w:type="spellEnd"/>
      <w:r w:rsidRPr="00787EE6">
        <w:rPr>
          <w:sz w:val="28"/>
        </w:rPr>
        <w:t xml:space="preserve">, Enoch </w:t>
      </w:r>
      <w:proofErr w:type="spellStart"/>
      <w:r w:rsidRPr="00787EE6">
        <w:rPr>
          <w:sz w:val="28"/>
        </w:rPr>
        <w:t>Okechukwu</w:t>
      </w:r>
      <w:proofErr w:type="spellEnd"/>
      <w:r w:rsidRPr="00787EE6">
        <w:rPr>
          <w:sz w:val="28"/>
        </w:rPr>
        <w:t xml:space="preserve">, 2014). With lots of data, the data-mining tool </w:t>
      </w:r>
      <w:proofErr w:type="gramStart"/>
      <w:r w:rsidRPr="00787EE6">
        <w:rPr>
          <w:sz w:val="28"/>
        </w:rPr>
        <w:t>is used</w:t>
      </w:r>
      <w:proofErr w:type="gramEnd"/>
      <w:r w:rsidRPr="00787EE6">
        <w:rPr>
          <w:sz w:val="28"/>
        </w:rPr>
        <w:t xml:space="preserve"> to extract the information. Artificial Neural Network (ANN) and Regression techniques are two data-mining techniques that </w:t>
      </w:r>
      <w:proofErr w:type="gramStart"/>
      <w:r w:rsidRPr="00787EE6">
        <w:rPr>
          <w:sz w:val="28"/>
        </w:rPr>
        <w:t>will be used</w:t>
      </w:r>
      <w:proofErr w:type="gramEnd"/>
      <w:r w:rsidRPr="00787EE6">
        <w:rPr>
          <w:sz w:val="28"/>
        </w:rPr>
        <w:t xml:space="preserve">. I will first collect the previous results of the matches with every history of the team and the teams they played with. </w:t>
      </w:r>
    </w:p>
    <w:p w:rsidR="006C6CEB" w:rsidRPr="00787EE6" w:rsidRDefault="006C6CEB" w:rsidP="006C6CEB">
      <w:pPr>
        <w:pStyle w:val="BodyText"/>
        <w:spacing w:line="360" w:lineRule="auto"/>
        <w:ind w:left="219" w:right="477"/>
        <w:jc w:val="both"/>
        <w:rPr>
          <w:sz w:val="28"/>
        </w:rPr>
      </w:pPr>
    </w:p>
    <w:p w:rsidR="006C6CEB" w:rsidRPr="00787EE6" w:rsidRDefault="006C6CEB" w:rsidP="006C6CEB">
      <w:pPr>
        <w:pStyle w:val="BodyText"/>
        <w:spacing w:line="360" w:lineRule="auto"/>
        <w:ind w:left="219" w:right="477"/>
        <w:jc w:val="both"/>
        <w:rPr>
          <w:sz w:val="28"/>
        </w:rPr>
      </w:pPr>
      <w:r w:rsidRPr="00787EE6">
        <w:rPr>
          <w:sz w:val="28"/>
        </w:rPr>
        <w:lastRenderedPageBreak/>
        <w:t xml:space="preserve">Then, from the collected data will extract the features such as Home and Away Goal Difference, Points, Attack and Defense Skills, which </w:t>
      </w:r>
      <w:proofErr w:type="gramStart"/>
      <w:r w:rsidRPr="00787EE6">
        <w:rPr>
          <w:sz w:val="28"/>
        </w:rPr>
        <w:t>is not needed</w:t>
      </w:r>
      <w:proofErr w:type="gramEnd"/>
      <w:r w:rsidRPr="00787EE6">
        <w:rPr>
          <w:sz w:val="28"/>
        </w:rPr>
        <w:t xml:space="preserve"> for the techniques. Then a collective database will </w:t>
      </w:r>
      <w:proofErr w:type="gramStart"/>
      <w:r w:rsidRPr="00787EE6">
        <w:rPr>
          <w:sz w:val="28"/>
        </w:rPr>
        <w:t>be built</w:t>
      </w:r>
      <w:proofErr w:type="gramEnd"/>
      <w:r w:rsidRPr="00787EE6">
        <w:rPr>
          <w:sz w:val="28"/>
        </w:rPr>
        <w:t xml:space="preserve"> to collect all the necessary data and will be kept in MS Excel spreadsheet. Using an algorithm will use the parameters to adjust the training algorithms to make it more useful. </w:t>
      </w:r>
    </w:p>
    <w:p w:rsidR="006C6CEB" w:rsidRPr="00787EE6" w:rsidRDefault="006C6CEB" w:rsidP="006C6CEB">
      <w:pPr>
        <w:pStyle w:val="BodyText"/>
        <w:spacing w:line="360" w:lineRule="auto"/>
        <w:ind w:left="219" w:right="477"/>
        <w:jc w:val="both"/>
        <w:rPr>
          <w:sz w:val="28"/>
        </w:rPr>
      </w:pPr>
    </w:p>
    <w:p w:rsidR="006C6CEB" w:rsidRPr="00787EE6" w:rsidRDefault="006C6CEB" w:rsidP="006C6CEB">
      <w:pPr>
        <w:pStyle w:val="BodyText"/>
        <w:spacing w:line="360" w:lineRule="auto"/>
        <w:ind w:left="219" w:right="477"/>
        <w:jc w:val="both"/>
        <w:rPr>
          <w:sz w:val="28"/>
        </w:rPr>
      </w:pPr>
      <w:r w:rsidRPr="00787EE6">
        <w:rPr>
          <w:sz w:val="28"/>
        </w:rPr>
        <w:t xml:space="preserve">The data-mining tool, which holds the better results and improves the learning </w:t>
      </w:r>
      <w:proofErr w:type="gramStart"/>
      <w:r w:rsidRPr="00787EE6">
        <w:rPr>
          <w:sz w:val="28"/>
        </w:rPr>
        <w:t>rate, also</w:t>
      </w:r>
      <w:proofErr w:type="gramEnd"/>
      <w:r w:rsidRPr="00787EE6">
        <w:rPr>
          <w:sz w:val="28"/>
        </w:rPr>
        <w:t xml:space="preserve"> finds the optimal values and an improved model will be built. The two models Artificial Neural Network (ANN) and Logistic Regression (LR) </w:t>
      </w:r>
      <w:proofErr w:type="gramStart"/>
      <w:r w:rsidRPr="00787EE6">
        <w:rPr>
          <w:sz w:val="28"/>
        </w:rPr>
        <w:t>are used</w:t>
      </w:r>
      <w:proofErr w:type="gramEnd"/>
      <w:r w:rsidRPr="00787EE6">
        <w:rPr>
          <w:sz w:val="28"/>
        </w:rPr>
        <w:t xml:space="preserve"> to make the improved models for the system. So, the record of the match and the result of the match </w:t>
      </w:r>
      <w:proofErr w:type="gramStart"/>
      <w:r w:rsidRPr="00787EE6">
        <w:rPr>
          <w:sz w:val="28"/>
        </w:rPr>
        <w:t>will be predicted</w:t>
      </w:r>
      <w:proofErr w:type="gramEnd"/>
      <w:r w:rsidRPr="00787EE6">
        <w:rPr>
          <w:sz w:val="28"/>
        </w:rPr>
        <w:t xml:space="preserve"> by the use of ANN and LR model. The accuracy was 75.04% according</w:t>
      </w:r>
      <w:r w:rsidRPr="00787EE6">
        <w:rPr>
          <w:spacing w:val="29"/>
          <w:sz w:val="28"/>
        </w:rPr>
        <w:t xml:space="preserve"> </w:t>
      </w:r>
      <w:r w:rsidRPr="00787EE6">
        <w:rPr>
          <w:sz w:val="28"/>
        </w:rPr>
        <w:t>to</w:t>
      </w:r>
      <w:r w:rsidRPr="00787EE6">
        <w:rPr>
          <w:spacing w:val="28"/>
          <w:sz w:val="28"/>
        </w:rPr>
        <w:t xml:space="preserve"> </w:t>
      </w:r>
      <w:r w:rsidRPr="00787EE6">
        <w:rPr>
          <w:sz w:val="28"/>
        </w:rPr>
        <w:t>(</w:t>
      </w:r>
      <w:proofErr w:type="spellStart"/>
      <w:r w:rsidRPr="00787EE6">
        <w:rPr>
          <w:sz w:val="28"/>
        </w:rPr>
        <w:t>Igiri</w:t>
      </w:r>
      <w:proofErr w:type="spellEnd"/>
      <w:r w:rsidRPr="00787EE6">
        <w:rPr>
          <w:sz w:val="28"/>
        </w:rPr>
        <w:t>,</w:t>
      </w:r>
      <w:r w:rsidRPr="00787EE6">
        <w:rPr>
          <w:spacing w:val="30"/>
          <w:sz w:val="28"/>
        </w:rPr>
        <w:t xml:space="preserve"> </w:t>
      </w:r>
      <w:proofErr w:type="spellStart"/>
      <w:r w:rsidRPr="00787EE6">
        <w:rPr>
          <w:sz w:val="28"/>
        </w:rPr>
        <w:t>Chinwe</w:t>
      </w:r>
      <w:proofErr w:type="spellEnd"/>
      <w:r w:rsidRPr="00787EE6">
        <w:rPr>
          <w:spacing w:val="29"/>
          <w:sz w:val="28"/>
        </w:rPr>
        <w:t xml:space="preserve"> </w:t>
      </w:r>
      <w:r w:rsidRPr="00787EE6">
        <w:rPr>
          <w:sz w:val="28"/>
        </w:rPr>
        <w:t>Peace,</w:t>
      </w:r>
      <w:r w:rsidRPr="00787EE6">
        <w:rPr>
          <w:spacing w:val="28"/>
          <w:sz w:val="28"/>
        </w:rPr>
        <w:t xml:space="preserve"> </w:t>
      </w:r>
      <w:proofErr w:type="spellStart"/>
      <w:r w:rsidRPr="00787EE6">
        <w:rPr>
          <w:sz w:val="28"/>
        </w:rPr>
        <w:t>Nwachukwu</w:t>
      </w:r>
      <w:proofErr w:type="spellEnd"/>
      <w:r w:rsidRPr="00787EE6">
        <w:rPr>
          <w:sz w:val="28"/>
        </w:rPr>
        <w:t>,</w:t>
      </w:r>
      <w:r w:rsidRPr="00787EE6">
        <w:rPr>
          <w:spacing w:val="29"/>
          <w:sz w:val="28"/>
        </w:rPr>
        <w:t xml:space="preserve"> </w:t>
      </w:r>
      <w:r w:rsidRPr="00787EE6">
        <w:rPr>
          <w:sz w:val="28"/>
        </w:rPr>
        <w:t>Enoch</w:t>
      </w:r>
      <w:r w:rsidRPr="00787EE6">
        <w:rPr>
          <w:spacing w:val="30"/>
          <w:sz w:val="28"/>
        </w:rPr>
        <w:t xml:space="preserve"> </w:t>
      </w:r>
      <w:proofErr w:type="spellStart"/>
      <w:r w:rsidRPr="00787EE6">
        <w:rPr>
          <w:sz w:val="28"/>
        </w:rPr>
        <w:t>Okechukwu</w:t>
      </w:r>
      <w:proofErr w:type="spellEnd"/>
      <w:r w:rsidRPr="00787EE6">
        <w:rPr>
          <w:sz w:val="28"/>
        </w:rPr>
        <w:t>,</w:t>
      </w:r>
      <w:r w:rsidRPr="00787EE6">
        <w:rPr>
          <w:spacing w:val="29"/>
          <w:sz w:val="28"/>
        </w:rPr>
        <w:t xml:space="preserve"> </w:t>
      </w:r>
      <w:r w:rsidRPr="00787EE6">
        <w:rPr>
          <w:sz w:val="28"/>
        </w:rPr>
        <w:t>2014</w:t>
      </w:r>
      <w:proofErr w:type="gramStart"/>
      <w:r w:rsidRPr="00787EE6">
        <w:rPr>
          <w:sz w:val="28"/>
        </w:rPr>
        <w:t>)but</w:t>
      </w:r>
      <w:proofErr w:type="gramEnd"/>
      <w:r w:rsidRPr="00787EE6">
        <w:rPr>
          <w:spacing w:val="29"/>
          <w:sz w:val="28"/>
        </w:rPr>
        <w:t xml:space="preserve"> </w:t>
      </w:r>
      <w:r w:rsidRPr="00787EE6">
        <w:rPr>
          <w:sz w:val="28"/>
        </w:rPr>
        <w:t>after</w:t>
      </w:r>
      <w:r w:rsidRPr="00787EE6">
        <w:rPr>
          <w:spacing w:val="30"/>
          <w:sz w:val="28"/>
        </w:rPr>
        <w:t xml:space="preserve"> </w:t>
      </w:r>
      <w:r w:rsidRPr="00787EE6">
        <w:rPr>
          <w:sz w:val="28"/>
        </w:rPr>
        <w:t>the</w:t>
      </w:r>
    </w:p>
    <w:p w:rsidR="006C6CEB" w:rsidRPr="00787EE6" w:rsidRDefault="006C6CEB" w:rsidP="006C6CEB">
      <w:pPr>
        <w:spacing w:line="360" w:lineRule="auto"/>
        <w:jc w:val="both"/>
        <w:rPr>
          <w:sz w:val="22"/>
        </w:rPr>
        <w:sectPr w:rsidR="006C6CEB" w:rsidRPr="00787EE6">
          <w:pgSz w:w="11910" w:h="16840"/>
          <w:pgMar w:top="980" w:right="960" w:bottom="1260" w:left="1580" w:header="728" w:footer="1064" w:gutter="0"/>
          <w:cols w:space="720"/>
        </w:sectPr>
      </w:pPr>
    </w:p>
    <w:p w:rsidR="006C6CEB" w:rsidRPr="00787EE6" w:rsidRDefault="006C6CEB" w:rsidP="006C6CEB">
      <w:pPr>
        <w:pStyle w:val="BodyText"/>
        <w:rPr>
          <w:sz w:val="22"/>
        </w:rPr>
      </w:pPr>
    </w:p>
    <w:p w:rsidR="006C6CEB" w:rsidRPr="00787EE6" w:rsidRDefault="006C6CEB" w:rsidP="00787EE6">
      <w:pPr>
        <w:pStyle w:val="BodyText"/>
        <w:spacing w:before="213" w:line="360" w:lineRule="auto"/>
        <w:ind w:right="477"/>
        <w:jc w:val="both"/>
        <w:rPr>
          <w:sz w:val="28"/>
        </w:rPr>
      </w:pPr>
      <w:proofErr w:type="gramStart"/>
      <w:r w:rsidRPr="00787EE6">
        <w:rPr>
          <w:sz w:val="28"/>
        </w:rPr>
        <w:t>addition</w:t>
      </w:r>
      <w:proofErr w:type="gramEnd"/>
      <w:r w:rsidRPr="00787EE6">
        <w:rPr>
          <w:sz w:val="28"/>
        </w:rPr>
        <w:t xml:space="preserve"> of the parameters that helps to estimates the model more might increase the accuracy by 85%.</w:t>
      </w:r>
    </w:p>
    <w:p w:rsidR="006C6CEB" w:rsidRPr="00787EE6" w:rsidRDefault="006C6CEB" w:rsidP="006C6CEB">
      <w:pPr>
        <w:pStyle w:val="BodyText"/>
        <w:spacing w:before="200" w:line="360" w:lineRule="auto"/>
        <w:ind w:left="220" w:right="479"/>
        <w:jc w:val="both"/>
        <w:rPr>
          <w:sz w:val="28"/>
        </w:rPr>
      </w:pPr>
      <w:proofErr w:type="gramStart"/>
      <w:r w:rsidRPr="00787EE6">
        <w:rPr>
          <w:sz w:val="28"/>
        </w:rPr>
        <w:t>So</w:t>
      </w:r>
      <w:proofErr w:type="gramEnd"/>
      <w:r w:rsidRPr="00787EE6">
        <w:rPr>
          <w:sz w:val="28"/>
        </w:rPr>
        <w:t>, with the known of the several factors, I came to use different input variables, output variables, algorithms for the process of prediction.</w:t>
      </w:r>
    </w:p>
    <w:p w:rsidR="006C6CEB" w:rsidRPr="00787EE6" w:rsidRDefault="006C6CEB" w:rsidP="006C6CEB">
      <w:pPr>
        <w:pStyle w:val="BodyText"/>
        <w:rPr>
          <w:sz w:val="22"/>
        </w:rPr>
      </w:pPr>
    </w:p>
    <w:p w:rsidR="006C6CEB" w:rsidRPr="00787EE6" w:rsidRDefault="006C6CEB" w:rsidP="006C6CEB">
      <w:pPr>
        <w:pStyle w:val="BodyText"/>
        <w:spacing w:before="5"/>
        <w:rPr>
          <w:sz w:val="16"/>
        </w:rPr>
      </w:pPr>
      <w:r w:rsidRPr="00787EE6">
        <w:rPr>
          <w:noProof/>
          <w:sz w:val="28"/>
        </w:rPr>
        <w:drawing>
          <wp:anchor distT="0" distB="0" distL="0" distR="0" simplePos="0" relativeHeight="251660288" behindDoc="0" locked="0" layoutInCell="1" allowOverlap="1" wp14:anchorId="5AE56DB8" wp14:editId="2EAF2574">
            <wp:simplePos x="0" y="0"/>
            <wp:positionH relativeFrom="page">
              <wp:posOffset>2823210</wp:posOffset>
            </wp:positionH>
            <wp:positionV relativeFrom="paragraph">
              <wp:posOffset>130572</wp:posOffset>
            </wp:positionV>
            <wp:extent cx="1981200" cy="2914650"/>
            <wp:effectExtent l="0" t="0" r="0" b="0"/>
            <wp:wrapTopAndBottom/>
            <wp:docPr id="9" name="image5.jpeg" descr="C:\Users\sarasumit\Desktop\Pictures\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1981200" cy="2914650"/>
                    </a:xfrm>
                    <a:prstGeom prst="rect">
                      <a:avLst/>
                    </a:prstGeom>
                  </pic:spPr>
                </pic:pic>
              </a:graphicData>
            </a:graphic>
          </wp:anchor>
        </w:drawing>
      </w:r>
    </w:p>
    <w:p w:rsidR="006C6CEB" w:rsidRPr="00787EE6" w:rsidRDefault="006C6CEB" w:rsidP="006C6CEB">
      <w:pPr>
        <w:pStyle w:val="BodyText"/>
        <w:rPr>
          <w:sz w:val="28"/>
        </w:rPr>
      </w:pPr>
    </w:p>
    <w:p w:rsidR="006C6CEB" w:rsidRPr="00787EE6" w:rsidRDefault="00E257E7" w:rsidP="00E257E7">
      <w:pPr>
        <w:pStyle w:val="BodyText"/>
        <w:spacing w:before="209"/>
        <w:ind w:left="563" w:right="819"/>
        <w:rPr>
          <w:sz w:val="28"/>
        </w:rPr>
      </w:pPr>
      <w:bookmarkStart w:id="17" w:name="_bookmark33"/>
      <w:bookmarkEnd w:id="17"/>
      <w:r w:rsidRPr="00787EE6">
        <w:rPr>
          <w:sz w:val="28"/>
        </w:rPr>
        <w:t xml:space="preserve">                                                           </w:t>
      </w:r>
      <w:r w:rsidR="006C6CEB" w:rsidRPr="00787EE6">
        <w:rPr>
          <w:sz w:val="28"/>
        </w:rPr>
        <w:t>- Method for prediction</w:t>
      </w:r>
    </w:p>
    <w:p w:rsidR="006C6CEB" w:rsidRPr="00787EE6" w:rsidRDefault="006C6CEB" w:rsidP="006C6CEB">
      <w:pPr>
        <w:pStyle w:val="BodyText"/>
        <w:spacing w:before="4"/>
        <w:rPr>
          <w:sz w:val="32"/>
        </w:rPr>
      </w:pPr>
    </w:p>
    <w:p w:rsidR="006C6CEB" w:rsidRPr="00787EE6" w:rsidRDefault="006C6CEB" w:rsidP="006C6CEB">
      <w:pPr>
        <w:pStyle w:val="BodyText"/>
        <w:spacing w:line="360" w:lineRule="auto"/>
        <w:ind w:left="220" w:right="477"/>
        <w:jc w:val="both"/>
        <w:rPr>
          <w:sz w:val="28"/>
        </w:rPr>
      </w:pPr>
      <w:r w:rsidRPr="00787EE6">
        <w:rPr>
          <w:sz w:val="28"/>
        </w:rPr>
        <w:t xml:space="preserve">Figure 4 illustrates the method that needs to </w:t>
      </w:r>
      <w:proofErr w:type="gramStart"/>
      <w:r w:rsidRPr="00787EE6">
        <w:rPr>
          <w:sz w:val="28"/>
        </w:rPr>
        <w:t>be followed</w:t>
      </w:r>
      <w:proofErr w:type="gramEnd"/>
      <w:r w:rsidRPr="00787EE6">
        <w:rPr>
          <w:sz w:val="28"/>
        </w:rPr>
        <w:t xml:space="preserve"> while making the prediction. First, the data </w:t>
      </w:r>
      <w:proofErr w:type="gramStart"/>
      <w:r w:rsidRPr="00787EE6">
        <w:rPr>
          <w:sz w:val="28"/>
        </w:rPr>
        <w:t>is collected</w:t>
      </w:r>
      <w:proofErr w:type="gramEnd"/>
      <w:r w:rsidRPr="00787EE6">
        <w:rPr>
          <w:sz w:val="28"/>
        </w:rPr>
        <w:t xml:space="preserve"> and it is being normalized by using sigmoid function. Then the normalized data </w:t>
      </w:r>
      <w:proofErr w:type="gramStart"/>
      <w:r w:rsidRPr="00787EE6">
        <w:rPr>
          <w:sz w:val="28"/>
        </w:rPr>
        <w:t>is trained</w:t>
      </w:r>
      <w:proofErr w:type="gramEnd"/>
      <w:r w:rsidRPr="00787EE6">
        <w:rPr>
          <w:sz w:val="28"/>
        </w:rPr>
        <w:t xml:space="preserve"> by using neural network and the trained data are being tested for the prediction accuracy. Then after the </w:t>
      </w:r>
      <w:proofErr w:type="gramStart"/>
      <w:r w:rsidRPr="00787EE6">
        <w:rPr>
          <w:sz w:val="28"/>
        </w:rPr>
        <w:t>testing</w:t>
      </w:r>
      <w:proofErr w:type="gramEnd"/>
      <w:r w:rsidRPr="00787EE6">
        <w:rPr>
          <w:sz w:val="28"/>
        </w:rPr>
        <w:t xml:space="preserve"> the prediction can be</w:t>
      </w:r>
      <w:r w:rsidRPr="00787EE6">
        <w:rPr>
          <w:spacing w:val="-7"/>
          <w:sz w:val="28"/>
        </w:rPr>
        <w:t xml:space="preserve"> </w:t>
      </w:r>
      <w:r w:rsidRPr="00787EE6">
        <w:rPr>
          <w:sz w:val="28"/>
        </w:rPr>
        <w:t>done.</w:t>
      </w:r>
    </w:p>
    <w:p w:rsidR="00E257E7" w:rsidRPr="00787EE6" w:rsidRDefault="00E257E7" w:rsidP="00E257E7">
      <w:pPr>
        <w:pStyle w:val="BodyText"/>
        <w:ind w:left="562" w:right="821"/>
        <w:jc w:val="center"/>
        <w:rPr>
          <w:sz w:val="28"/>
        </w:rPr>
      </w:pPr>
      <w:proofErr w:type="gramStart"/>
      <w:r w:rsidRPr="00787EE6">
        <w:rPr>
          <w:sz w:val="28"/>
        </w:rPr>
        <w:t>Table  -</w:t>
      </w:r>
      <w:proofErr w:type="gramEnd"/>
      <w:r w:rsidRPr="00787EE6">
        <w:rPr>
          <w:sz w:val="28"/>
        </w:rPr>
        <w:t xml:space="preserve"> Functional and Non-functional requirement</w:t>
      </w:r>
    </w:p>
    <w:p w:rsidR="00E257E7" w:rsidRPr="00787EE6" w:rsidRDefault="00E257E7" w:rsidP="00E257E7">
      <w:pPr>
        <w:pStyle w:val="BodyText"/>
        <w:spacing w:before="8"/>
        <w:rPr>
          <w:sz w:val="32"/>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5"/>
        <w:gridCol w:w="4622"/>
      </w:tblGrid>
      <w:tr w:rsidR="00E257E7" w:rsidRPr="00787EE6" w:rsidTr="00652A2A">
        <w:trPr>
          <w:trHeight w:val="1467"/>
        </w:trPr>
        <w:tc>
          <w:tcPr>
            <w:tcW w:w="4755" w:type="dxa"/>
          </w:tcPr>
          <w:p w:rsidR="00E257E7" w:rsidRPr="00787EE6" w:rsidRDefault="00E257E7" w:rsidP="00C43D47">
            <w:pPr>
              <w:pStyle w:val="TableParagraph"/>
              <w:spacing w:before="8"/>
            </w:pPr>
          </w:p>
          <w:p w:rsidR="00E257E7" w:rsidRPr="00787EE6" w:rsidRDefault="00E257E7" w:rsidP="00C43D47">
            <w:pPr>
              <w:pStyle w:val="TableParagraph"/>
              <w:spacing w:before="1"/>
              <w:ind w:left="784"/>
              <w:rPr>
                <w:b/>
                <w:sz w:val="28"/>
              </w:rPr>
            </w:pPr>
            <w:bookmarkStart w:id="18" w:name="2.2.1_Functional_requirement"/>
            <w:bookmarkStart w:id="19" w:name="_bookmark23"/>
            <w:bookmarkEnd w:id="18"/>
            <w:bookmarkEnd w:id="19"/>
            <w:r w:rsidRPr="00787EE6">
              <w:rPr>
                <w:b/>
                <w:sz w:val="28"/>
              </w:rPr>
              <w:t>Functional requirement</w:t>
            </w:r>
          </w:p>
        </w:tc>
        <w:tc>
          <w:tcPr>
            <w:tcW w:w="4622" w:type="dxa"/>
          </w:tcPr>
          <w:p w:rsidR="00E257E7" w:rsidRPr="00787EE6" w:rsidRDefault="00E257E7" w:rsidP="00C43D47">
            <w:pPr>
              <w:pStyle w:val="TableParagraph"/>
              <w:spacing w:before="8"/>
            </w:pPr>
          </w:p>
          <w:p w:rsidR="00E257E7" w:rsidRPr="00787EE6" w:rsidRDefault="00E257E7" w:rsidP="00C43D47">
            <w:pPr>
              <w:pStyle w:val="TableParagraph"/>
              <w:spacing w:before="1"/>
              <w:ind w:left="500"/>
              <w:rPr>
                <w:b/>
                <w:sz w:val="28"/>
              </w:rPr>
            </w:pPr>
            <w:bookmarkStart w:id="20" w:name="2.2.2_Non-functional_requirement"/>
            <w:bookmarkStart w:id="21" w:name="_bookmark24"/>
            <w:bookmarkEnd w:id="20"/>
            <w:bookmarkEnd w:id="21"/>
            <w:r w:rsidRPr="00787EE6">
              <w:rPr>
                <w:b/>
                <w:sz w:val="28"/>
              </w:rPr>
              <w:t>Non-functional requirement</w:t>
            </w:r>
          </w:p>
        </w:tc>
      </w:tr>
      <w:tr w:rsidR="00E257E7" w:rsidRPr="00787EE6" w:rsidTr="00652A2A">
        <w:trPr>
          <w:trHeight w:val="1735"/>
        </w:trPr>
        <w:tc>
          <w:tcPr>
            <w:tcW w:w="4755" w:type="dxa"/>
          </w:tcPr>
          <w:p w:rsidR="00E257E7" w:rsidRPr="00787EE6" w:rsidRDefault="00E257E7" w:rsidP="00C43D47">
            <w:pPr>
              <w:pStyle w:val="TableParagraph"/>
              <w:spacing w:line="360" w:lineRule="auto"/>
              <w:ind w:left="107"/>
              <w:rPr>
                <w:sz w:val="28"/>
              </w:rPr>
            </w:pPr>
            <w:r w:rsidRPr="00787EE6">
              <w:rPr>
                <w:sz w:val="28"/>
              </w:rPr>
              <w:t>Predicts the result of the game between two teams.</w:t>
            </w:r>
          </w:p>
        </w:tc>
        <w:tc>
          <w:tcPr>
            <w:tcW w:w="4622" w:type="dxa"/>
          </w:tcPr>
          <w:p w:rsidR="00E257E7" w:rsidRPr="00787EE6" w:rsidRDefault="00E257E7" w:rsidP="00C43D47">
            <w:pPr>
              <w:pStyle w:val="TableParagraph"/>
              <w:spacing w:line="360" w:lineRule="auto"/>
              <w:ind w:left="107"/>
              <w:rPr>
                <w:sz w:val="28"/>
              </w:rPr>
            </w:pPr>
            <w:r w:rsidRPr="00787EE6">
              <w:rPr>
                <w:sz w:val="28"/>
              </w:rPr>
              <w:t xml:space="preserve">Prediction is based </w:t>
            </w:r>
            <w:proofErr w:type="gramStart"/>
            <w:r w:rsidRPr="00787EE6">
              <w:rPr>
                <w:sz w:val="28"/>
              </w:rPr>
              <w:t>on the basis of</w:t>
            </w:r>
            <w:proofErr w:type="gramEnd"/>
            <w:r w:rsidRPr="00787EE6">
              <w:rPr>
                <w:sz w:val="28"/>
              </w:rPr>
              <w:t xml:space="preserve"> team name.</w:t>
            </w:r>
          </w:p>
        </w:tc>
      </w:tr>
      <w:tr w:rsidR="00E257E7" w:rsidRPr="00787EE6" w:rsidTr="00652A2A">
        <w:trPr>
          <w:trHeight w:val="1733"/>
        </w:trPr>
        <w:tc>
          <w:tcPr>
            <w:tcW w:w="4755" w:type="dxa"/>
          </w:tcPr>
          <w:p w:rsidR="00E257E7" w:rsidRPr="00787EE6" w:rsidRDefault="00E257E7" w:rsidP="00C43D47">
            <w:pPr>
              <w:pStyle w:val="TableParagraph"/>
              <w:spacing w:line="360" w:lineRule="auto"/>
              <w:ind w:left="107"/>
              <w:rPr>
                <w:sz w:val="28"/>
              </w:rPr>
            </w:pPr>
            <w:r w:rsidRPr="00787EE6">
              <w:rPr>
                <w:sz w:val="28"/>
              </w:rPr>
              <w:lastRenderedPageBreak/>
              <w:t xml:space="preserve">Compares the result of the data that </w:t>
            </w:r>
            <w:proofErr w:type="gramStart"/>
            <w:r w:rsidRPr="00787EE6">
              <w:rPr>
                <w:sz w:val="28"/>
              </w:rPr>
              <w:t>are trained</w:t>
            </w:r>
            <w:proofErr w:type="gramEnd"/>
            <w:r w:rsidRPr="00787EE6">
              <w:rPr>
                <w:sz w:val="28"/>
              </w:rPr>
              <w:t>.</w:t>
            </w:r>
          </w:p>
        </w:tc>
        <w:tc>
          <w:tcPr>
            <w:tcW w:w="4622" w:type="dxa"/>
          </w:tcPr>
          <w:p w:rsidR="00E257E7" w:rsidRPr="00787EE6" w:rsidRDefault="00E257E7" w:rsidP="00C43D47">
            <w:pPr>
              <w:pStyle w:val="TableParagraph"/>
              <w:spacing w:line="360" w:lineRule="auto"/>
              <w:ind w:left="107"/>
              <w:rPr>
                <w:sz w:val="28"/>
              </w:rPr>
            </w:pPr>
            <w:r w:rsidRPr="00787EE6">
              <w:rPr>
                <w:sz w:val="28"/>
              </w:rPr>
              <w:t>A result will be shown on which team will win, lose or draw the game.</w:t>
            </w:r>
          </w:p>
        </w:tc>
      </w:tr>
    </w:tbl>
    <w:p w:rsidR="00E257E7" w:rsidRPr="00787EE6" w:rsidRDefault="00E257E7" w:rsidP="00E257E7">
      <w:pPr>
        <w:pStyle w:val="BodyText"/>
        <w:rPr>
          <w:sz w:val="28"/>
        </w:rPr>
      </w:pPr>
    </w:p>
    <w:p w:rsidR="00E257E7" w:rsidRPr="00787EE6" w:rsidRDefault="00E257E7" w:rsidP="00E257E7">
      <w:pPr>
        <w:pStyle w:val="BodyText"/>
        <w:spacing w:before="1"/>
        <w:rPr>
          <w:sz w:val="28"/>
        </w:rPr>
      </w:pPr>
    </w:p>
    <w:p w:rsidR="006C6CEB" w:rsidRPr="00787EE6" w:rsidRDefault="00E257E7" w:rsidP="00E257E7">
      <w:pPr>
        <w:pStyle w:val="BodyText"/>
        <w:spacing w:before="160" w:line="362" w:lineRule="auto"/>
        <w:ind w:left="257" w:right="625"/>
        <w:jc w:val="both"/>
        <w:rPr>
          <w:sz w:val="28"/>
        </w:rPr>
      </w:pPr>
      <w:r w:rsidRPr="00787EE6">
        <w:rPr>
          <w:sz w:val="28"/>
        </w:rPr>
        <w:t xml:space="preserve">The basic functionality of this application is that it predicts the result of the game between two teams. The results </w:t>
      </w:r>
      <w:proofErr w:type="gramStart"/>
      <w:r w:rsidRPr="00787EE6">
        <w:rPr>
          <w:sz w:val="28"/>
        </w:rPr>
        <w:t>are then compared</w:t>
      </w:r>
      <w:proofErr w:type="gramEnd"/>
      <w:r w:rsidRPr="00787EE6">
        <w:rPr>
          <w:sz w:val="28"/>
        </w:rPr>
        <w:t xml:space="preserve"> with the data that are being trained which is described in Table 1. The non-functional requirement includes displaying of the input field and a predict result button, then a result will be shown comparing the data with the trained data</w:t>
      </w:r>
    </w:p>
    <w:p w:rsidR="00EA0944" w:rsidRDefault="00EA0944">
      <w:pPr>
        <w:spacing w:line="340" w:lineRule="exact"/>
        <w:ind w:left="100" w:right="6196"/>
        <w:jc w:val="both"/>
        <w:rPr>
          <w:rFonts w:ascii="Calibri" w:eastAsia="Calibri" w:hAnsi="Calibri" w:cs="Calibri"/>
          <w:b/>
          <w:color w:val="366090"/>
          <w:sz w:val="28"/>
          <w:szCs w:val="28"/>
        </w:rPr>
      </w:pPr>
    </w:p>
    <w:p w:rsidR="00B27CAA" w:rsidRPr="00B27CAA" w:rsidRDefault="008809F6" w:rsidP="00B27CAA">
      <w:pPr>
        <w:widowControl w:val="0"/>
        <w:tabs>
          <w:tab w:val="left" w:pos="977"/>
          <w:tab w:val="left" w:pos="978"/>
        </w:tabs>
        <w:autoSpaceDE w:val="0"/>
        <w:autoSpaceDN w:val="0"/>
        <w:ind w:left="113"/>
        <w:outlineLvl w:val="1"/>
        <w:rPr>
          <w:b/>
          <w:bCs/>
          <w:sz w:val="32"/>
          <w:szCs w:val="32"/>
        </w:rPr>
      </w:pPr>
      <w:proofErr w:type="gramStart"/>
      <w:r>
        <w:rPr>
          <w:b/>
          <w:bCs/>
          <w:sz w:val="32"/>
          <w:szCs w:val="32"/>
        </w:rPr>
        <w:t xml:space="preserve">2.3 </w:t>
      </w:r>
      <w:r w:rsidR="00B27CAA" w:rsidRPr="00B27CAA">
        <w:rPr>
          <w:b/>
          <w:bCs/>
          <w:sz w:val="32"/>
          <w:szCs w:val="32"/>
        </w:rPr>
        <w:t>Non Functional</w:t>
      </w:r>
      <w:proofErr w:type="gramEnd"/>
      <w:r w:rsidR="00B27CAA" w:rsidRPr="00B27CAA">
        <w:rPr>
          <w:b/>
          <w:bCs/>
          <w:spacing w:val="-3"/>
          <w:sz w:val="32"/>
          <w:szCs w:val="32"/>
        </w:rPr>
        <w:t xml:space="preserve"> </w:t>
      </w:r>
      <w:r w:rsidR="00B27CAA" w:rsidRPr="00B27CAA">
        <w:rPr>
          <w:b/>
          <w:bCs/>
          <w:sz w:val="32"/>
          <w:szCs w:val="32"/>
        </w:rPr>
        <w:t>Requirement</w:t>
      </w:r>
    </w:p>
    <w:p w:rsidR="00B27CAA" w:rsidRPr="00B27CAA" w:rsidRDefault="00B27CAA" w:rsidP="00B27CAA">
      <w:pPr>
        <w:widowControl w:val="0"/>
        <w:autoSpaceDE w:val="0"/>
        <w:autoSpaceDN w:val="0"/>
        <w:spacing w:before="3"/>
        <w:rPr>
          <w:b/>
          <w:sz w:val="31"/>
          <w:szCs w:val="24"/>
        </w:rPr>
      </w:pPr>
    </w:p>
    <w:p w:rsidR="00B27CAA" w:rsidRPr="00B27CAA" w:rsidRDefault="00B27CAA" w:rsidP="00B27CAA">
      <w:pPr>
        <w:widowControl w:val="0"/>
        <w:autoSpaceDE w:val="0"/>
        <w:autoSpaceDN w:val="0"/>
        <w:spacing w:line="360" w:lineRule="auto"/>
        <w:ind w:left="257" w:right="614" w:firstLine="720"/>
        <w:jc w:val="both"/>
        <w:rPr>
          <w:sz w:val="28"/>
          <w:szCs w:val="28"/>
        </w:rPr>
      </w:pPr>
      <w:r w:rsidRPr="00B27CAA">
        <w:rPr>
          <w:sz w:val="28"/>
          <w:szCs w:val="28"/>
        </w:rPr>
        <w:t xml:space="preserve">Non-functional requirements are the </w:t>
      </w:r>
      <w:proofErr w:type="gramStart"/>
      <w:r w:rsidRPr="00B27CAA">
        <w:rPr>
          <w:sz w:val="28"/>
          <w:szCs w:val="28"/>
        </w:rPr>
        <w:t>requirements which</w:t>
      </w:r>
      <w:proofErr w:type="gramEnd"/>
      <w:r w:rsidRPr="00B27CAA">
        <w:rPr>
          <w:sz w:val="28"/>
          <w:szCs w:val="28"/>
        </w:rPr>
        <w:t xml:space="preserve"> are not directly concerned with the specific function delivered by the system. They specify the criteria that </w:t>
      </w:r>
      <w:proofErr w:type="gramStart"/>
      <w:r w:rsidRPr="00B27CAA">
        <w:rPr>
          <w:sz w:val="28"/>
          <w:szCs w:val="28"/>
        </w:rPr>
        <w:t xml:space="preserve">can </w:t>
      </w:r>
      <w:r w:rsidRPr="00B27CAA">
        <w:rPr>
          <w:spacing w:val="-3"/>
          <w:sz w:val="28"/>
          <w:szCs w:val="28"/>
        </w:rPr>
        <w:t xml:space="preserve">be </w:t>
      </w:r>
      <w:r w:rsidRPr="00B27CAA">
        <w:rPr>
          <w:sz w:val="28"/>
          <w:szCs w:val="28"/>
        </w:rPr>
        <w:t>used</w:t>
      </w:r>
      <w:proofErr w:type="gramEnd"/>
      <w:r w:rsidRPr="00B27CAA">
        <w:rPr>
          <w:sz w:val="28"/>
          <w:szCs w:val="28"/>
        </w:rPr>
        <w:t xml:space="preserve"> to judge the operation of a system rather than specific </w:t>
      </w:r>
      <w:r w:rsidR="00194BB3" w:rsidRPr="00B27CAA">
        <w:rPr>
          <w:sz w:val="28"/>
          <w:szCs w:val="28"/>
        </w:rPr>
        <w:t>behaviors</w:t>
      </w:r>
      <w:r w:rsidRPr="00B27CAA">
        <w:rPr>
          <w:sz w:val="28"/>
          <w:szCs w:val="28"/>
        </w:rPr>
        <w:t>. They may relate to emergent system properties such as reliability, response time and store occupancy. Non-functional requirements arise through the user needs, because of budget constraints, organizational policies, the need for interoperability with other software and hardware  systems or because of external factors such  as :-</w:t>
      </w:r>
    </w:p>
    <w:p w:rsidR="00B27CAA" w:rsidRPr="00B27CAA" w:rsidRDefault="00B27CAA" w:rsidP="00B27CAA">
      <w:pPr>
        <w:widowControl w:val="0"/>
        <w:numPr>
          <w:ilvl w:val="0"/>
          <w:numId w:val="2"/>
        </w:numPr>
        <w:tabs>
          <w:tab w:val="left" w:pos="617"/>
          <w:tab w:val="left" w:pos="618"/>
        </w:tabs>
        <w:autoSpaceDE w:val="0"/>
        <w:autoSpaceDN w:val="0"/>
        <w:spacing w:before="5"/>
        <w:ind w:hanging="361"/>
        <w:rPr>
          <w:sz w:val="28"/>
          <w:szCs w:val="28"/>
        </w:rPr>
      </w:pPr>
      <w:r w:rsidRPr="00B27CAA">
        <w:rPr>
          <w:sz w:val="28"/>
          <w:szCs w:val="28"/>
        </w:rPr>
        <w:t>Performance Requirements</w:t>
      </w:r>
    </w:p>
    <w:p w:rsidR="00B27CAA" w:rsidRPr="00B27CAA" w:rsidRDefault="00B27CAA" w:rsidP="00B27CAA">
      <w:pPr>
        <w:widowControl w:val="0"/>
        <w:numPr>
          <w:ilvl w:val="0"/>
          <w:numId w:val="2"/>
        </w:numPr>
        <w:tabs>
          <w:tab w:val="left" w:pos="617"/>
          <w:tab w:val="left" w:pos="618"/>
        </w:tabs>
        <w:autoSpaceDE w:val="0"/>
        <w:autoSpaceDN w:val="0"/>
        <w:spacing w:before="140"/>
        <w:ind w:hanging="361"/>
        <w:rPr>
          <w:sz w:val="28"/>
          <w:szCs w:val="28"/>
        </w:rPr>
      </w:pPr>
      <w:r w:rsidRPr="00B27CAA">
        <w:rPr>
          <w:sz w:val="28"/>
          <w:szCs w:val="28"/>
        </w:rPr>
        <w:t>Design</w:t>
      </w:r>
      <w:r w:rsidRPr="00B27CAA">
        <w:rPr>
          <w:spacing w:val="-4"/>
          <w:sz w:val="28"/>
          <w:szCs w:val="28"/>
        </w:rPr>
        <w:t xml:space="preserve"> </w:t>
      </w:r>
      <w:r w:rsidRPr="00B27CAA">
        <w:rPr>
          <w:sz w:val="28"/>
          <w:szCs w:val="28"/>
        </w:rPr>
        <w:t>Requirements</w:t>
      </w:r>
    </w:p>
    <w:p w:rsidR="00B27CAA" w:rsidRPr="00B27CAA" w:rsidRDefault="00B27CAA" w:rsidP="00B27CAA">
      <w:pPr>
        <w:widowControl w:val="0"/>
        <w:numPr>
          <w:ilvl w:val="0"/>
          <w:numId w:val="2"/>
        </w:numPr>
        <w:tabs>
          <w:tab w:val="left" w:pos="617"/>
          <w:tab w:val="left" w:pos="618"/>
        </w:tabs>
        <w:autoSpaceDE w:val="0"/>
        <w:autoSpaceDN w:val="0"/>
        <w:spacing w:before="139"/>
        <w:ind w:hanging="361"/>
        <w:rPr>
          <w:sz w:val="28"/>
          <w:szCs w:val="28"/>
        </w:rPr>
      </w:pPr>
      <w:r w:rsidRPr="00B27CAA">
        <w:rPr>
          <w:sz w:val="28"/>
          <w:szCs w:val="28"/>
        </w:rPr>
        <w:t>Security</w:t>
      </w:r>
      <w:r w:rsidRPr="00B27CAA">
        <w:rPr>
          <w:spacing w:val="-8"/>
          <w:sz w:val="28"/>
          <w:szCs w:val="28"/>
        </w:rPr>
        <w:t xml:space="preserve"> </w:t>
      </w:r>
      <w:r w:rsidRPr="00B27CAA">
        <w:rPr>
          <w:sz w:val="28"/>
          <w:szCs w:val="28"/>
        </w:rPr>
        <w:t>Constraints</w:t>
      </w:r>
    </w:p>
    <w:p w:rsidR="00B27CAA" w:rsidRDefault="00B27CAA" w:rsidP="00B27CAA">
      <w:pPr>
        <w:widowControl w:val="0"/>
        <w:numPr>
          <w:ilvl w:val="0"/>
          <w:numId w:val="2"/>
        </w:numPr>
        <w:tabs>
          <w:tab w:val="left" w:pos="617"/>
          <w:tab w:val="left" w:pos="618"/>
        </w:tabs>
        <w:autoSpaceDE w:val="0"/>
        <w:autoSpaceDN w:val="0"/>
        <w:spacing w:before="135"/>
        <w:ind w:hanging="361"/>
        <w:rPr>
          <w:sz w:val="28"/>
          <w:szCs w:val="28"/>
        </w:rPr>
      </w:pPr>
      <w:r w:rsidRPr="00B27CAA">
        <w:rPr>
          <w:sz w:val="28"/>
          <w:szCs w:val="28"/>
        </w:rPr>
        <w:t>Basic Operational</w:t>
      </w:r>
      <w:r w:rsidRPr="00B27CAA">
        <w:rPr>
          <w:spacing w:val="-7"/>
          <w:sz w:val="28"/>
          <w:szCs w:val="28"/>
        </w:rPr>
        <w:t xml:space="preserve"> </w:t>
      </w:r>
      <w:r w:rsidRPr="00B27CAA">
        <w:rPr>
          <w:sz w:val="28"/>
          <w:szCs w:val="28"/>
        </w:rPr>
        <w:t>Requirements</w:t>
      </w:r>
    </w:p>
    <w:p w:rsidR="00B27CAA" w:rsidRDefault="00B27CAA" w:rsidP="00B27CAA">
      <w:pPr>
        <w:widowControl w:val="0"/>
        <w:tabs>
          <w:tab w:val="left" w:pos="617"/>
          <w:tab w:val="left" w:pos="618"/>
        </w:tabs>
        <w:autoSpaceDE w:val="0"/>
        <w:autoSpaceDN w:val="0"/>
        <w:spacing w:before="135"/>
        <w:ind w:left="256"/>
        <w:rPr>
          <w:sz w:val="28"/>
          <w:szCs w:val="28"/>
        </w:rPr>
      </w:pPr>
    </w:p>
    <w:p w:rsidR="00B27CAA" w:rsidRPr="00B27CAA" w:rsidRDefault="008809F6" w:rsidP="006C6CEB">
      <w:pPr>
        <w:widowControl w:val="0"/>
        <w:tabs>
          <w:tab w:val="left" w:pos="743"/>
        </w:tabs>
        <w:autoSpaceDE w:val="0"/>
        <w:autoSpaceDN w:val="0"/>
        <w:outlineLvl w:val="1"/>
        <w:rPr>
          <w:b/>
          <w:bCs/>
          <w:sz w:val="28"/>
          <w:szCs w:val="28"/>
        </w:rPr>
      </w:pPr>
      <w:r>
        <w:rPr>
          <w:b/>
          <w:bCs/>
          <w:sz w:val="28"/>
          <w:szCs w:val="28"/>
        </w:rPr>
        <w:t xml:space="preserve">2.4 </w:t>
      </w:r>
      <w:r w:rsidR="00B27CAA" w:rsidRPr="00B27CAA">
        <w:rPr>
          <w:b/>
          <w:bCs/>
          <w:sz w:val="28"/>
          <w:szCs w:val="28"/>
        </w:rPr>
        <w:t>Functional</w:t>
      </w:r>
      <w:r w:rsidR="00B27CAA" w:rsidRPr="00B27CAA">
        <w:rPr>
          <w:b/>
          <w:bCs/>
          <w:spacing w:val="4"/>
          <w:sz w:val="28"/>
          <w:szCs w:val="28"/>
        </w:rPr>
        <w:t xml:space="preserve"> </w:t>
      </w:r>
      <w:r w:rsidR="00B27CAA" w:rsidRPr="00B27CAA">
        <w:rPr>
          <w:b/>
          <w:bCs/>
          <w:sz w:val="28"/>
          <w:szCs w:val="28"/>
        </w:rPr>
        <w:t>Requirements</w:t>
      </w:r>
    </w:p>
    <w:p w:rsidR="00B27CAA" w:rsidRPr="00B27CAA" w:rsidRDefault="00B27CAA" w:rsidP="00B27CAA">
      <w:pPr>
        <w:widowControl w:val="0"/>
        <w:autoSpaceDE w:val="0"/>
        <w:autoSpaceDN w:val="0"/>
        <w:spacing w:before="2"/>
        <w:rPr>
          <w:b/>
          <w:sz w:val="28"/>
          <w:szCs w:val="28"/>
        </w:rPr>
      </w:pPr>
    </w:p>
    <w:p w:rsidR="00B27CAA" w:rsidRPr="00B27CAA" w:rsidRDefault="00B27CAA" w:rsidP="00B27CAA">
      <w:pPr>
        <w:widowControl w:val="0"/>
        <w:autoSpaceDE w:val="0"/>
        <w:autoSpaceDN w:val="0"/>
        <w:spacing w:line="362" w:lineRule="auto"/>
        <w:ind w:left="257" w:right="620"/>
        <w:jc w:val="both"/>
        <w:rPr>
          <w:sz w:val="28"/>
          <w:szCs w:val="28"/>
        </w:rPr>
      </w:pPr>
      <w:r w:rsidRPr="00B27CAA">
        <w:rPr>
          <w:sz w:val="28"/>
          <w:szCs w:val="28"/>
        </w:rPr>
        <w:t>Functional</w:t>
      </w:r>
      <w:r w:rsidRPr="00B27CAA">
        <w:rPr>
          <w:spacing w:val="-10"/>
          <w:sz w:val="28"/>
          <w:szCs w:val="28"/>
        </w:rPr>
        <w:t xml:space="preserve"> </w:t>
      </w:r>
      <w:r w:rsidRPr="00B27CAA">
        <w:rPr>
          <w:sz w:val="28"/>
          <w:szCs w:val="28"/>
        </w:rPr>
        <w:t>Requirement</w:t>
      </w:r>
      <w:r w:rsidRPr="00B27CAA">
        <w:rPr>
          <w:spacing w:val="-2"/>
          <w:sz w:val="28"/>
          <w:szCs w:val="28"/>
        </w:rPr>
        <w:t xml:space="preserve"> </w:t>
      </w:r>
      <w:r w:rsidRPr="00B27CAA">
        <w:rPr>
          <w:sz w:val="28"/>
          <w:szCs w:val="28"/>
        </w:rPr>
        <w:t>defines</w:t>
      </w:r>
      <w:r w:rsidRPr="00B27CAA">
        <w:rPr>
          <w:spacing w:val="-8"/>
          <w:sz w:val="28"/>
          <w:szCs w:val="28"/>
        </w:rPr>
        <w:t xml:space="preserve"> </w:t>
      </w:r>
      <w:proofErr w:type="gramStart"/>
      <w:r w:rsidRPr="00B27CAA">
        <w:rPr>
          <w:sz w:val="28"/>
          <w:szCs w:val="28"/>
        </w:rPr>
        <w:t>a</w:t>
      </w:r>
      <w:r w:rsidRPr="00B27CAA">
        <w:rPr>
          <w:spacing w:val="-2"/>
          <w:sz w:val="28"/>
          <w:szCs w:val="28"/>
        </w:rPr>
        <w:t xml:space="preserve"> </w:t>
      </w:r>
      <w:r w:rsidRPr="00B27CAA">
        <w:rPr>
          <w:sz w:val="28"/>
          <w:szCs w:val="28"/>
        </w:rPr>
        <w:t>function</w:t>
      </w:r>
      <w:r w:rsidRPr="00B27CAA">
        <w:rPr>
          <w:spacing w:val="-11"/>
          <w:sz w:val="28"/>
          <w:szCs w:val="28"/>
        </w:rPr>
        <w:t xml:space="preserve"> </w:t>
      </w:r>
      <w:r w:rsidRPr="00B27CAA">
        <w:rPr>
          <w:sz w:val="28"/>
          <w:szCs w:val="28"/>
        </w:rPr>
        <w:t>of</w:t>
      </w:r>
      <w:r w:rsidRPr="00B27CAA">
        <w:rPr>
          <w:spacing w:val="-14"/>
          <w:sz w:val="28"/>
          <w:szCs w:val="28"/>
        </w:rPr>
        <w:t xml:space="preserve"> </w:t>
      </w:r>
      <w:r w:rsidRPr="00B27CAA">
        <w:rPr>
          <w:sz w:val="28"/>
          <w:szCs w:val="28"/>
        </w:rPr>
        <w:t>a</w:t>
      </w:r>
      <w:r w:rsidRPr="00B27CAA">
        <w:rPr>
          <w:spacing w:val="-7"/>
          <w:sz w:val="28"/>
          <w:szCs w:val="28"/>
        </w:rPr>
        <w:t xml:space="preserve"> </w:t>
      </w:r>
      <w:r w:rsidRPr="00B27CAA">
        <w:rPr>
          <w:sz w:val="28"/>
          <w:szCs w:val="28"/>
        </w:rPr>
        <w:t>software</w:t>
      </w:r>
      <w:r w:rsidRPr="00B27CAA">
        <w:rPr>
          <w:spacing w:val="-7"/>
          <w:sz w:val="28"/>
          <w:szCs w:val="28"/>
        </w:rPr>
        <w:t xml:space="preserve"> </w:t>
      </w:r>
      <w:r w:rsidRPr="00B27CAA">
        <w:rPr>
          <w:sz w:val="28"/>
          <w:szCs w:val="28"/>
        </w:rPr>
        <w:t>system</w:t>
      </w:r>
      <w:r w:rsidRPr="00B27CAA">
        <w:rPr>
          <w:spacing w:val="-15"/>
          <w:sz w:val="28"/>
          <w:szCs w:val="28"/>
        </w:rPr>
        <w:t xml:space="preserve"> </w:t>
      </w:r>
      <w:r w:rsidRPr="00B27CAA">
        <w:rPr>
          <w:sz w:val="28"/>
          <w:szCs w:val="28"/>
        </w:rPr>
        <w:t>and</w:t>
      </w:r>
      <w:r w:rsidRPr="00B27CAA">
        <w:rPr>
          <w:spacing w:val="-2"/>
          <w:sz w:val="28"/>
          <w:szCs w:val="28"/>
        </w:rPr>
        <w:t xml:space="preserve"> </w:t>
      </w:r>
      <w:r w:rsidRPr="00B27CAA">
        <w:rPr>
          <w:sz w:val="28"/>
          <w:szCs w:val="28"/>
        </w:rPr>
        <w:t>how</w:t>
      </w:r>
      <w:r w:rsidRPr="00B27CAA">
        <w:rPr>
          <w:spacing w:val="-10"/>
          <w:sz w:val="28"/>
          <w:szCs w:val="28"/>
        </w:rPr>
        <w:t xml:space="preserve"> </w:t>
      </w:r>
      <w:r w:rsidRPr="00B27CAA">
        <w:rPr>
          <w:sz w:val="28"/>
          <w:szCs w:val="28"/>
        </w:rPr>
        <w:t>the</w:t>
      </w:r>
      <w:r w:rsidRPr="00B27CAA">
        <w:rPr>
          <w:spacing w:val="-8"/>
          <w:sz w:val="28"/>
          <w:szCs w:val="28"/>
        </w:rPr>
        <w:t xml:space="preserve"> </w:t>
      </w:r>
      <w:r w:rsidRPr="00B27CAA">
        <w:rPr>
          <w:sz w:val="28"/>
          <w:szCs w:val="28"/>
        </w:rPr>
        <w:t>system</w:t>
      </w:r>
      <w:r w:rsidRPr="00B27CAA">
        <w:rPr>
          <w:spacing w:val="-10"/>
          <w:sz w:val="28"/>
          <w:szCs w:val="28"/>
        </w:rPr>
        <w:t xml:space="preserve"> </w:t>
      </w:r>
      <w:r w:rsidRPr="00B27CAA">
        <w:rPr>
          <w:sz w:val="28"/>
          <w:szCs w:val="28"/>
        </w:rPr>
        <w:t>must</w:t>
      </w:r>
      <w:r w:rsidRPr="00B27CAA">
        <w:rPr>
          <w:spacing w:val="-1"/>
          <w:sz w:val="28"/>
          <w:szCs w:val="28"/>
        </w:rPr>
        <w:t xml:space="preserve"> </w:t>
      </w:r>
      <w:r w:rsidRPr="00B27CAA">
        <w:rPr>
          <w:sz w:val="28"/>
          <w:szCs w:val="28"/>
        </w:rPr>
        <w:t>behave when presented with specific inputs or conditions</w:t>
      </w:r>
      <w:proofErr w:type="gramEnd"/>
      <w:r w:rsidRPr="00B27CAA">
        <w:rPr>
          <w:sz w:val="28"/>
          <w:szCs w:val="28"/>
        </w:rPr>
        <w:t xml:space="preserve">. These </w:t>
      </w:r>
      <w:r w:rsidRPr="00B27CAA">
        <w:rPr>
          <w:spacing w:val="-3"/>
          <w:sz w:val="28"/>
          <w:szCs w:val="28"/>
        </w:rPr>
        <w:t xml:space="preserve">may </w:t>
      </w:r>
      <w:r w:rsidRPr="00B27CAA">
        <w:rPr>
          <w:sz w:val="28"/>
          <w:szCs w:val="28"/>
        </w:rPr>
        <w:t>include calculations, data manipulation and processing and other specific</w:t>
      </w:r>
      <w:r w:rsidRPr="00B27CAA">
        <w:rPr>
          <w:spacing w:val="7"/>
          <w:sz w:val="28"/>
          <w:szCs w:val="28"/>
        </w:rPr>
        <w:t xml:space="preserve"> </w:t>
      </w:r>
      <w:r w:rsidRPr="00B27CAA">
        <w:rPr>
          <w:sz w:val="28"/>
          <w:szCs w:val="28"/>
        </w:rPr>
        <w:t>functionality.</w:t>
      </w:r>
    </w:p>
    <w:p w:rsidR="00B27CAA" w:rsidRPr="00B27CAA" w:rsidRDefault="00B27CAA" w:rsidP="00B27CAA">
      <w:pPr>
        <w:widowControl w:val="0"/>
        <w:autoSpaceDE w:val="0"/>
        <w:autoSpaceDN w:val="0"/>
        <w:spacing w:line="362" w:lineRule="auto"/>
        <w:jc w:val="both"/>
        <w:rPr>
          <w:sz w:val="28"/>
          <w:szCs w:val="28"/>
        </w:rPr>
      </w:pPr>
      <w:r w:rsidRPr="00B27CAA">
        <w:rPr>
          <w:sz w:val="28"/>
          <w:szCs w:val="28"/>
        </w:rPr>
        <w:t xml:space="preserve">     Following are the functional requirements on the system:</w:t>
      </w:r>
    </w:p>
    <w:p w:rsidR="00B27CAA" w:rsidRPr="00B27CAA" w:rsidRDefault="00B27CAA" w:rsidP="00B27CAA">
      <w:pPr>
        <w:widowControl w:val="0"/>
        <w:autoSpaceDE w:val="0"/>
        <w:autoSpaceDN w:val="0"/>
        <w:spacing w:line="362" w:lineRule="auto"/>
        <w:jc w:val="both"/>
        <w:rPr>
          <w:sz w:val="28"/>
          <w:szCs w:val="28"/>
        </w:rPr>
      </w:pPr>
    </w:p>
    <w:p w:rsidR="00B27CAA" w:rsidRPr="00B27CAA" w:rsidRDefault="00B27CAA" w:rsidP="00B27CAA">
      <w:pPr>
        <w:widowControl w:val="0"/>
        <w:autoSpaceDE w:val="0"/>
        <w:autoSpaceDN w:val="0"/>
        <w:spacing w:line="362" w:lineRule="auto"/>
        <w:jc w:val="both"/>
        <w:rPr>
          <w:sz w:val="28"/>
          <w:szCs w:val="28"/>
        </w:rPr>
      </w:pPr>
      <w:r w:rsidRPr="00B27CAA">
        <w:rPr>
          <w:sz w:val="28"/>
          <w:szCs w:val="28"/>
        </w:rPr>
        <w:t>1.</w:t>
      </w:r>
      <w:r w:rsidRPr="00B27CAA">
        <w:rPr>
          <w:sz w:val="28"/>
          <w:szCs w:val="28"/>
        </w:rPr>
        <w:tab/>
        <w:t xml:space="preserve">The whole process </w:t>
      </w:r>
      <w:proofErr w:type="gramStart"/>
      <w:r w:rsidRPr="00B27CAA">
        <w:rPr>
          <w:sz w:val="28"/>
          <w:szCs w:val="28"/>
        </w:rPr>
        <w:t>can be handled</w:t>
      </w:r>
      <w:proofErr w:type="gramEnd"/>
      <w:r w:rsidRPr="00B27CAA">
        <w:rPr>
          <w:sz w:val="28"/>
          <w:szCs w:val="28"/>
        </w:rPr>
        <w:t xml:space="preserve"> at minimal human interaction with android and web both.</w:t>
      </w:r>
    </w:p>
    <w:p w:rsidR="00B27CAA" w:rsidRPr="00B27CAA" w:rsidRDefault="00B27CAA" w:rsidP="00B27CAA">
      <w:pPr>
        <w:widowControl w:val="0"/>
        <w:autoSpaceDE w:val="0"/>
        <w:autoSpaceDN w:val="0"/>
        <w:spacing w:line="362" w:lineRule="auto"/>
        <w:jc w:val="both"/>
        <w:rPr>
          <w:sz w:val="28"/>
          <w:szCs w:val="28"/>
        </w:rPr>
      </w:pPr>
      <w:r w:rsidRPr="00B27CAA">
        <w:rPr>
          <w:sz w:val="28"/>
          <w:szCs w:val="28"/>
        </w:rPr>
        <w:t>2.</w:t>
      </w:r>
      <w:r w:rsidRPr="00B27CAA">
        <w:rPr>
          <w:sz w:val="28"/>
          <w:szCs w:val="28"/>
        </w:rPr>
        <w:tab/>
        <w:t>The application automatically receive</w:t>
      </w:r>
      <w:r w:rsidR="00117A4A">
        <w:rPr>
          <w:sz w:val="28"/>
          <w:szCs w:val="28"/>
        </w:rPr>
        <w:t>s the captured data from the csv file.</w:t>
      </w:r>
    </w:p>
    <w:p w:rsidR="00B27CAA" w:rsidRPr="00B27CAA" w:rsidRDefault="00B27CAA" w:rsidP="00B27CAA">
      <w:pPr>
        <w:widowControl w:val="0"/>
        <w:autoSpaceDE w:val="0"/>
        <w:autoSpaceDN w:val="0"/>
        <w:spacing w:line="362" w:lineRule="auto"/>
        <w:jc w:val="both"/>
        <w:rPr>
          <w:sz w:val="28"/>
          <w:szCs w:val="28"/>
        </w:rPr>
      </w:pPr>
      <w:r w:rsidRPr="00B27CAA">
        <w:rPr>
          <w:sz w:val="28"/>
          <w:szCs w:val="28"/>
        </w:rPr>
        <w:t>3.</w:t>
      </w:r>
      <w:r w:rsidRPr="00B27CAA">
        <w:rPr>
          <w:sz w:val="28"/>
          <w:szCs w:val="28"/>
        </w:rPr>
        <w:tab/>
        <w:t>The user can call emergency, map location and ECG graph on demand</w:t>
      </w:r>
    </w:p>
    <w:p w:rsidR="00B27CAA" w:rsidRDefault="00B27CAA" w:rsidP="00B27CAA">
      <w:pPr>
        <w:widowControl w:val="0"/>
        <w:autoSpaceDE w:val="0"/>
        <w:autoSpaceDN w:val="0"/>
        <w:spacing w:line="362" w:lineRule="auto"/>
        <w:jc w:val="both"/>
        <w:rPr>
          <w:sz w:val="28"/>
          <w:szCs w:val="28"/>
        </w:rPr>
      </w:pPr>
      <w:r w:rsidRPr="00B27CAA">
        <w:rPr>
          <w:sz w:val="28"/>
          <w:szCs w:val="28"/>
        </w:rPr>
        <w:t>4.</w:t>
      </w:r>
      <w:r w:rsidRPr="00B27CAA">
        <w:rPr>
          <w:sz w:val="28"/>
          <w:szCs w:val="28"/>
        </w:rPr>
        <w:tab/>
        <w:t>The system gives a warning message.</w:t>
      </w:r>
    </w:p>
    <w:p w:rsidR="001B5C39" w:rsidRDefault="001B5C39" w:rsidP="001B5C39">
      <w:pPr>
        <w:widowControl w:val="0"/>
        <w:autoSpaceDE w:val="0"/>
        <w:autoSpaceDN w:val="0"/>
        <w:spacing w:line="362" w:lineRule="auto"/>
        <w:jc w:val="both"/>
        <w:rPr>
          <w:b/>
          <w:sz w:val="28"/>
          <w:szCs w:val="28"/>
        </w:rPr>
      </w:pPr>
    </w:p>
    <w:p w:rsidR="006C6CEB" w:rsidRPr="00787EE6" w:rsidRDefault="008809F6" w:rsidP="006C6CEB">
      <w:pPr>
        <w:pStyle w:val="Heading3"/>
        <w:keepNext w:val="0"/>
        <w:widowControl w:val="0"/>
        <w:numPr>
          <w:ilvl w:val="0"/>
          <w:numId w:val="0"/>
        </w:numPr>
        <w:tabs>
          <w:tab w:val="left" w:pos="1174"/>
        </w:tabs>
        <w:autoSpaceDE w:val="0"/>
        <w:autoSpaceDN w:val="0"/>
        <w:spacing w:before="1" w:after="0"/>
        <w:rPr>
          <w:sz w:val="28"/>
          <w:szCs w:val="28"/>
        </w:rPr>
      </w:pPr>
      <w:r w:rsidRPr="00787EE6">
        <w:rPr>
          <w:sz w:val="28"/>
          <w:szCs w:val="28"/>
        </w:rPr>
        <w:t xml:space="preserve">2.4.1 </w:t>
      </w:r>
      <w:r w:rsidR="006C6CEB" w:rsidRPr="00787EE6">
        <w:rPr>
          <w:sz w:val="28"/>
          <w:szCs w:val="28"/>
        </w:rPr>
        <w:t>Product</w:t>
      </w:r>
      <w:r w:rsidR="006C6CEB" w:rsidRPr="00787EE6">
        <w:rPr>
          <w:spacing w:val="-1"/>
          <w:sz w:val="28"/>
          <w:szCs w:val="28"/>
        </w:rPr>
        <w:t xml:space="preserve"> </w:t>
      </w:r>
      <w:r w:rsidR="006C6CEB" w:rsidRPr="00787EE6">
        <w:rPr>
          <w:sz w:val="28"/>
          <w:szCs w:val="28"/>
        </w:rPr>
        <w:t>Requirements</w:t>
      </w:r>
    </w:p>
    <w:p w:rsidR="006C6CEB" w:rsidRPr="00787EE6" w:rsidRDefault="006C6CEB" w:rsidP="006C6CEB">
      <w:pPr>
        <w:pStyle w:val="BodyText"/>
        <w:rPr>
          <w:b/>
          <w:sz w:val="28"/>
          <w:szCs w:val="28"/>
        </w:rPr>
      </w:pPr>
    </w:p>
    <w:p w:rsidR="006C6CEB" w:rsidRPr="00787EE6" w:rsidRDefault="006C6CEB" w:rsidP="006C6CEB">
      <w:pPr>
        <w:pStyle w:val="BodyText"/>
        <w:spacing w:before="7"/>
        <w:rPr>
          <w:b/>
          <w:sz w:val="28"/>
          <w:szCs w:val="28"/>
        </w:rPr>
      </w:pPr>
    </w:p>
    <w:p w:rsidR="006C6CEB" w:rsidRPr="00787EE6" w:rsidRDefault="006C6CEB" w:rsidP="006C6CEB">
      <w:pPr>
        <w:pStyle w:val="ListParagraph"/>
        <w:numPr>
          <w:ilvl w:val="3"/>
          <w:numId w:val="13"/>
        </w:numPr>
        <w:tabs>
          <w:tab w:val="left" w:pos="1252"/>
        </w:tabs>
        <w:spacing w:line="360" w:lineRule="auto"/>
        <w:ind w:left="1251" w:right="618"/>
        <w:jc w:val="both"/>
        <w:rPr>
          <w:rFonts w:ascii="Symbol" w:hAnsi="Symbol"/>
          <w:sz w:val="28"/>
          <w:szCs w:val="28"/>
        </w:rPr>
      </w:pPr>
      <w:r w:rsidRPr="00787EE6">
        <w:rPr>
          <w:b/>
          <w:sz w:val="28"/>
          <w:szCs w:val="28"/>
        </w:rPr>
        <w:t xml:space="preserve">Platform independency: </w:t>
      </w:r>
      <w:r w:rsidRPr="00787EE6">
        <w:rPr>
          <w:sz w:val="28"/>
          <w:szCs w:val="28"/>
        </w:rPr>
        <w:t xml:space="preserve">A progressive web app will </w:t>
      </w:r>
      <w:r w:rsidRPr="00787EE6">
        <w:rPr>
          <w:spacing w:val="-3"/>
          <w:sz w:val="28"/>
          <w:szCs w:val="28"/>
        </w:rPr>
        <w:t xml:space="preserve">be </w:t>
      </w:r>
      <w:r w:rsidRPr="00787EE6">
        <w:rPr>
          <w:sz w:val="28"/>
          <w:szCs w:val="28"/>
        </w:rPr>
        <w:t>developed and deployed so that</w:t>
      </w:r>
      <w:r w:rsidRPr="00787EE6">
        <w:rPr>
          <w:spacing w:val="-1"/>
          <w:sz w:val="28"/>
          <w:szCs w:val="28"/>
        </w:rPr>
        <w:t xml:space="preserve"> </w:t>
      </w:r>
      <w:r w:rsidRPr="00787EE6">
        <w:rPr>
          <w:sz w:val="28"/>
          <w:szCs w:val="28"/>
        </w:rPr>
        <w:t>users</w:t>
      </w:r>
      <w:r w:rsidRPr="00787EE6">
        <w:rPr>
          <w:spacing w:val="-3"/>
          <w:sz w:val="28"/>
          <w:szCs w:val="28"/>
        </w:rPr>
        <w:t xml:space="preserve"> </w:t>
      </w:r>
      <w:r w:rsidRPr="00787EE6">
        <w:rPr>
          <w:sz w:val="28"/>
          <w:szCs w:val="28"/>
        </w:rPr>
        <w:t>with</w:t>
      </w:r>
      <w:r w:rsidRPr="00787EE6">
        <w:rPr>
          <w:spacing w:val="-6"/>
          <w:sz w:val="28"/>
          <w:szCs w:val="28"/>
        </w:rPr>
        <w:t xml:space="preserve"> </w:t>
      </w:r>
      <w:r w:rsidRPr="00787EE6">
        <w:rPr>
          <w:sz w:val="28"/>
          <w:szCs w:val="28"/>
        </w:rPr>
        <w:t>a</w:t>
      </w:r>
      <w:r w:rsidRPr="00787EE6">
        <w:rPr>
          <w:spacing w:val="-1"/>
          <w:sz w:val="28"/>
          <w:szCs w:val="28"/>
        </w:rPr>
        <w:t xml:space="preserve"> </w:t>
      </w:r>
      <w:r w:rsidRPr="00787EE6">
        <w:rPr>
          <w:sz w:val="28"/>
          <w:szCs w:val="28"/>
        </w:rPr>
        <w:t>smartphone</w:t>
      </w:r>
      <w:r w:rsidRPr="00787EE6">
        <w:rPr>
          <w:spacing w:val="-2"/>
          <w:sz w:val="28"/>
          <w:szCs w:val="28"/>
        </w:rPr>
        <w:t xml:space="preserve"> </w:t>
      </w:r>
      <w:r w:rsidRPr="00787EE6">
        <w:rPr>
          <w:sz w:val="28"/>
          <w:szCs w:val="28"/>
        </w:rPr>
        <w:t>or</w:t>
      </w:r>
      <w:r w:rsidRPr="00787EE6">
        <w:rPr>
          <w:spacing w:val="-4"/>
          <w:sz w:val="28"/>
          <w:szCs w:val="28"/>
        </w:rPr>
        <w:t xml:space="preserve"> </w:t>
      </w:r>
      <w:r w:rsidRPr="00787EE6">
        <w:rPr>
          <w:sz w:val="28"/>
          <w:szCs w:val="28"/>
        </w:rPr>
        <w:t>a</w:t>
      </w:r>
      <w:r w:rsidRPr="00787EE6">
        <w:rPr>
          <w:spacing w:val="-6"/>
          <w:sz w:val="28"/>
          <w:szCs w:val="28"/>
        </w:rPr>
        <w:t xml:space="preserve"> </w:t>
      </w:r>
      <w:r w:rsidRPr="00787EE6">
        <w:rPr>
          <w:sz w:val="28"/>
          <w:szCs w:val="28"/>
        </w:rPr>
        <w:t>computer</w:t>
      </w:r>
      <w:r w:rsidRPr="00787EE6">
        <w:rPr>
          <w:spacing w:val="-4"/>
          <w:sz w:val="28"/>
          <w:szCs w:val="28"/>
        </w:rPr>
        <w:t xml:space="preserve"> </w:t>
      </w:r>
      <w:r w:rsidRPr="00787EE6">
        <w:rPr>
          <w:sz w:val="28"/>
          <w:szCs w:val="28"/>
        </w:rPr>
        <w:t>can</w:t>
      </w:r>
      <w:r w:rsidRPr="00787EE6">
        <w:rPr>
          <w:spacing w:val="-5"/>
          <w:sz w:val="28"/>
          <w:szCs w:val="28"/>
        </w:rPr>
        <w:t xml:space="preserve"> </w:t>
      </w:r>
      <w:r w:rsidRPr="00787EE6">
        <w:rPr>
          <w:sz w:val="28"/>
          <w:szCs w:val="28"/>
        </w:rPr>
        <w:t>access</w:t>
      </w:r>
      <w:r w:rsidRPr="00787EE6">
        <w:rPr>
          <w:spacing w:val="-3"/>
          <w:sz w:val="28"/>
          <w:szCs w:val="28"/>
        </w:rPr>
        <w:t xml:space="preserve"> </w:t>
      </w:r>
      <w:r w:rsidRPr="00787EE6">
        <w:rPr>
          <w:sz w:val="28"/>
          <w:szCs w:val="28"/>
        </w:rPr>
        <w:t>the</w:t>
      </w:r>
      <w:r w:rsidRPr="00787EE6">
        <w:rPr>
          <w:spacing w:val="-2"/>
          <w:sz w:val="28"/>
          <w:szCs w:val="28"/>
        </w:rPr>
        <w:t xml:space="preserve"> </w:t>
      </w:r>
      <w:r w:rsidRPr="00787EE6">
        <w:rPr>
          <w:sz w:val="28"/>
          <w:szCs w:val="28"/>
        </w:rPr>
        <w:t>voting</w:t>
      </w:r>
      <w:r w:rsidRPr="00787EE6">
        <w:rPr>
          <w:spacing w:val="-1"/>
          <w:sz w:val="28"/>
          <w:szCs w:val="28"/>
        </w:rPr>
        <w:t xml:space="preserve"> </w:t>
      </w:r>
      <w:r w:rsidRPr="00787EE6">
        <w:rPr>
          <w:sz w:val="28"/>
          <w:szCs w:val="28"/>
        </w:rPr>
        <w:t>site</w:t>
      </w:r>
      <w:r w:rsidRPr="00787EE6">
        <w:rPr>
          <w:spacing w:val="-1"/>
          <w:sz w:val="28"/>
          <w:szCs w:val="28"/>
        </w:rPr>
        <w:t xml:space="preserve"> </w:t>
      </w:r>
      <w:r w:rsidRPr="00787EE6">
        <w:rPr>
          <w:sz w:val="28"/>
          <w:szCs w:val="28"/>
        </w:rPr>
        <w:t>to</w:t>
      </w:r>
      <w:r w:rsidRPr="00787EE6">
        <w:rPr>
          <w:spacing w:val="-1"/>
          <w:sz w:val="28"/>
          <w:szCs w:val="28"/>
        </w:rPr>
        <w:t xml:space="preserve"> </w:t>
      </w:r>
      <w:r w:rsidRPr="00787EE6">
        <w:rPr>
          <w:sz w:val="28"/>
          <w:szCs w:val="28"/>
        </w:rPr>
        <w:t>cast</w:t>
      </w:r>
      <w:r w:rsidRPr="00787EE6">
        <w:rPr>
          <w:spacing w:val="-5"/>
          <w:sz w:val="28"/>
          <w:szCs w:val="28"/>
        </w:rPr>
        <w:t xml:space="preserve"> </w:t>
      </w:r>
      <w:r w:rsidRPr="00787EE6">
        <w:rPr>
          <w:sz w:val="28"/>
          <w:szCs w:val="28"/>
        </w:rPr>
        <w:t>their vote.</w:t>
      </w:r>
    </w:p>
    <w:p w:rsidR="006C6CEB" w:rsidRPr="00787EE6" w:rsidRDefault="006C6CEB" w:rsidP="006C6CEB">
      <w:pPr>
        <w:pStyle w:val="ListParagraph"/>
        <w:numPr>
          <w:ilvl w:val="3"/>
          <w:numId w:val="13"/>
        </w:numPr>
        <w:tabs>
          <w:tab w:val="left" w:pos="1252"/>
        </w:tabs>
        <w:spacing w:line="362" w:lineRule="auto"/>
        <w:ind w:left="1251" w:right="624"/>
        <w:jc w:val="both"/>
        <w:rPr>
          <w:rFonts w:ascii="Symbol" w:hAnsi="Symbol"/>
          <w:sz w:val="28"/>
          <w:szCs w:val="28"/>
        </w:rPr>
      </w:pPr>
      <w:r w:rsidRPr="00787EE6">
        <w:rPr>
          <w:b/>
          <w:sz w:val="28"/>
          <w:szCs w:val="28"/>
        </w:rPr>
        <w:t xml:space="preserve">Ease of use: </w:t>
      </w:r>
      <w:r w:rsidRPr="00787EE6">
        <w:rPr>
          <w:sz w:val="28"/>
          <w:szCs w:val="28"/>
        </w:rPr>
        <w:t xml:space="preserve">The progressive web app provides an </w:t>
      </w:r>
      <w:proofErr w:type="gramStart"/>
      <w:r w:rsidRPr="00787EE6">
        <w:rPr>
          <w:sz w:val="28"/>
          <w:szCs w:val="28"/>
        </w:rPr>
        <w:t>interface which</w:t>
      </w:r>
      <w:proofErr w:type="gramEnd"/>
      <w:r w:rsidRPr="00787EE6">
        <w:rPr>
          <w:sz w:val="28"/>
          <w:szCs w:val="28"/>
        </w:rPr>
        <w:t xml:space="preserve"> </w:t>
      </w:r>
      <w:r w:rsidRPr="00787EE6">
        <w:rPr>
          <w:spacing w:val="-3"/>
          <w:sz w:val="28"/>
          <w:szCs w:val="28"/>
        </w:rPr>
        <w:t xml:space="preserve">is </w:t>
      </w:r>
      <w:r w:rsidRPr="00787EE6">
        <w:rPr>
          <w:sz w:val="28"/>
          <w:szCs w:val="28"/>
        </w:rPr>
        <w:t xml:space="preserve">easy </w:t>
      </w:r>
      <w:r w:rsidRPr="00787EE6">
        <w:rPr>
          <w:spacing w:val="2"/>
          <w:sz w:val="28"/>
          <w:szCs w:val="28"/>
        </w:rPr>
        <w:t xml:space="preserve">to </w:t>
      </w:r>
      <w:r w:rsidRPr="00787EE6">
        <w:rPr>
          <w:sz w:val="28"/>
          <w:szCs w:val="28"/>
        </w:rPr>
        <w:t xml:space="preserve">use and eliminates the need for the voter to </w:t>
      </w:r>
      <w:r w:rsidRPr="00787EE6">
        <w:rPr>
          <w:spacing w:val="-3"/>
          <w:sz w:val="28"/>
          <w:szCs w:val="28"/>
        </w:rPr>
        <w:t xml:space="preserve">go </w:t>
      </w:r>
      <w:r w:rsidRPr="00787EE6">
        <w:rPr>
          <w:sz w:val="28"/>
          <w:szCs w:val="28"/>
        </w:rPr>
        <w:t>to a voting</w:t>
      </w:r>
      <w:r w:rsidRPr="00787EE6">
        <w:rPr>
          <w:spacing w:val="16"/>
          <w:sz w:val="28"/>
          <w:szCs w:val="28"/>
        </w:rPr>
        <w:t xml:space="preserve"> </w:t>
      </w:r>
      <w:r w:rsidRPr="00787EE6">
        <w:rPr>
          <w:sz w:val="28"/>
          <w:szCs w:val="28"/>
        </w:rPr>
        <w:t>booth.</w:t>
      </w:r>
    </w:p>
    <w:p w:rsidR="006C6CEB" w:rsidRPr="00787EE6" w:rsidRDefault="006C6CEB" w:rsidP="006C6CEB">
      <w:pPr>
        <w:pStyle w:val="ListParagraph"/>
        <w:numPr>
          <w:ilvl w:val="3"/>
          <w:numId w:val="13"/>
        </w:numPr>
        <w:tabs>
          <w:tab w:val="left" w:pos="1252"/>
        </w:tabs>
        <w:spacing w:line="360" w:lineRule="auto"/>
        <w:ind w:left="1251" w:right="619"/>
        <w:jc w:val="both"/>
        <w:rPr>
          <w:rFonts w:ascii="Symbol" w:hAnsi="Symbol"/>
          <w:sz w:val="28"/>
          <w:szCs w:val="28"/>
        </w:rPr>
      </w:pPr>
      <w:r w:rsidRPr="00787EE6">
        <w:rPr>
          <w:b/>
          <w:sz w:val="28"/>
          <w:szCs w:val="28"/>
        </w:rPr>
        <w:t xml:space="preserve">Modularity: </w:t>
      </w:r>
      <w:r w:rsidRPr="00787EE6">
        <w:rPr>
          <w:sz w:val="28"/>
          <w:szCs w:val="28"/>
        </w:rPr>
        <w:t xml:space="preserve">The complete product </w:t>
      </w:r>
      <w:r w:rsidRPr="00787EE6">
        <w:rPr>
          <w:spacing w:val="-5"/>
          <w:sz w:val="28"/>
          <w:szCs w:val="28"/>
        </w:rPr>
        <w:t xml:space="preserve">is </w:t>
      </w:r>
      <w:r w:rsidRPr="00787EE6">
        <w:rPr>
          <w:sz w:val="28"/>
          <w:szCs w:val="28"/>
        </w:rPr>
        <w:t xml:space="preserve">broken up into modules </w:t>
      </w:r>
      <w:r w:rsidR="00194BB3">
        <w:rPr>
          <w:sz w:val="28"/>
          <w:szCs w:val="28"/>
        </w:rPr>
        <w:t xml:space="preserve">and well-defined interfaces </w:t>
      </w:r>
      <w:r w:rsidRPr="00787EE6">
        <w:rPr>
          <w:sz w:val="28"/>
          <w:szCs w:val="28"/>
        </w:rPr>
        <w:t xml:space="preserve">developed to explore the benefit of flexibility </w:t>
      </w:r>
      <w:r w:rsidRPr="00787EE6">
        <w:rPr>
          <w:spacing w:val="4"/>
          <w:sz w:val="28"/>
          <w:szCs w:val="28"/>
        </w:rPr>
        <w:t xml:space="preserve">of </w:t>
      </w:r>
      <w:r w:rsidRPr="00787EE6">
        <w:rPr>
          <w:sz w:val="28"/>
          <w:szCs w:val="28"/>
        </w:rPr>
        <w:t>the</w:t>
      </w:r>
      <w:r w:rsidRPr="00787EE6">
        <w:rPr>
          <w:spacing w:val="-17"/>
          <w:sz w:val="28"/>
          <w:szCs w:val="28"/>
        </w:rPr>
        <w:t xml:space="preserve"> </w:t>
      </w:r>
      <w:r w:rsidRPr="00787EE6">
        <w:rPr>
          <w:sz w:val="28"/>
          <w:szCs w:val="28"/>
        </w:rPr>
        <w:t>product.</w:t>
      </w:r>
    </w:p>
    <w:p w:rsidR="006C6CEB" w:rsidRPr="00787EE6" w:rsidRDefault="006C6CEB" w:rsidP="006C6CEB">
      <w:pPr>
        <w:pStyle w:val="ListParagraph"/>
        <w:numPr>
          <w:ilvl w:val="3"/>
          <w:numId w:val="13"/>
        </w:numPr>
        <w:tabs>
          <w:tab w:val="left" w:pos="1252"/>
        </w:tabs>
        <w:spacing w:line="362" w:lineRule="auto"/>
        <w:ind w:left="1251" w:right="611"/>
        <w:jc w:val="both"/>
        <w:rPr>
          <w:rFonts w:ascii="Symbol" w:hAnsi="Symbol"/>
          <w:sz w:val="28"/>
          <w:szCs w:val="28"/>
        </w:rPr>
      </w:pPr>
      <w:r w:rsidRPr="00787EE6">
        <w:rPr>
          <w:b/>
          <w:sz w:val="28"/>
          <w:szCs w:val="28"/>
        </w:rPr>
        <w:t xml:space="preserve">Robustness: </w:t>
      </w:r>
      <w:r w:rsidRPr="00787EE6">
        <w:rPr>
          <w:sz w:val="28"/>
          <w:szCs w:val="28"/>
        </w:rPr>
        <w:t xml:space="preserve">This software </w:t>
      </w:r>
      <w:proofErr w:type="gramStart"/>
      <w:r w:rsidRPr="00787EE6">
        <w:rPr>
          <w:sz w:val="28"/>
          <w:szCs w:val="28"/>
        </w:rPr>
        <w:t>being developed</w:t>
      </w:r>
      <w:proofErr w:type="gramEnd"/>
      <w:r w:rsidRPr="00787EE6">
        <w:rPr>
          <w:sz w:val="28"/>
          <w:szCs w:val="28"/>
        </w:rPr>
        <w:t xml:space="preserve"> </w:t>
      </w:r>
      <w:r w:rsidRPr="00787EE6">
        <w:rPr>
          <w:spacing w:val="-3"/>
          <w:sz w:val="28"/>
          <w:szCs w:val="28"/>
        </w:rPr>
        <w:t xml:space="preserve">in </w:t>
      </w:r>
      <w:r w:rsidRPr="00787EE6">
        <w:rPr>
          <w:sz w:val="28"/>
          <w:szCs w:val="28"/>
        </w:rPr>
        <w:t xml:space="preserve">such a way that </w:t>
      </w:r>
      <w:r w:rsidRPr="00787EE6">
        <w:rPr>
          <w:spacing w:val="2"/>
          <w:sz w:val="28"/>
          <w:szCs w:val="28"/>
        </w:rPr>
        <w:t xml:space="preserve">the </w:t>
      </w:r>
      <w:r w:rsidRPr="00787EE6">
        <w:rPr>
          <w:sz w:val="28"/>
          <w:szCs w:val="28"/>
        </w:rPr>
        <w:t>overall performance</w:t>
      </w:r>
      <w:r w:rsidRPr="00787EE6">
        <w:rPr>
          <w:spacing w:val="-4"/>
          <w:sz w:val="28"/>
          <w:szCs w:val="28"/>
        </w:rPr>
        <w:t xml:space="preserve"> </w:t>
      </w:r>
      <w:r w:rsidRPr="00787EE6">
        <w:rPr>
          <w:spacing w:val="-5"/>
          <w:sz w:val="28"/>
          <w:szCs w:val="28"/>
        </w:rPr>
        <w:t>is</w:t>
      </w:r>
      <w:r w:rsidRPr="00787EE6">
        <w:rPr>
          <w:spacing w:val="-10"/>
          <w:sz w:val="28"/>
          <w:szCs w:val="28"/>
        </w:rPr>
        <w:t xml:space="preserve"> </w:t>
      </w:r>
      <w:r w:rsidRPr="00787EE6">
        <w:rPr>
          <w:sz w:val="28"/>
          <w:szCs w:val="28"/>
        </w:rPr>
        <w:t>optimized,</w:t>
      </w:r>
      <w:r w:rsidRPr="00787EE6">
        <w:rPr>
          <w:spacing w:val="-5"/>
          <w:sz w:val="28"/>
          <w:szCs w:val="28"/>
        </w:rPr>
        <w:t xml:space="preserve"> </w:t>
      </w:r>
      <w:r w:rsidRPr="00787EE6">
        <w:rPr>
          <w:sz w:val="28"/>
          <w:szCs w:val="28"/>
        </w:rPr>
        <w:t>and</w:t>
      </w:r>
      <w:r w:rsidRPr="00787EE6">
        <w:rPr>
          <w:spacing w:val="-8"/>
          <w:sz w:val="28"/>
          <w:szCs w:val="28"/>
        </w:rPr>
        <w:t xml:space="preserve"> </w:t>
      </w:r>
      <w:r w:rsidRPr="00787EE6">
        <w:rPr>
          <w:sz w:val="28"/>
          <w:szCs w:val="28"/>
        </w:rPr>
        <w:t>the</w:t>
      </w:r>
      <w:r w:rsidRPr="00787EE6">
        <w:rPr>
          <w:spacing w:val="-8"/>
          <w:sz w:val="28"/>
          <w:szCs w:val="28"/>
        </w:rPr>
        <w:t xml:space="preserve"> </w:t>
      </w:r>
      <w:r w:rsidRPr="00787EE6">
        <w:rPr>
          <w:sz w:val="28"/>
          <w:szCs w:val="28"/>
        </w:rPr>
        <w:t>user</w:t>
      </w:r>
      <w:r w:rsidRPr="00787EE6">
        <w:rPr>
          <w:spacing w:val="-6"/>
          <w:sz w:val="28"/>
          <w:szCs w:val="28"/>
        </w:rPr>
        <w:t xml:space="preserve"> </w:t>
      </w:r>
      <w:r w:rsidRPr="00787EE6">
        <w:rPr>
          <w:sz w:val="28"/>
          <w:szCs w:val="28"/>
        </w:rPr>
        <w:t>can</w:t>
      </w:r>
      <w:r w:rsidRPr="00787EE6">
        <w:rPr>
          <w:spacing w:val="-12"/>
          <w:sz w:val="28"/>
          <w:szCs w:val="28"/>
        </w:rPr>
        <w:t xml:space="preserve"> </w:t>
      </w:r>
      <w:r w:rsidRPr="00787EE6">
        <w:rPr>
          <w:sz w:val="28"/>
          <w:szCs w:val="28"/>
        </w:rPr>
        <w:t>expect</w:t>
      </w:r>
      <w:r w:rsidRPr="00787EE6">
        <w:rPr>
          <w:spacing w:val="-7"/>
          <w:sz w:val="28"/>
          <w:szCs w:val="28"/>
        </w:rPr>
        <w:t xml:space="preserve"> </w:t>
      </w:r>
      <w:r w:rsidRPr="00787EE6">
        <w:rPr>
          <w:sz w:val="28"/>
          <w:szCs w:val="28"/>
        </w:rPr>
        <w:t>the</w:t>
      </w:r>
      <w:r w:rsidRPr="00787EE6">
        <w:rPr>
          <w:spacing w:val="-9"/>
          <w:sz w:val="28"/>
          <w:szCs w:val="28"/>
        </w:rPr>
        <w:t xml:space="preserve"> </w:t>
      </w:r>
      <w:r w:rsidRPr="00787EE6">
        <w:rPr>
          <w:sz w:val="28"/>
          <w:szCs w:val="28"/>
        </w:rPr>
        <w:t>results</w:t>
      </w:r>
      <w:r w:rsidRPr="00787EE6">
        <w:rPr>
          <w:spacing w:val="-9"/>
          <w:sz w:val="28"/>
          <w:szCs w:val="28"/>
        </w:rPr>
        <w:t xml:space="preserve"> </w:t>
      </w:r>
      <w:r w:rsidRPr="00787EE6">
        <w:rPr>
          <w:sz w:val="28"/>
          <w:szCs w:val="28"/>
        </w:rPr>
        <w:t>within</w:t>
      </w:r>
      <w:r w:rsidRPr="00787EE6">
        <w:rPr>
          <w:spacing w:val="-12"/>
          <w:sz w:val="28"/>
          <w:szCs w:val="28"/>
        </w:rPr>
        <w:t xml:space="preserve"> </w:t>
      </w:r>
      <w:r w:rsidRPr="00787EE6">
        <w:rPr>
          <w:sz w:val="28"/>
          <w:szCs w:val="28"/>
        </w:rPr>
        <w:t>a</w:t>
      </w:r>
      <w:r w:rsidRPr="00787EE6">
        <w:rPr>
          <w:spacing w:val="-4"/>
          <w:sz w:val="28"/>
          <w:szCs w:val="28"/>
        </w:rPr>
        <w:t xml:space="preserve"> </w:t>
      </w:r>
      <w:r w:rsidRPr="00787EE6">
        <w:rPr>
          <w:sz w:val="28"/>
          <w:szCs w:val="28"/>
        </w:rPr>
        <w:t>limited</w:t>
      </w:r>
      <w:r w:rsidRPr="00787EE6">
        <w:rPr>
          <w:spacing w:val="-8"/>
          <w:sz w:val="28"/>
          <w:szCs w:val="28"/>
        </w:rPr>
        <w:t xml:space="preserve"> </w:t>
      </w:r>
      <w:r w:rsidRPr="00787EE6">
        <w:rPr>
          <w:sz w:val="28"/>
          <w:szCs w:val="28"/>
        </w:rPr>
        <w:t>time</w:t>
      </w:r>
      <w:r w:rsidRPr="00787EE6">
        <w:rPr>
          <w:spacing w:val="-8"/>
          <w:sz w:val="28"/>
          <w:szCs w:val="28"/>
        </w:rPr>
        <w:t xml:space="preserve"> </w:t>
      </w:r>
      <w:r w:rsidRPr="00787EE6">
        <w:rPr>
          <w:sz w:val="28"/>
          <w:szCs w:val="28"/>
        </w:rPr>
        <w:t>with utmost relevancy and correctness.</w:t>
      </w:r>
    </w:p>
    <w:p w:rsidR="006C6CEB" w:rsidRPr="00787EE6" w:rsidRDefault="006C6CEB"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r>
        <w:rPr>
          <w:b/>
          <w:sz w:val="28"/>
          <w:szCs w:val="28"/>
        </w:rPr>
        <w:lastRenderedPageBreak/>
        <w:t xml:space="preserve">                                                CHAPTER 5</w:t>
      </w:r>
    </w:p>
    <w:p w:rsidR="00426C30" w:rsidRDefault="00426C30" w:rsidP="001B5C39">
      <w:pPr>
        <w:widowControl w:val="0"/>
        <w:autoSpaceDE w:val="0"/>
        <w:autoSpaceDN w:val="0"/>
        <w:spacing w:line="362" w:lineRule="auto"/>
        <w:jc w:val="both"/>
        <w:rPr>
          <w:b/>
          <w:sz w:val="28"/>
          <w:szCs w:val="28"/>
        </w:rPr>
      </w:pPr>
    </w:p>
    <w:p w:rsidR="00426C30" w:rsidRDefault="00426C30" w:rsidP="001B5C39">
      <w:pPr>
        <w:widowControl w:val="0"/>
        <w:autoSpaceDE w:val="0"/>
        <w:autoSpaceDN w:val="0"/>
        <w:spacing w:line="362" w:lineRule="auto"/>
        <w:jc w:val="both"/>
        <w:rPr>
          <w:b/>
          <w:sz w:val="28"/>
          <w:szCs w:val="28"/>
        </w:rPr>
      </w:pPr>
    </w:p>
    <w:p w:rsidR="001B5C39" w:rsidRDefault="008809F6" w:rsidP="001B5C39">
      <w:pPr>
        <w:widowControl w:val="0"/>
        <w:autoSpaceDE w:val="0"/>
        <w:autoSpaceDN w:val="0"/>
        <w:spacing w:line="362" w:lineRule="auto"/>
        <w:jc w:val="both"/>
        <w:rPr>
          <w:b/>
          <w:sz w:val="28"/>
          <w:szCs w:val="28"/>
        </w:rPr>
      </w:pPr>
      <w:r>
        <w:rPr>
          <w:b/>
          <w:sz w:val="28"/>
          <w:szCs w:val="28"/>
        </w:rPr>
        <w:t xml:space="preserve">2.5 </w:t>
      </w:r>
      <w:r w:rsidR="001B5C39">
        <w:rPr>
          <w:b/>
          <w:sz w:val="28"/>
          <w:szCs w:val="28"/>
        </w:rPr>
        <w:t>APPROACH AND DESIGN</w:t>
      </w:r>
    </w:p>
    <w:p w:rsidR="001B5C39" w:rsidRPr="001B5C39" w:rsidRDefault="001B5C39" w:rsidP="001B5C39">
      <w:pPr>
        <w:widowControl w:val="0"/>
        <w:autoSpaceDE w:val="0"/>
        <w:autoSpaceDN w:val="0"/>
        <w:spacing w:line="362" w:lineRule="auto"/>
        <w:jc w:val="both"/>
        <w:rPr>
          <w:b/>
          <w:sz w:val="28"/>
          <w:szCs w:val="28"/>
        </w:rPr>
      </w:pPr>
    </w:p>
    <w:p w:rsidR="00B77BED" w:rsidRDefault="001B5C39" w:rsidP="001B5C39">
      <w:pPr>
        <w:widowControl w:val="0"/>
        <w:autoSpaceDE w:val="0"/>
        <w:autoSpaceDN w:val="0"/>
        <w:spacing w:line="362" w:lineRule="auto"/>
        <w:jc w:val="both"/>
        <w:rPr>
          <w:sz w:val="28"/>
          <w:szCs w:val="28"/>
        </w:rPr>
      </w:pPr>
      <w:r w:rsidRPr="001B5C39">
        <w:rPr>
          <w:sz w:val="28"/>
          <w:szCs w:val="28"/>
        </w:rPr>
        <w:t>The below figure explains the approach we have taken into building the predictive model using machine learning algorithms.</w:t>
      </w:r>
    </w:p>
    <w:p w:rsidR="00B77BED" w:rsidRDefault="00B77BED" w:rsidP="00B27CAA">
      <w:pPr>
        <w:widowControl w:val="0"/>
        <w:autoSpaceDE w:val="0"/>
        <w:autoSpaceDN w:val="0"/>
        <w:spacing w:line="362" w:lineRule="auto"/>
        <w:jc w:val="both"/>
        <w:rPr>
          <w:sz w:val="28"/>
          <w:szCs w:val="28"/>
        </w:rPr>
      </w:pPr>
    </w:p>
    <w:p w:rsidR="00B77BED" w:rsidRDefault="00B77BED" w:rsidP="00B27CAA">
      <w:pPr>
        <w:widowControl w:val="0"/>
        <w:autoSpaceDE w:val="0"/>
        <w:autoSpaceDN w:val="0"/>
        <w:spacing w:line="362" w:lineRule="auto"/>
        <w:jc w:val="both"/>
        <w:rPr>
          <w:sz w:val="28"/>
          <w:szCs w:val="28"/>
        </w:rPr>
      </w:pPr>
    </w:p>
    <w:p w:rsidR="00E257E7" w:rsidRDefault="00B77BED" w:rsidP="00B27CAA">
      <w:pPr>
        <w:widowControl w:val="0"/>
        <w:autoSpaceDE w:val="0"/>
        <w:autoSpaceDN w:val="0"/>
        <w:spacing w:line="362" w:lineRule="auto"/>
        <w:jc w:val="both"/>
        <w:rPr>
          <w:sz w:val="22"/>
          <w:szCs w:val="22"/>
        </w:rPr>
      </w:pPr>
      <w:r>
        <w:rPr>
          <w:noProof/>
          <w:sz w:val="22"/>
          <w:szCs w:val="22"/>
        </w:rPr>
        <w:drawing>
          <wp:inline distT="0" distB="0" distL="0" distR="0" wp14:anchorId="1F7AF3AF">
            <wp:extent cx="5309870" cy="28003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7"/>
                    <a:stretch/>
                  </pic:blipFill>
                  <pic:spPr bwMode="auto">
                    <a:xfrm>
                      <a:off x="0" y="0"/>
                      <a:ext cx="530987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652A2A" w:rsidRDefault="00652A2A" w:rsidP="00B27CAA">
      <w:pPr>
        <w:widowControl w:val="0"/>
        <w:autoSpaceDE w:val="0"/>
        <w:autoSpaceDN w:val="0"/>
        <w:spacing w:line="362" w:lineRule="auto"/>
        <w:jc w:val="both"/>
        <w:rPr>
          <w:sz w:val="22"/>
          <w:szCs w:val="22"/>
        </w:rPr>
      </w:pPr>
    </w:p>
    <w:p w:rsidR="00652A2A" w:rsidRDefault="00652A2A" w:rsidP="00B27CAA">
      <w:pPr>
        <w:widowControl w:val="0"/>
        <w:autoSpaceDE w:val="0"/>
        <w:autoSpaceDN w:val="0"/>
        <w:spacing w:line="362" w:lineRule="auto"/>
        <w:jc w:val="both"/>
        <w:rPr>
          <w:sz w:val="22"/>
          <w:szCs w:val="22"/>
        </w:rPr>
      </w:pPr>
    </w:p>
    <w:p w:rsidR="00E257E7" w:rsidRPr="008809F6" w:rsidRDefault="00E257E7" w:rsidP="00E257E7">
      <w:pPr>
        <w:rPr>
          <w:sz w:val="28"/>
          <w:szCs w:val="22"/>
        </w:rPr>
      </w:pPr>
    </w:p>
    <w:p w:rsidR="00E257E7" w:rsidRPr="008809F6" w:rsidRDefault="00E257E7" w:rsidP="00E257E7">
      <w:pPr>
        <w:ind w:firstLine="720"/>
        <w:rPr>
          <w:b/>
          <w:sz w:val="28"/>
          <w:szCs w:val="22"/>
        </w:rPr>
      </w:pPr>
      <w:r w:rsidRPr="008809F6">
        <w:rPr>
          <w:b/>
          <w:sz w:val="28"/>
          <w:szCs w:val="22"/>
        </w:rPr>
        <w:t xml:space="preserve">                         </w:t>
      </w:r>
      <w:r w:rsidR="008809F6" w:rsidRPr="008809F6">
        <w:rPr>
          <w:b/>
          <w:sz w:val="28"/>
          <w:szCs w:val="22"/>
        </w:rPr>
        <w:t>2.6</w:t>
      </w:r>
      <w:r w:rsidRPr="008809F6">
        <w:rPr>
          <w:b/>
          <w:sz w:val="28"/>
          <w:szCs w:val="22"/>
        </w:rPr>
        <w:t xml:space="preserve">    UML DIAGRAMS FOR THE PREDICTION SYSTEM</w:t>
      </w:r>
    </w:p>
    <w:p w:rsidR="00E257E7" w:rsidRDefault="00E257E7" w:rsidP="00E257E7">
      <w:pPr>
        <w:ind w:firstLine="720"/>
        <w:rPr>
          <w:b/>
          <w:sz w:val="22"/>
          <w:szCs w:val="22"/>
        </w:rPr>
      </w:pPr>
    </w:p>
    <w:p w:rsidR="00E257E7" w:rsidRDefault="00E257E7" w:rsidP="00E257E7">
      <w:pPr>
        <w:ind w:firstLine="720"/>
        <w:rPr>
          <w:b/>
          <w:sz w:val="22"/>
          <w:szCs w:val="22"/>
        </w:rPr>
      </w:pPr>
    </w:p>
    <w:p w:rsidR="00E257E7" w:rsidRDefault="007E07C0" w:rsidP="00E257E7">
      <w:pPr>
        <w:ind w:firstLine="720"/>
        <w:rPr>
          <w:b/>
          <w:sz w:val="22"/>
          <w:szCs w:val="22"/>
        </w:rPr>
      </w:pPr>
      <w:r>
        <w:rPr>
          <w:noProof/>
        </w:rPr>
        <w:lastRenderedPageBreak/>
        <w:drawing>
          <wp:anchor distT="0" distB="0" distL="0" distR="0" simplePos="0" relativeHeight="251662336" behindDoc="0" locked="0" layoutInCell="1" allowOverlap="1" wp14:anchorId="5A9A0202" wp14:editId="614BE56F">
            <wp:simplePos x="0" y="0"/>
            <wp:positionH relativeFrom="margin">
              <wp:align>left</wp:align>
            </wp:positionH>
            <wp:positionV relativeFrom="paragraph">
              <wp:posOffset>162560</wp:posOffset>
            </wp:positionV>
            <wp:extent cx="5200650" cy="4187825"/>
            <wp:effectExtent l="0" t="0" r="0" b="3175"/>
            <wp:wrapTopAndBottom/>
            <wp:docPr id="5" name="image3.png" descr="C:\Users\Sumit\Downloads\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200650" cy="4187825"/>
                    </a:xfrm>
                    <a:prstGeom prst="rect">
                      <a:avLst/>
                    </a:prstGeom>
                  </pic:spPr>
                </pic:pic>
              </a:graphicData>
            </a:graphic>
            <wp14:sizeRelH relativeFrom="margin">
              <wp14:pctWidth>0</wp14:pctWidth>
            </wp14:sizeRelH>
            <wp14:sizeRelV relativeFrom="margin">
              <wp14:pctHeight>0</wp14:pctHeight>
            </wp14:sizeRelV>
          </wp:anchor>
        </w:drawing>
      </w:r>
      <w:r w:rsidR="008809F6">
        <w:rPr>
          <w:b/>
          <w:sz w:val="22"/>
          <w:szCs w:val="22"/>
        </w:rPr>
        <w:t>2.6.1</w:t>
      </w:r>
      <w:r w:rsidRPr="008809F6">
        <w:rPr>
          <w:b/>
          <w:sz w:val="22"/>
          <w:szCs w:val="22"/>
        </w:rPr>
        <w:t>use case diagram</w:t>
      </w:r>
    </w:p>
    <w:p w:rsidR="00E257E7" w:rsidRPr="00E257E7" w:rsidRDefault="00E257E7" w:rsidP="00E257E7">
      <w:pPr>
        <w:ind w:firstLine="720"/>
        <w:rPr>
          <w:b/>
          <w:sz w:val="22"/>
          <w:szCs w:val="22"/>
        </w:rPr>
      </w:pPr>
    </w:p>
    <w:p w:rsidR="00B77BED" w:rsidRDefault="00E257E7" w:rsidP="00E257E7">
      <w:pPr>
        <w:tabs>
          <w:tab w:val="left" w:pos="730"/>
        </w:tabs>
        <w:rPr>
          <w:sz w:val="22"/>
          <w:szCs w:val="22"/>
        </w:rPr>
      </w:pPr>
      <w:r>
        <w:rPr>
          <w:sz w:val="22"/>
          <w:szCs w:val="22"/>
        </w:rPr>
        <w:tab/>
      </w:r>
    </w:p>
    <w:p w:rsidR="00E257E7" w:rsidRDefault="00E257E7" w:rsidP="00E257E7">
      <w:pPr>
        <w:tabs>
          <w:tab w:val="left" w:pos="730"/>
        </w:tabs>
        <w:rPr>
          <w:sz w:val="22"/>
          <w:szCs w:val="22"/>
        </w:rPr>
      </w:pPr>
    </w:p>
    <w:p w:rsidR="007E07C0" w:rsidRPr="00787EE6" w:rsidRDefault="007E07C0" w:rsidP="007E07C0">
      <w:pPr>
        <w:pStyle w:val="BodyText"/>
        <w:spacing w:before="1"/>
        <w:ind w:left="563" w:right="821"/>
        <w:jc w:val="center"/>
        <w:rPr>
          <w:sz w:val="28"/>
        </w:rPr>
      </w:pPr>
      <w:r w:rsidRPr="00787EE6">
        <w:rPr>
          <w:sz w:val="28"/>
        </w:rPr>
        <w:t xml:space="preserve"> Use case diagram of Premier League Game Result Prediction</w:t>
      </w:r>
    </w:p>
    <w:p w:rsidR="007E07C0" w:rsidRPr="00787EE6" w:rsidRDefault="007E07C0" w:rsidP="007E07C0">
      <w:pPr>
        <w:pStyle w:val="BodyText"/>
        <w:spacing w:before="3"/>
        <w:rPr>
          <w:sz w:val="32"/>
        </w:rPr>
      </w:pPr>
    </w:p>
    <w:p w:rsidR="007E07C0" w:rsidRPr="00787EE6" w:rsidRDefault="007E07C0" w:rsidP="007E07C0">
      <w:pPr>
        <w:pStyle w:val="BodyText"/>
        <w:spacing w:line="360" w:lineRule="auto"/>
        <w:ind w:left="220" w:right="478"/>
        <w:jc w:val="both"/>
        <w:rPr>
          <w:sz w:val="28"/>
        </w:rPr>
      </w:pPr>
      <w:r w:rsidRPr="00787EE6">
        <w:rPr>
          <w:sz w:val="28"/>
        </w:rPr>
        <w:t xml:space="preserve">The </w:t>
      </w:r>
      <w:proofErr w:type="gramStart"/>
      <w:r w:rsidRPr="00787EE6">
        <w:rPr>
          <w:sz w:val="28"/>
        </w:rPr>
        <w:t>Figure  describes</w:t>
      </w:r>
      <w:proofErr w:type="gramEnd"/>
      <w:r w:rsidRPr="00787EE6">
        <w:rPr>
          <w:sz w:val="28"/>
        </w:rPr>
        <w:t xml:space="preserve"> about the use case diagram of the system. The figure illustrates that user can first select the team names and sees the prediction</w:t>
      </w:r>
      <w:r w:rsidRPr="00787EE6">
        <w:rPr>
          <w:spacing w:val="-8"/>
          <w:sz w:val="28"/>
        </w:rPr>
        <w:t xml:space="preserve"> </w:t>
      </w:r>
      <w:r w:rsidRPr="00787EE6">
        <w:rPr>
          <w:sz w:val="28"/>
        </w:rPr>
        <w:t>results.</w:t>
      </w:r>
    </w:p>
    <w:p w:rsidR="00B27CAA" w:rsidRPr="00787EE6" w:rsidRDefault="00B27CAA" w:rsidP="00B27CAA">
      <w:pPr>
        <w:widowControl w:val="0"/>
        <w:tabs>
          <w:tab w:val="left" w:pos="617"/>
          <w:tab w:val="left" w:pos="618"/>
        </w:tabs>
        <w:autoSpaceDE w:val="0"/>
        <w:autoSpaceDN w:val="0"/>
        <w:spacing w:before="135"/>
        <w:ind w:left="256"/>
        <w:rPr>
          <w:sz w:val="32"/>
          <w:szCs w:val="28"/>
        </w:rPr>
      </w:pPr>
    </w:p>
    <w:p w:rsidR="007E07C0" w:rsidRDefault="007E07C0" w:rsidP="007E07C0">
      <w:pPr>
        <w:pStyle w:val="BodyText"/>
        <w:spacing w:before="8"/>
        <w:rPr>
          <w:b/>
          <w:sz w:val="34"/>
        </w:rPr>
      </w:pPr>
    </w:p>
    <w:p w:rsidR="007E07C0" w:rsidRDefault="008809F6" w:rsidP="007E07C0">
      <w:pPr>
        <w:pStyle w:val="Heading3"/>
        <w:keepNext w:val="0"/>
        <w:widowControl w:val="0"/>
        <w:numPr>
          <w:ilvl w:val="0"/>
          <w:numId w:val="0"/>
        </w:numPr>
        <w:tabs>
          <w:tab w:val="left" w:pos="3880"/>
        </w:tabs>
        <w:autoSpaceDE w:val="0"/>
        <w:autoSpaceDN w:val="0"/>
        <w:spacing w:before="0" w:after="0"/>
        <w:ind w:left="3340"/>
      </w:pPr>
      <w:bookmarkStart w:id="22" w:name="3.2.1_Sequence_diagram"/>
      <w:bookmarkStart w:id="23" w:name="_bookmark49"/>
      <w:bookmarkEnd w:id="22"/>
      <w:bookmarkEnd w:id="23"/>
      <w:r>
        <w:t xml:space="preserve">2.6.2 </w:t>
      </w:r>
      <w:r w:rsidR="007E07C0">
        <w:t>Sequence</w:t>
      </w:r>
      <w:r w:rsidR="007E07C0">
        <w:rPr>
          <w:spacing w:val="-1"/>
        </w:rPr>
        <w:t xml:space="preserve"> </w:t>
      </w:r>
      <w:r w:rsidR="007E07C0">
        <w:t>diagram</w:t>
      </w:r>
    </w:p>
    <w:p w:rsidR="007E07C0" w:rsidRDefault="007E07C0" w:rsidP="007E07C0">
      <w:pPr>
        <w:pStyle w:val="BodyText"/>
        <w:rPr>
          <w:b/>
          <w:sz w:val="20"/>
        </w:rPr>
      </w:pPr>
    </w:p>
    <w:p w:rsidR="007E07C0" w:rsidRDefault="007E07C0" w:rsidP="007E07C0">
      <w:pPr>
        <w:pStyle w:val="BodyText"/>
        <w:spacing w:before="2"/>
        <w:rPr>
          <w:b/>
          <w:sz w:val="10"/>
        </w:rPr>
      </w:pPr>
      <w:r>
        <w:rPr>
          <w:noProof/>
        </w:rPr>
        <w:lastRenderedPageBreak/>
        <w:drawing>
          <wp:anchor distT="0" distB="0" distL="0" distR="0" simplePos="0" relativeHeight="251664384" behindDoc="0" locked="0" layoutInCell="1" allowOverlap="1" wp14:anchorId="7F6C6F89" wp14:editId="7DFFD892">
            <wp:simplePos x="0" y="0"/>
            <wp:positionH relativeFrom="page">
              <wp:posOffset>1146521</wp:posOffset>
            </wp:positionH>
            <wp:positionV relativeFrom="paragraph">
              <wp:posOffset>99145</wp:posOffset>
            </wp:positionV>
            <wp:extent cx="5695298" cy="2861881"/>
            <wp:effectExtent l="0" t="0" r="0" b="0"/>
            <wp:wrapTopAndBottom/>
            <wp:docPr id="29" name="image15.png" descr="C:\Users\sarasumit\Desktop\Pictur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6" cstate="print"/>
                    <a:stretch>
                      <a:fillRect/>
                    </a:stretch>
                  </pic:blipFill>
                  <pic:spPr>
                    <a:xfrm>
                      <a:off x="0" y="0"/>
                      <a:ext cx="5695298" cy="2861881"/>
                    </a:xfrm>
                    <a:prstGeom prst="rect">
                      <a:avLst/>
                    </a:prstGeom>
                  </pic:spPr>
                </pic:pic>
              </a:graphicData>
            </a:graphic>
          </wp:anchor>
        </w:drawing>
      </w:r>
    </w:p>
    <w:p w:rsidR="007E07C0" w:rsidRDefault="007E07C0" w:rsidP="007E07C0">
      <w:pPr>
        <w:pStyle w:val="BodyText"/>
        <w:spacing w:before="9"/>
        <w:rPr>
          <w:b/>
          <w:sz w:val="26"/>
        </w:rPr>
      </w:pPr>
    </w:p>
    <w:p w:rsidR="007E07C0" w:rsidRDefault="007E07C0" w:rsidP="007E07C0">
      <w:pPr>
        <w:pStyle w:val="BodyText"/>
        <w:ind w:left="563" w:right="820"/>
        <w:jc w:val="center"/>
      </w:pPr>
      <w:bookmarkStart w:id="24" w:name="_bookmark50"/>
      <w:bookmarkEnd w:id="24"/>
      <w:r>
        <w:t xml:space="preserve"> Sequence diagram of Premier League Game Result Prediction</w:t>
      </w:r>
    </w:p>
    <w:p w:rsidR="007E07C0" w:rsidRPr="00787EE6" w:rsidRDefault="007E07C0" w:rsidP="00B27CAA">
      <w:pPr>
        <w:widowControl w:val="0"/>
        <w:tabs>
          <w:tab w:val="left" w:pos="617"/>
          <w:tab w:val="left" w:pos="618"/>
        </w:tabs>
        <w:autoSpaceDE w:val="0"/>
        <w:autoSpaceDN w:val="0"/>
        <w:spacing w:before="135"/>
        <w:ind w:left="256"/>
        <w:rPr>
          <w:sz w:val="32"/>
          <w:szCs w:val="28"/>
        </w:rPr>
      </w:pPr>
    </w:p>
    <w:p w:rsidR="007E07C0" w:rsidRPr="00787EE6" w:rsidRDefault="007E07C0" w:rsidP="007E07C0">
      <w:pPr>
        <w:pStyle w:val="BodyText"/>
        <w:spacing w:before="214" w:line="360" w:lineRule="auto"/>
        <w:ind w:left="220" w:right="476"/>
        <w:jc w:val="both"/>
        <w:rPr>
          <w:sz w:val="28"/>
        </w:rPr>
      </w:pPr>
      <w:r w:rsidRPr="00787EE6">
        <w:rPr>
          <w:sz w:val="28"/>
        </w:rPr>
        <w:t xml:space="preserve">The figure illustrates the sequence diagram of the application Premier League Game Result Prediction. It gives the sequence of the application from the user to the system and vice- versa. </w:t>
      </w:r>
    </w:p>
    <w:p w:rsidR="007E07C0" w:rsidRPr="00787EE6" w:rsidRDefault="007E07C0" w:rsidP="007E07C0">
      <w:pPr>
        <w:pStyle w:val="BodyText"/>
        <w:spacing w:before="214" w:line="360" w:lineRule="auto"/>
        <w:ind w:left="220" w:right="476"/>
        <w:jc w:val="both"/>
        <w:rPr>
          <w:sz w:val="28"/>
        </w:rPr>
      </w:pPr>
      <w:r w:rsidRPr="00787EE6">
        <w:rPr>
          <w:sz w:val="28"/>
        </w:rPr>
        <w:t xml:space="preserve">When the user chooses the team names from the available teams with trained set of data, it </w:t>
      </w:r>
      <w:proofErr w:type="gramStart"/>
      <w:r w:rsidR="00194BB3" w:rsidRPr="00787EE6">
        <w:rPr>
          <w:sz w:val="28"/>
        </w:rPr>
        <w:t>is</w:t>
      </w:r>
      <w:r w:rsidRPr="00787EE6">
        <w:rPr>
          <w:sz w:val="28"/>
        </w:rPr>
        <w:t xml:space="preserve"> interpreted</w:t>
      </w:r>
      <w:proofErr w:type="gramEnd"/>
      <w:r w:rsidRPr="00787EE6">
        <w:rPr>
          <w:sz w:val="28"/>
        </w:rPr>
        <w:t xml:space="preserve"> and the system returns the predicted result to the user. </w:t>
      </w:r>
      <w:r w:rsidR="00194BB3" w:rsidRPr="00787EE6">
        <w:rPr>
          <w:sz w:val="28"/>
        </w:rPr>
        <w:t>Further,</w:t>
      </w:r>
      <w:r w:rsidR="00194BB3">
        <w:rPr>
          <w:sz w:val="28"/>
        </w:rPr>
        <w:t xml:space="preserve"> </w:t>
      </w:r>
      <w:r w:rsidRPr="00787EE6">
        <w:rPr>
          <w:sz w:val="28"/>
        </w:rPr>
        <w:t>displayed on the application where admin gives trained and tested result.</w:t>
      </w:r>
    </w:p>
    <w:p w:rsidR="007E07C0" w:rsidRPr="00787EE6" w:rsidRDefault="007E07C0" w:rsidP="00B27CAA">
      <w:pPr>
        <w:widowControl w:val="0"/>
        <w:tabs>
          <w:tab w:val="left" w:pos="617"/>
          <w:tab w:val="left" w:pos="618"/>
        </w:tabs>
        <w:autoSpaceDE w:val="0"/>
        <w:autoSpaceDN w:val="0"/>
        <w:spacing w:before="135"/>
        <w:ind w:left="256"/>
        <w:rPr>
          <w:sz w:val="32"/>
          <w:szCs w:val="28"/>
        </w:rPr>
      </w:pPr>
    </w:p>
    <w:p w:rsidR="007E07C0" w:rsidRPr="00787EE6" w:rsidRDefault="007E07C0" w:rsidP="00B27CAA">
      <w:pPr>
        <w:widowControl w:val="0"/>
        <w:tabs>
          <w:tab w:val="left" w:pos="617"/>
          <w:tab w:val="left" w:pos="618"/>
        </w:tabs>
        <w:autoSpaceDE w:val="0"/>
        <w:autoSpaceDN w:val="0"/>
        <w:spacing w:before="135"/>
        <w:ind w:left="256"/>
        <w:rPr>
          <w:sz w:val="32"/>
          <w:szCs w:val="28"/>
        </w:rPr>
      </w:pPr>
    </w:p>
    <w:p w:rsidR="007E07C0" w:rsidRPr="00787EE6" w:rsidRDefault="007E07C0" w:rsidP="00B27CAA">
      <w:pPr>
        <w:widowControl w:val="0"/>
        <w:tabs>
          <w:tab w:val="left" w:pos="617"/>
          <w:tab w:val="left" w:pos="618"/>
        </w:tabs>
        <w:autoSpaceDE w:val="0"/>
        <w:autoSpaceDN w:val="0"/>
        <w:spacing w:before="135"/>
        <w:ind w:left="256"/>
        <w:rPr>
          <w:sz w:val="32"/>
          <w:szCs w:val="28"/>
        </w:rPr>
      </w:pPr>
    </w:p>
    <w:p w:rsidR="00C141AB" w:rsidRPr="00787EE6" w:rsidRDefault="00C141AB">
      <w:pPr>
        <w:spacing w:before="9" w:line="140" w:lineRule="exact"/>
        <w:rPr>
          <w:sz w:val="16"/>
          <w:szCs w:val="15"/>
        </w:rPr>
      </w:pPr>
    </w:p>
    <w:p w:rsidR="00C141AB" w:rsidRPr="00787EE6" w:rsidRDefault="00C141AB">
      <w:pPr>
        <w:spacing w:line="200" w:lineRule="exact"/>
        <w:rPr>
          <w:sz w:val="22"/>
        </w:rPr>
      </w:pPr>
    </w:p>
    <w:p w:rsidR="007E07C0" w:rsidRPr="008809F6" w:rsidRDefault="007E07C0" w:rsidP="007E07C0">
      <w:pPr>
        <w:pStyle w:val="Heading3"/>
        <w:keepNext w:val="0"/>
        <w:widowControl w:val="0"/>
        <w:numPr>
          <w:ilvl w:val="0"/>
          <w:numId w:val="0"/>
        </w:numPr>
        <w:tabs>
          <w:tab w:val="left" w:pos="4060"/>
        </w:tabs>
        <w:autoSpaceDE w:val="0"/>
        <w:autoSpaceDN w:val="0"/>
        <w:spacing w:before="0" w:after="0"/>
        <w:ind w:left="2160" w:hanging="720"/>
        <w:rPr>
          <w:sz w:val="28"/>
        </w:rPr>
      </w:pPr>
      <w:r w:rsidRPr="008809F6">
        <w:rPr>
          <w:sz w:val="28"/>
        </w:rPr>
        <w:t xml:space="preserve">                                    </w:t>
      </w:r>
      <w:r w:rsidR="008809F6" w:rsidRPr="008809F6">
        <w:rPr>
          <w:sz w:val="28"/>
        </w:rPr>
        <w:t>2.6.3</w:t>
      </w:r>
      <w:r w:rsidR="008809F6">
        <w:rPr>
          <w:sz w:val="28"/>
        </w:rPr>
        <w:t xml:space="preserve"> </w:t>
      </w:r>
      <w:r w:rsidRPr="008809F6">
        <w:rPr>
          <w:sz w:val="28"/>
        </w:rPr>
        <w:t>Event</w:t>
      </w:r>
      <w:r w:rsidRPr="008809F6">
        <w:rPr>
          <w:spacing w:val="-1"/>
          <w:sz w:val="28"/>
        </w:rPr>
        <w:t xml:space="preserve"> </w:t>
      </w:r>
      <w:r w:rsidRPr="008809F6">
        <w:rPr>
          <w:sz w:val="28"/>
        </w:rPr>
        <w:t>diagram</w:t>
      </w:r>
    </w:p>
    <w:p w:rsidR="007E07C0" w:rsidRDefault="007E07C0" w:rsidP="007E07C0">
      <w:pPr>
        <w:pStyle w:val="BodyText"/>
        <w:spacing w:before="9"/>
        <w:rPr>
          <w:b/>
          <w:sz w:val="29"/>
        </w:rPr>
      </w:pPr>
      <w:r>
        <w:rPr>
          <w:noProof/>
        </w:rPr>
        <w:lastRenderedPageBreak/>
        <w:drawing>
          <wp:anchor distT="0" distB="0" distL="0" distR="0" simplePos="0" relativeHeight="251666432" behindDoc="0" locked="0" layoutInCell="1" allowOverlap="1" wp14:anchorId="0ED12685" wp14:editId="08BF6588">
            <wp:simplePos x="0" y="0"/>
            <wp:positionH relativeFrom="page">
              <wp:posOffset>1574800</wp:posOffset>
            </wp:positionH>
            <wp:positionV relativeFrom="paragraph">
              <wp:posOffset>244475</wp:posOffset>
            </wp:positionV>
            <wp:extent cx="5702300" cy="4686300"/>
            <wp:effectExtent l="0" t="0" r="0" b="0"/>
            <wp:wrapTopAndBottom/>
            <wp:docPr id="31" name="image16.png" descr="C:\Users\sarasumit\Desktop\Pictures\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7" cstate="print"/>
                    <a:stretch>
                      <a:fillRect/>
                    </a:stretch>
                  </pic:blipFill>
                  <pic:spPr>
                    <a:xfrm>
                      <a:off x="0" y="0"/>
                      <a:ext cx="5702300" cy="4686300"/>
                    </a:xfrm>
                    <a:prstGeom prst="rect">
                      <a:avLst/>
                    </a:prstGeom>
                  </pic:spPr>
                </pic:pic>
              </a:graphicData>
            </a:graphic>
            <wp14:sizeRelH relativeFrom="margin">
              <wp14:pctWidth>0</wp14:pctWidth>
            </wp14:sizeRelH>
            <wp14:sizeRelV relativeFrom="margin">
              <wp14:pctHeight>0</wp14:pctHeight>
            </wp14:sizeRelV>
          </wp:anchor>
        </w:drawing>
      </w:r>
    </w:p>
    <w:p w:rsidR="007E07C0" w:rsidRDefault="007E07C0" w:rsidP="007E07C0">
      <w:pPr>
        <w:pStyle w:val="BodyText"/>
        <w:spacing w:before="115"/>
        <w:ind w:left="563" w:right="821"/>
        <w:jc w:val="center"/>
      </w:pPr>
      <w:r>
        <w:t>Event diagram of Premier League Game Result Prediction</w:t>
      </w:r>
    </w:p>
    <w:p w:rsidR="007E07C0" w:rsidRPr="00787EE6" w:rsidRDefault="007E07C0" w:rsidP="007E07C0">
      <w:pPr>
        <w:pStyle w:val="BodyText"/>
        <w:spacing w:before="11"/>
        <w:rPr>
          <w:sz w:val="36"/>
        </w:rPr>
      </w:pPr>
    </w:p>
    <w:p w:rsidR="007E07C0" w:rsidRPr="00787EE6" w:rsidRDefault="007E07C0" w:rsidP="007E07C0">
      <w:pPr>
        <w:pStyle w:val="BodyText"/>
        <w:spacing w:line="360" w:lineRule="auto"/>
        <w:ind w:left="220" w:right="477"/>
        <w:jc w:val="both"/>
        <w:rPr>
          <w:color w:val="1C1C1C"/>
          <w:sz w:val="28"/>
        </w:rPr>
      </w:pPr>
      <w:r w:rsidRPr="00787EE6">
        <w:rPr>
          <w:color w:val="1C1C1C"/>
          <w:sz w:val="28"/>
        </w:rPr>
        <w:t xml:space="preserve">The </w:t>
      </w:r>
      <w:proofErr w:type="gramStart"/>
      <w:r w:rsidRPr="00787EE6">
        <w:rPr>
          <w:color w:val="1C1C1C"/>
          <w:sz w:val="28"/>
        </w:rPr>
        <w:t>figure  illustrates</w:t>
      </w:r>
      <w:proofErr w:type="gramEnd"/>
      <w:r w:rsidRPr="00787EE6">
        <w:rPr>
          <w:color w:val="1C1C1C"/>
          <w:sz w:val="28"/>
        </w:rPr>
        <w:t xml:space="preserve"> the event diagram of the Premier League Game Result Prediction which displays events and the process that are interrelated to each other. First, admin trains the data </w:t>
      </w:r>
      <w:proofErr w:type="gramStart"/>
      <w:r w:rsidRPr="00787EE6">
        <w:rPr>
          <w:color w:val="1C1C1C"/>
          <w:sz w:val="28"/>
        </w:rPr>
        <w:t>which</w:t>
      </w:r>
      <w:proofErr w:type="gramEnd"/>
      <w:r w:rsidRPr="00787EE6">
        <w:rPr>
          <w:color w:val="1C1C1C"/>
          <w:sz w:val="28"/>
        </w:rPr>
        <w:t xml:space="preserve"> is registered for the testing purpose and then test is performed. </w:t>
      </w:r>
    </w:p>
    <w:p w:rsidR="007E07C0" w:rsidRPr="00787EE6" w:rsidRDefault="007E07C0" w:rsidP="007E07C0">
      <w:pPr>
        <w:pStyle w:val="BodyText"/>
        <w:spacing w:line="360" w:lineRule="auto"/>
        <w:ind w:left="220" w:right="477"/>
        <w:jc w:val="both"/>
        <w:rPr>
          <w:color w:val="1C1C1C"/>
          <w:sz w:val="28"/>
        </w:rPr>
      </w:pPr>
    </w:p>
    <w:p w:rsidR="007E07C0" w:rsidRPr="00787EE6" w:rsidRDefault="007E07C0" w:rsidP="007E07C0">
      <w:pPr>
        <w:pStyle w:val="BodyText"/>
        <w:spacing w:line="360" w:lineRule="auto"/>
        <w:ind w:left="220" w:right="477"/>
        <w:jc w:val="both"/>
        <w:rPr>
          <w:sz w:val="28"/>
        </w:rPr>
      </w:pPr>
      <w:r w:rsidRPr="00787EE6">
        <w:rPr>
          <w:color w:val="1C1C1C"/>
          <w:sz w:val="28"/>
        </w:rPr>
        <w:t>After the test is performed, a user-friendly User Interface is built and the user enters the team names into the input fields and clicks the predict button from which the result can be seen by the user.</w:t>
      </w: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rsidP="007E07C0">
      <w:pPr>
        <w:pStyle w:val="Heading3"/>
        <w:keepNext w:val="0"/>
        <w:widowControl w:val="0"/>
        <w:numPr>
          <w:ilvl w:val="0"/>
          <w:numId w:val="0"/>
        </w:numPr>
        <w:tabs>
          <w:tab w:val="left" w:pos="4087"/>
        </w:tabs>
        <w:autoSpaceDE w:val="0"/>
        <w:autoSpaceDN w:val="0"/>
        <w:spacing w:before="216" w:after="0"/>
        <w:ind w:left="2160" w:hanging="720"/>
      </w:pPr>
      <w:r>
        <w:t xml:space="preserve">                                   </w:t>
      </w:r>
      <w:r w:rsidR="008809F6">
        <w:t>2.6.4</w:t>
      </w:r>
      <w:r>
        <w:t xml:space="preserve"> Class</w:t>
      </w:r>
      <w:r>
        <w:rPr>
          <w:spacing w:val="-1"/>
        </w:rPr>
        <w:t xml:space="preserve"> </w:t>
      </w:r>
      <w:r>
        <w:t>diagram</w:t>
      </w:r>
    </w:p>
    <w:p w:rsidR="007E07C0" w:rsidRDefault="007E07C0" w:rsidP="007E07C0">
      <w:pPr>
        <w:pStyle w:val="BodyText"/>
        <w:rPr>
          <w:b/>
          <w:sz w:val="20"/>
        </w:rPr>
      </w:pPr>
    </w:p>
    <w:p w:rsidR="007E07C0" w:rsidRDefault="007E07C0" w:rsidP="007E07C0">
      <w:pPr>
        <w:pStyle w:val="BodyText"/>
        <w:spacing w:before="1"/>
        <w:rPr>
          <w:b/>
          <w:sz w:val="10"/>
        </w:rPr>
      </w:pPr>
      <w:r>
        <w:rPr>
          <w:noProof/>
        </w:rPr>
        <w:lastRenderedPageBreak/>
        <w:drawing>
          <wp:anchor distT="0" distB="0" distL="0" distR="0" simplePos="0" relativeHeight="251668480" behindDoc="0" locked="0" layoutInCell="1" allowOverlap="1" wp14:anchorId="3E1FBA12" wp14:editId="62321888">
            <wp:simplePos x="0" y="0"/>
            <wp:positionH relativeFrom="page">
              <wp:posOffset>2813685</wp:posOffset>
            </wp:positionH>
            <wp:positionV relativeFrom="paragraph">
              <wp:posOffset>98811</wp:posOffset>
            </wp:positionV>
            <wp:extent cx="2190737" cy="2047875"/>
            <wp:effectExtent l="0" t="0" r="0" b="0"/>
            <wp:wrapTopAndBottom/>
            <wp:docPr id="33" name="image17.png" descr="C:\Users\sarasumit\Desktop\Pictures\Class_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8" cstate="print"/>
                    <a:stretch>
                      <a:fillRect/>
                    </a:stretch>
                  </pic:blipFill>
                  <pic:spPr>
                    <a:xfrm>
                      <a:off x="0" y="0"/>
                      <a:ext cx="2190737" cy="2047875"/>
                    </a:xfrm>
                    <a:prstGeom prst="rect">
                      <a:avLst/>
                    </a:prstGeom>
                  </pic:spPr>
                </pic:pic>
              </a:graphicData>
            </a:graphic>
          </wp:anchor>
        </w:drawing>
      </w:r>
    </w:p>
    <w:p w:rsidR="007E07C0" w:rsidRPr="00787EE6" w:rsidRDefault="007E07C0" w:rsidP="007E07C0">
      <w:pPr>
        <w:pStyle w:val="BodyText"/>
        <w:spacing w:before="202"/>
        <w:ind w:left="563" w:right="820"/>
        <w:jc w:val="center"/>
        <w:rPr>
          <w:sz w:val="28"/>
          <w:szCs w:val="28"/>
        </w:rPr>
      </w:pPr>
      <w:bookmarkStart w:id="25" w:name="_bookmark54"/>
      <w:bookmarkEnd w:id="25"/>
      <w:r w:rsidRPr="00787EE6">
        <w:rPr>
          <w:sz w:val="28"/>
          <w:szCs w:val="28"/>
        </w:rPr>
        <w:t xml:space="preserve"> Class diagram of Premier League Game Result Prediction</w:t>
      </w:r>
    </w:p>
    <w:p w:rsidR="007E07C0" w:rsidRPr="00787EE6" w:rsidRDefault="007E07C0" w:rsidP="007E07C0">
      <w:pPr>
        <w:pStyle w:val="BodyText"/>
        <w:spacing w:before="10"/>
        <w:rPr>
          <w:sz w:val="28"/>
          <w:szCs w:val="28"/>
        </w:rPr>
      </w:pPr>
    </w:p>
    <w:p w:rsidR="007E07C0" w:rsidRDefault="007E07C0" w:rsidP="007E07C0">
      <w:pPr>
        <w:pStyle w:val="BodyText"/>
        <w:spacing w:line="360" w:lineRule="auto"/>
        <w:ind w:left="220" w:right="475"/>
        <w:jc w:val="both"/>
        <w:rPr>
          <w:color w:val="1C1C1C"/>
          <w:sz w:val="28"/>
          <w:szCs w:val="28"/>
        </w:rPr>
      </w:pPr>
      <w:r w:rsidRPr="00787EE6">
        <w:rPr>
          <w:color w:val="1C1C1C"/>
          <w:sz w:val="28"/>
          <w:szCs w:val="28"/>
        </w:rPr>
        <w:t xml:space="preserve">The figure shows the class diagram of this application which consists of a Main Class only where a function named as </w:t>
      </w:r>
      <w:r w:rsidR="00194BB3" w:rsidRPr="00787EE6">
        <w:rPr>
          <w:color w:val="1C1C1C"/>
          <w:sz w:val="28"/>
          <w:szCs w:val="28"/>
        </w:rPr>
        <w:t xml:space="preserve">predict </w:t>
      </w:r>
      <w:proofErr w:type="gramStart"/>
      <w:r w:rsidR="00194BB3" w:rsidRPr="00787EE6">
        <w:rPr>
          <w:color w:val="1C1C1C"/>
          <w:sz w:val="28"/>
          <w:szCs w:val="28"/>
        </w:rPr>
        <w:t>Result</w:t>
      </w:r>
      <w:r w:rsidRPr="00787EE6">
        <w:rPr>
          <w:color w:val="1C1C1C"/>
          <w:sz w:val="28"/>
          <w:szCs w:val="28"/>
        </w:rPr>
        <w:t>(</w:t>
      </w:r>
      <w:proofErr w:type="gramEnd"/>
      <w:r w:rsidRPr="00787EE6">
        <w:rPr>
          <w:color w:val="1C1C1C"/>
          <w:sz w:val="28"/>
          <w:szCs w:val="28"/>
        </w:rPr>
        <w:t>) represents the prediction of the result. The parameters or variables include Home Team Name, Away Team Name, Home Team Goals, Away Team Goals and Goal Differences.</w:t>
      </w:r>
    </w:p>
    <w:p w:rsidR="00875F2F" w:rsidRDefault="00875F2F" w:rsidP="007E07C0">
      <w:pPr>
        <w:pStyle w:val="BodyText"/>
        <w:spacing w:line="360" w:lineRule="auto"/>
        <w:ind w:left="220" w:right="475"/>
        <w:jc w:val="both"/>
        <w:rPr>
          <w:color w:val="1C1C1C"/>
          <w:sz w:val="28"/>
          <w:szCs w:val="28"/>
        </w:rPr>
      </w:pPr>
    </w:p>
    <w:p w:rsidR="00875F2F" w:rsidRPr="00787EE6" w:rsidRDefault="00875F2F" w:rsidP="007E07C0">
      <w:pPr>
        <w:pStyle w:val="BodyText"/>
        <w:spacing w:line="360" w:lineRule="auto"/>
        <w:ind w:left="220" w:right="475"/>
        <w:jc w:val="both"/>
        <w:rPr>
          <w:sz w:val="28"/>
          <w:szCs w:val="28"/>
        </w:rPr>
      </w:pPr>
    </w:p>
    <w:p w:rsidR="007E07C0" w:rsidRPr="00787EE6" w:rsidRDefault="007E07C0">
      <w:pPr>
        <w:ind w:left="100" w:right="3366"/>
        <w:jc w:val="both"/>
        <w:rPr>
          <w:b/>
          <w:sz w:val="28"/>
          <w:szCs w:val="28"/>
        </w:rPr>
      </w:pPr>
    </w:p>
    <w:p w:rsidR="007E07C0" w:rsidRPr="00787EE6" w:rsidRDefault="007E07C0" w:rsidP="007E07C0">
      <w:pPr>
        <w:pStyle w:val="Heading2"/>
        <w:keepNext w:val="0"/>
        <w:widowControl w:val="0"/>
        <w:numPr>
          <w:ilvl w:val="0"/>
          <w:numId w:val="0"/>
        </w:numPr>
        <w:tabs>
          <w:tab w:val="left" w:pos="982"/>
          <w:tab w:val="left" w:pos="983"/>
        </w:tabs>
        <w:autoSpaceDE w:val="0"/>
        <w:autoSpaceDN w:val="0"/>
        <w:spacing w:before="0" w:after="0"/>
        <w:ind w:left="1440" w:hanging="720"/>
      </w:pPr>
      <w:r w:rsidRPr="00787EE6">
        <w:t xml:space="preserve">      </w:t>
      </w:r>
      <w:proofErr w:type="gramStart"/>
      <w:r w:rsidR="008809F6" w:rsidRPr="00787EE6">
        <w:t>2.7</w:t>
      </w:r>
      <w:r w:rsidRPr="00787EE6">
        <w:t xml:space="preserve">  System</w:t>
      </w:r>
      <w:proofErr w:type="gramEnd"/>
      <w:r w:rsidRPr="00787EE6">
        <w:t xml:space="preserve"> development</w:t>
      </w:r>
      <w:r w:rsidRPr="00787EE6">
        <w:rPr>
          <w:spacing w:val="-9"/>
        </w:rPr>
        <w:t xml:space="preserve"> </w:t>
      </w:r>
      <w:r w:rsidRPr="00787EE6">
        <w:t>methodology</w:t>
      </w:r>
    </w:p>
    <w:p w:rsidR="007E07C0" w:rsidRPr="00787EE6" w:rsidRDefault="007E07C0" w:rsidP="007E07C0">
      <w:pPr>
        <w:pStyle w:val="BodyText"/>
        <w:spacing w:before="2"/>
        <w:rPr>
          <w:b/>
          <w:sz w:val="28"/>
          <w:szCs w:val="28"/>
        </w:rPr>
      </w:pPr>
    </w:p>
    <w:p w:rsidR="007E07C0" w:rsidRPr="00787EE6" w:rsidRDefault="007E07C0" w:rsidP="007E07C0">
      <w:pPr>
        <w:pStyle w:val="BodyText"/>
        <w:spacing w:line="362" w:lineRule="auto"/>
        <w:ind w:left="257" w:right="618" w:firstLine="768"/>
        <w:jc w:val="both"/>
        <w:rPr>
          <w:sz w:val="28"/>
          <w:szCs w:val="28"/>
        </w:rPr>
      </w:pPr>
      <w:r w:rsidRPr="00787EE6">
        <w:rPr>
          <w:sz w:val="28"/>
          <w:szCs w:val="28"/>
        </w:rPr>
        <w:t xml:space="preserve">System development method is a process through which a product will </w:t>
      </w:r>
      <w:proofErr w:type="gramStart"/>
      <w:r w:rsidRPr="00787EE6">
        <w:rPr>
          <w:sz w:val="28"/>
          <w:szCs w:val="28"/>
        </w:rPr>
        <w:t>get</w:t>
      </w:r>
      <w:proofErr w:type="gramEnd"/>
      <w:r w:rsidRPr="00787EE6">
        <w:rPr>
          <w:sz w:val="28"/>
          <w:szCs w:val="28"/>
        </w:rPr>
        <w:t xml:space="preserve"> completed or a product gets rid from any problem. Software development process </w:t>
      </w:r>
      <w:proofErr w:type="gramStart"/>
      <w:r w:rsidRPr="00787EE6">
        <w:rPr>
          <w:sz w:val="28"/>
          <w:szCs w:val="28"/>
        </w:rPr>
        <w:t>is described</w:t>
      </w:r>
      <w:proofErr w:type="gramEnd"/>
      <w:r w:rsidRPr="00787EE6">
        <w:rPr>
          <w:sz w:val="28"/>
          <w:szCs w:val="28"/>
        </w:rPr>
        <w:t xml:space="preserve"> as a number of phases, procedures and steps that gives the complete software. It follows series of </w:t>
      </w:r>
      <w:proofErr w:type="gramStart"/>
      <w:r w:rsidRPr="00787EE6">
        <w:rPr>
          <w:sz w:val="28"/>
          <w:szCs w:val="28"/>
        </w:rPr>
        <w:t>steps which</w:t>
      </w:r>
      <w:proofErr w:type="gramEnd"/>
      <w:r w:rsidRPr="00787EE6">
        <w:rPr>
          <w:sz w:val="28"/>
          <w:szCs w:val="28"/>
        </w:rPr>
        <w:t xml:space="preserve"> is used for product progress. The development method followed in this project is waterfall model.</w:t>
      </w:r>
    </w:p>
    <w:p w:rsidR="007E07C0" w:rsidRPr="00787EE6" w:rsidRDefault="007E07C0" w:rsidP="007E07C0">
      <w:pPr>
        <w:pStyle w:val="BodyText"/>
        <w:spacing w:before="6"/>
        <w:rPr>
          <w:sz w:val="28"/>
          <w:szCs w:val="28"/>
        </w:rPr>
      </w:pPr>
    </w:p>
    <w:p w:rsidR="007E07C0" w:rsidRPr="00787EE6" w:rsidRDefault="008809F6" w:rsidP="007E07C0">
      <w:pPr>
        <w:pStyle w:val="Heading3"/>
        <w:keepNext w:val="0"/>
        <w:widowControl w:val="0"/>
        <w:numPr>
          <w:ilvl w:val="0"/>
          <w:numId w:val="0"/>
        </w:numPr>
        <w:tabs>
          <w:tab w:val="left" w:pos="1308"/>
          <w:tab w:val="left" w:pos="1309"/>
        </w:tabs>
        <w:autoSpaceDE w:val="0"/>
        <w:autoSpaceDN w:val="0"/>
        <w:spacing w:before="0" w:after="0"/>
        <w:ind w:left="2160" w:hanging="720"/>
        <w:rPr>
          <w:sz w:val="28"/>
          <w:szCs w:val="28"/>
        </w:rPr>
      </w:pPr>
      <w:r w:rsidRPr="00787EE6">
        <w:rPr>
          <w:sz w:val="28"/>
          <w:szCs w:val="28"/>
        </w:rPr>
        <w:t xml:space="preserve">2.7.1 </w:t>
      </w:r>
      <w:r w:rsidR="007E07C0" w:rsidRPr="00787EE6">
        <w:rPr>
          <w:sz w:val="28"/>
          <w:szCs w:val="28"/>
        </w:rPr>
        <w:t>Model phases</w:t>
      </w:r>
    </w:p>
    <w:p w:rsidR="007E07C0" w:rsidRPr="00787EE6" w:rsidRDefault="007E07C0" w:rsidP="007E07C0">
      <w:pPr>
        <w:pStyle w:val="BodyText"/>
        <w:spacing w:before="5"/>
        <w:rPr>
          <w:b/>
          <w:sz w:val="28"/>
          <w:szCs w:val="28"/>
        </w:rPr>
      </w:pPr>
    </w:p>
    <w:p w:rsidR="007E07C0" w:rsidRPr="00787EE6" w:rsidRDefault="007E07C0" w:rsidP="007E07C0">
      <w:pPr>
        <w:pStyle w:val="BodyText"/>
        <w:spacing w:before="1" w:line="360" w:lineRule="auto"/>
        <w:ind w:left="540" w:right="620"/>
        <w:jc w:val="both"/>
        <w:rPr>
          <w:sz w:val="28"/>
          <w:szCs w:val="28"/>
        </w:rPr>
      </w:pPr>
      <w:r w:rsidRPr="00787EE6">
        <w:rPr>
          <w:sz w:val="28"/>
          <w:szCs w:val="28"/>
        </w:rPr>
        <w:t xml:space="preserve">The waterfall model </w:t>
      </w:r>
      <w:r w:rsidRPr="00787EE6">
        <w:rPr>
          <w:spacing w:val="-3"/>
          <w:sz w:val="28"/>
          <w:szCs w:val="28"/>
        </w:rPr>
        <w:t xml:space="preserve">is </w:t>
      </w:r>
      <w:r w:rsidRPr="00787EE6">
        <w:rPr>
          <w:sz w:val="28"/>
          <w:szCs w:val="28"/>
        </w:rPr>
        <w:t xml:space="preserve">a successive programming improvement process, </w:t>
      </w:r>
      <w:r w:rsidRPr="00787EE6">
        <w:rPr>
          <w:spacing w:val="-3"/>
          <w:sz w:val="28"/>
          <w:szCs w:val="28"/>
        </w:rPr>
        <w:t xml:space="preserve">in </w:t>
      </w:r>
      <w:r w:rsidRPr="00787EE6">
        <w:rPr>
          <w:sz w:val="28"/>
          <w:szCs w:val="28"/>
        </w:rPr>
        <w:t xml:space="preserve">which advance </w:t>
      </w:r>
      <w:r w:rsidRPr="00787EE6">
        <w:rPr>
          <w:spacing w:val="-3"/>
          <w:sz w:val="28"/>
          <w:szCs w:val="28"/>
        </w:rPr>
        <w:t xml:space="preserve">is </w:t>
      </w:r>
      <w:r w:rsidRPr="00787EE6">
        <w:rPr>
          <w:sz w:val="28"/>
          <w:szCs w:val="28"/>
        </w:rPr>
        <w:t>seen</w:t>
      </w:r>
      <w:r w:rsidRPr="00787EE6">
        <w:rPr>
          <w:spacing w:val="-16"/>
          <w:sz w:val="28"/>
          <w:szCs w:val="28"/>
        </w:rPr>
        <w:t xml:space="preserve"> </w:t>
      </w:r>
      <w:r w:rsidRPr="00787EE6">
        <w:rPr>
          <w:sz w:val="28"/>
          <w:szCs w:val="28"/>
        </w:rPr>
        <w:t>as</w:t>
      </w:r>
      <w:r w:rsidRPr="00787EE6">
        <w:rPr>
          <w:spacing w:val="-13"/>
          <w:sz w:val="28"/>
          <w:szCs w:val="28"/>
        </w:rPr>
        <w:t xml:space="preserve"> </w:t>
      </w:r>
      <w:r w:rsidRPr="00787EE6">
        <w:rPr>
          <w:sz w:val="28"/>
          <w:szCs w:val="28"/>
        </w:rPr>
        <w:t>streaming</w:t>
      </w:r>
      <w:r w:rsidRPr="00787EE6">
        <w:rPr>
          <w:spacing w:val="-12"/>
          <w:sz w:val="28"/>
          <w:szCs w:val="28"/>
        </w:rPr>
        <w:t xml:space="preserve"> </w:t>
      </w:r>
      <w:r w:rsidRPr="00787EE6">
        <w:rPr>
          <w:sz w:val="28"/>
          <w:szCs w:val="28"/>
        </w:rPr>
        <w:t>relentlessly</w:t>
      </w:r>
      <w:r w:rsidRPr="00787EE6">
        <w:rPr>
          <w:spacing w:val="-20"/>
          <w:sz w:val="28"/>
          <w:szCs w:val="28"/>
        </w:rPr>
        <w:t xml:space="preserve"> </w:t>
      </w:r>
      <w:r w:rsidRPr="00787EE6">
        <w:rPr>
          <w:sz w:val="28"/>
          <w:szCs w:val="28"/>
        </w:rPr>
        <w:t>downwards</w:t>
      </w:r>
      <w:r w:rsidRPr="00787EE6">
        <w:rPr>
          <w:spacing w:val="-14"/>
          <w:sz w:val="28"/>
          <w:szCs w:val="28"/>
        </w:rPr>
        <w:t xml:space="preserve"> </w:t>
      </w:r>
      <w:r w:rsidRPr="00787EE6">
        <w:rPr>
          <w:sz w:val="28"/>
          <w:szCs w:val="28"/>
        </w:rPr>
        <w:t>(like</w:t>
      </w:r>
      <w:r w:rsidRPr="00787EE6">
        <w:rPr>
          <w:spacing w:val="-12"/>
          <w:sz w:val="28"/>
          <w:szCs w:val="28"/>
        </w:rPr>
        <w:t xml:space="preserve"> </w:t>
      </w:r>
      <w:r w:rsidRPr="00787EE6">
        <w:rPr>
          <w:sz w:val="28"/>
          <w:szCs w:val="28"/>
        </w:rPr>
        <w:t>a</w:t>
      </w:r>
      <w:r w:rsidRPr="00787EE6">
        <w:rPr>
          <w:spacing w:val="-13"/>
          <w:sz w:val="28"/>
          <w:szCs w:val="28"/>
        </w:rPr>
        <w:t xml:space="preserve"> </w:t>
      </w:r>
      <w:r w:rsidRPr="00787EE6">
        <w:rPr>
          <w:sz w:val="28"/>
          <w:szCs w:val="28"/>
        </w:rPr>
        <w:t>waterfall)</w:t>
      </w:r>
      <w:r w:rsidRPr="00787EE6">
        <w:rPr>
          <w:spacing w:val="-10"/>
          <w:sz w:val="28"/>
          <w:szCs w:val="28"/>
        </w:rPr>
        <w:t xml:space="preserve"> </w:t>
      </w:r>
      <w:r w:rsidRPr="00787EE6">
        <w:rPr>
          <w:sz w:val="28"/>
          <w:szCs w:val="28"/>
        </w:rPr>
        <w:t>through</w:t>
      </w:r>
      <w:r w:rsidRPr="00787EE6">
        <w:rPr>
          <w:spacing w:val="-20"/>
          <w:sz w:val="28"/>
          <w:szCs w:val="28"/>
        </w:rPr>
        <w:t xml:space="preserve"> </w:t>
      </w:r>
      <w:r w:rsidRPr="00787EE6">
        <w:rPr>
          <w:sz w:val="28"/>
          <w:szCs w:val="28"/>
        </w:rPr>
        <w:t>the</w:t>
      </w:r>
      <w:r w:rsidRPr="00787EE6">
        <w:rPr>
          <w:spacing w:val="-13"/>
          <w:sz w:val="28"/>
          <w:szCs w:val="28"/>
        </w:rPr>
        <w:t xml:space="preserve"> </w:t>
      </w:r>
      <w:r w:rsidRPr="00787EE6">
        <w:rPr>
          <w:sz w:val="28"/>
          <w:szCs w:val="28"/>
        </w:rPr>
        <w:t>periods</w:t>
      </w:r>
      <w:r w:rsidRPr="00787EE6">
        <w:rPr>
          <w:spacing w:val="-13"/>
          <w:sz w:val="28"/>
          <w:szCs w:val="28"/>
        </w:rPr>
        <w:t xml:space="preserve"> </w:t>
      </w:r>
      <w:r w:rsidRPr="00787EE6">
        <w:rPr>
          <w:sz w:val="28"/>
          <w:szCs w:val="28"/>
        </w:rPr>
        <w:t>of</w:t>
      </w:r>
      <w:r w:rsidRPr="00787EE6">
        <w:rPr>
          <w:spacing w:val="-19"/>
          <w:sz w:val="28"/>
          <w:szCs w:val="28"/>
        </w:rPr>
        <w:t xml:space="preserve"> </w:t>
      </w:r>
      <w:r w:rsidRPr="00787EE6">
        <w:rPr>
          <w:sz w:val="28"/>
          <w:szCs w:val="28"/>
        </w:rPr>
        <w:t>Requirement start, Analysis, Design, Implementation, Testing and</w:t>
      </w:r>
      <w:r w:rsidRPr="00787EE6">
        <w:rPr>
          <w:spacing w:val="10"/>
          <w:sz w:val="28"/>
          <w:szCs w:val="28"/>
        </w:rPr>
        <w:t xml:space="preserve"> </w:t>
      </w:r>
      <w:r w:rsidRPr="00787EE6">
        <w:rPr>
          <w:sz w:val="28"/>
          <w:szCs w:val="28"/>
        </w:rPr>
        <w:t>upkeep.</w:t>
      </w:r>
    </w:p>
    <w:p w:rsidR="007E07C0" w:rsidRPr="00787EE6" w:rsidRDefault="007E07C0" w:rsidP="007E07C0">
      <w:pPr>
        <w:pStyle w:val="BodyText"/>
        <w:rPr>
          <w:sz w:val="28"/>
          <w:szCs w:val="28"/>
        </w:rPr>
      </w:pPr>
    </w:p>
    <w:p w:rsidR="007E07C0" w:rsidRPr="00787EE6" w:rsidRDefault="007E07C0" w:rsidP="007E07C0">
      <w:pPr>
        <w:pStyle w:val="BodyText"/>
        <w:spacing w:line="360" w:lineRule="auto"/>
        <w:ind w:left="540" w:right="614"/>
        <w:jc w:val="both"/>
        <w:rPr>
          <w:sz w:val="28"/>
          <w:szCs w:val="28"/>
        </w:rPr>
      </w:pPr>
      <w:r w:rsidRPr="00787EE6">
        <w:rPr>
          <w:b/>
          <w:sz w:val="28"/>
          <w:szCs w:val="28"/>
        </w:rPr>
        <w:t xml:space="preserve">Prerequisite Analysis: </w:t>
      </w:r>
      <w:r w:rsidRPr="00787EE6">
        <w:rPr>
          <w:sz w:val="28"/>
          <w:szCs w:val="28"/>
        </w:rPr>
        <w:t>This stage is worried about gathering of necessity of the framework. This procedure includes producing record and necessity survey.</w:t>
      </w:r>
    </w:p>
    <w:p w:rsidR="007E07C0" w:rsidRPr="00787EE6" w:rsidRDefault="007E07C0" w:rsidP="007E07C0">
      <w:pPr>
        <w:pStyle w:val="BodyText"/>
        <w:spacing w:before="1"/>
        <w:rPr>
          <w:sz w:val="28"/>
          <w:szCs w:val="28"/>
        </w:rPr>
      </w:pPr>
    </w:p>
    <w:p w:rsidR="007E07C0" w:rsidRPr="00787EE6" w:rsidRDefault="007E07C0" w:rsidP="007E07C0">
      <w:pPr>
        <w:pStyle w:val="BodyText"/>
        <w:spacing w:line="360" w:lineRule="auto"/>
        <w:ind w:left="540" w:right="618"/>
        <w:jc w:val="both"/>
        <w:rPr>
          <w:sz w:val="28"/>
          <w:szCs w:val="28"/>
        </w:rPr>
      </w:pPr>
      <w:r w:rsidRPr="00787EE6">
        <w:rPr>
          <w:b/>
          <w:sz w:val="28"/>
          <w:szCs w:val="28"/>
        </w:rPr>
        <w:t xml:space="preserve">Framework Design: </w:t>
      </w:r>
      <w:r w:rsidRPr="00787EE6">
        <w:rPr>
          <w:sz w:val="28"/>
          <w:szCs w:val="28"/>
        </w:rPr>
        <w:t>Keeping the prerequisites at the top of the priorit</w:t>
      </w:r>
      <w:r w:rsidR="00194BB3">
        <w:rPr>
          <w:sz w:val="28"/>
          <w:szCs w:val="28"/>
        </w:rPr>
        <w:t xml:space="preserve">y list the framework </w:t>
      </w:r>
      <w:proofErr w:type="gramStart"/>
      <w:r w:rsidR="00194BB3">
        <w:rPr>
          <w:sz w:val="28"/>
          <w:szCs w:val="28"/>
        </w:rPr>
        <w:t xml:space="preserve">details </w:t>
      </w:r>
      <w:r w:rsidRPr="00787EE6">
        <w:rPr>
          <w:sz w:val="28"/>
          <w:szCs w:val="28"/>
        </w:rPr>
        <w:t xml:space="preserve"> made</w:t>
      </w:r>
      <w:proofErr w:type="gramEnd"/>
      <w:r w:rsidRPr="00787EE6">
        <w:rPr>
          <w:sz w:val="28"/>
          <w:szCs w:val="28"/>
        </w:rPr>
        <w:t xml:space="preserve"> an interpretation of into a product representation. In this </w:t>
      </w:r>
      <w:proofErr w:type="gramStart"/>
      <w:r w:rsidRPr="00787EE6">
        <w:rPr>
          <w:sz w:val="28"/>
          <w:szCs w:val="28"/>
        </w:rPr>
        <w:t>stage</w:t>
      </w:r>
      <w:proofErr w:type="gramEnd"/>
      <w:r w:rsidRPr="00787EE6">
        <w:rPr>
          <w:sz w:val="28"/>
          <w:szCs w:val="28"/>
        </w:rPr>
        <w:t xml:space="preserve"> the fashioner underlines on calculation, information structure, programming design and so on.</w:t>
      </w:r>
    </w:p>
    <w:p w:rsidR="00531494" w:rsidRDefault="00531494" w:rsidP="00531494">
      <w:pPr>
        <w:pStyle w:val="BodyText"/>
        <w:spacing w:before="90" w:line="360" w:lineRule="auto"/>
        <w:ind w:right="617"/>
        <w:jc w:val="both"/>
        <w:rPr>
          <w:sz w:val="28"/>
          <w:szCs w:val="28"/>
        </w:rPr>
      </w:pPr>
    </w:p>
    <w:p w:rsidR="00531494" w:rsidRPr="00787EE6" w:rsidRDefault="00531494" w:rsidP="00531494">
      <w:pPr>
        <w:pStyle w:val="BodyText"/>
        <w:spacing w:before="90" w:line="360" w:lineRule="auto"/>
        <w:ind w:right="617"/>
        <w:rPr>
          <w:sz w:val="28"/>
          <w:szCs w:val="28"/>
        </w:rPr>
      </w:pPr>
      <w:r>
        <w:rPr>
          <w:b/>
          <w:sz w:val="28"/>
          <w:szCs w:val="28"/>
        </w:rPr>
        <w:t xml:space="preserve">     </w:t>
      </w:r>
      <w:r w:rsidRPr="00787EE6">
        <w:rPr>
          <w:b/>
          <w:sz w:val="28"/>
          <w:szCs w:val="28"/>
        </w:rPr>
        <w:t>Coding:</w:t>
      </w:r>
      <w:r w:rsidRPr="00787EE6">
        <w:rPr>
          <w:b/>
          <w:spacing w:val="-8"/>
          <w:sz w:val="28"/>
          <w:szCs w:val="28"/>
        </w:rPr>
        <w:t xml:space="preserve"> </w:t>
      </w:r>
      <w:r w:rsidRPr="00787EE6">
        <w:rPr>
          <w:sz w:val="28"/>
          <w:szCs w:val="28"/>
        </w:rPr>
        <w:t>In</w:t>
      </w:r>
      <w:r w:rsidRPr="00787EE6">
        <w:rPr>
          <w:spacing w:val="-19"/>
          <w:sz w:val="28"/>
          <w:szCs w:val="28"/>
        </w:rPr>
        <w:t xml:space="preserve"> </w:t>
      </w:r>
      <w:r w:rsidRPr="00787EE6">
        <w:rPr>
          <w:sz w:val="28"/>
          <w:szCs w:val="28"/>
        </w:rPr>
        <w:t>this</w:t>
      </w:r>
      <w:r w:rsidRPr="00787EE6">
        <w:rPr>
          <w:spacing w:val="-11"/>
          <w:sz w:val="28"/>
          <w:szCs w:val="28"/>
        </w:rPr>
        <w:t xml:space="preserve"> </w:t>
      </w:r>
      <w:r w:rsidRPr="00787EE6">
        <w:rPr>
          <w:sz w:val="28"/>
          <w:szCs w:val="28"/>
        </w:rPr>
        <w:t>stage</w:t>
      </w:r>
      <w:r w:rsidRPr="00787EE6">
        <w:rPr>
          <w:spacing w:val="-11"/>
          <w:sz w:val="28"/>
          <w:szCs w:val="28"/>
        </w:rPr>
        <w:t xml:space="preserve"> </w:t>
      </w:r>
      <w:r w:rsidRPr="00787EE6">
        <w:rPr>
          <w:sz w:val="28"/>
          <w:szCs w:val="28"/>
        </w:rPr>
        <w:t>developer</w:t>
      </w:r>
      <w:r w:rsidRPr="00787EE6">
        <w:rPr>
          <w:spacing w:val="-3"/>
          <w:sz w:val="28"/>
          <w:szCs w:val="28"/>
        </w:rPr>
        <w:t xml:space="preserve"> </w:t>
      </w:r>
      <w:r w:rsidRPr="00787EE6">
        <w:rPr>
          <w:sz w:val="28"/>
          <w:szCs w:val="28"/>
        </w:rPr>
        <w:t>begins</w:t>
      </w:r>
      <w:r w:rsidRPr="00787EE6">
        <w:rPr>
          <w:spacing w:val="-7"/>
          <w:sz w:val="28"/>
          <w:szCs w:val="28"/>
        </w:rPr>
        <w:t xml:space="preserve"> </w:t>
      </w:r>
      <w:r w:rsidRPr="00787EE6">
        <w:rPr>
          <w:sz w:val="28"/>
          <w:szCs w:val="28"/>
        </w:rPr>
        <w:t>his</w:t>
      </w:r>
      <w:r w:rsidRPr="00787EE6">
        <w:rPr>
          <w:spacing w:val="-7"/>
          <w:sz w:val="28"/>
          <w:szCs w:val="28"/>
        </w:rPr>
        <w:t xml:space="preserve"> </w:t>
      </w:r>
      <w:r w:rsidRPr="00787EE6">
        <w:rPr>
          <w:sz w:val="28"/>
          <w:szCs w:val="28"/>
        </w:rPr>
        <w:t>coding</w:t>
      </w:r>
      <w:r w:rsidRPr="00787EE6">
        <w:rPr>
          <w:spacing w:val="-5"/>
          <w:sz w:val="28"/>
          <w:szCs w:val="28"/>
        </w:rPr>
        <w:t xml:space="preserve"> </w:t>
      </w:r>
      <w:r w:rsidRPr="00787EE6">
        <w:rPr>
          <w:sz w:val="28"/>
          <w:szCs w:val="28"/>
        </w:rPr>
        <w:t>with</w:t>
      </w:r>
      <w:r w:rsidRPr="00787EE6">
        <w:rPr>
          <w:spacing w:val="-13"/>
          <w:sz w:val="28"/>
          <w:szCs w:val="28"/>
        </w:rPr>
        <w:t xml:space="preserve"> </w:t>
      </w:r>
      <w:r w:rsidRPr="00787EE6">
        <w:rPr>
          <w:sz w:val="28"/>
          <w:szCs w:val="28"/>
        </w:rPr>
        <w:t>a</w:t>
      </w:r>
      <w:r w:rsidRPr="00787EE6">
        <w:rPr>
          <w:spacing w:val="-11"/>
          <w:sz w:val="28"/>
          <w:szCs w:val="28"/>
        </w:rPr>
        <w:t xml:space="preserve"> </w:t>
      </w:r>
      <w:r w:rsidRPr="00787EE6">
        <w:rPr>
          <w:sz w:val="28"/>
          <w:szCs w:val="28"/>
        </w:rPr>
        <w:t>specific</w:t>
      </w:r>
      <w:r w:rsidRPr="00787EE6">
        <w:rPr>
          <w:spacing w:val="-11"/>
          <w:sz w:val="28"/>
          <w:szCs w:val="28"/>
        </w:rPr>
        <w:t xml:space="preserve"> </w:t>
      </w:r>
      <w:r w:rsidRPr="00787EE6">
        <w:rPr>
          <w:sz w:val="28"/>
          <w:szCs w:val="28"/>
        </w:rPr>
        <w:t>end</w:t>
      </w:r>
      <w:r w:rsidRPr="00787EE6">
        <w:rPr>
          <w:spacing w:val="-9"/>
          <w:sz w:val="28"/>
          <w:szCs w:val="28"/>
        </w:rPr>
        <w:t xml:space="preserve"> </w:t>
      </w:r>
      <w:r w:rsidRPr="00787EE6">
        <w:rPr>
          <w:sz w:val="28"/>
          <w:szCs w:val="28"/>
        </w:rPr>
        <w:t>goal</w:t>
      </w:r>
      <w:r w:rsidRPr="00787EE6">
        <w:rPr>
          <w:spacing w:val="-19"/>
          <w:sz w:val="28"/>
          <w:szCs w:val="28"/>
        </w:rPr>
        <w:t xml:space="preserve"> </w:t>
      </w:r>
      <w:r w:rsidRPr="00787EE6">
        <w:rPr>
          <w:spacing w:val="2"/>
          <w:sz w:val="28"/>
          <w:szCs w:val="28"/>
        </w:rPr>
        <w:t>to</w:t>
      </w:r>
      <w:r w:rsidRPr="00787EE6">
        <w:rPr>
          <w:spacing w:val="-9"/>
          <w:sz w:val="28"/>
          <w:szCs w:val="28"/>
        </w:rPr>
        <w:t xml:space="preserve"> </w:t>
      </w:r>
      <w:r w:rsidRPr="00787EE6">
        <w:rPr>
          <w:sz w:val="28"/>
          <w:szCs w:val="28"/>
        </w:rPr>
        <w:t>give</w:t>
      </w:r>
      <w:r w:rsidRPr="00787EE6">
        <w:rPr>
          <w:spacing w:val="-11"/>
          <w:sz w:val="28"/>
          <w:szCs w:val="28"/>
        </w:rPr>
        <w:t xml:space="preserve"> </w:t>
      </w:r>
      <w:r w:rsidRPr="00787EE6">
        <w:rPr>
          <w:sz w:val="28"/>
          <w:szCs w:val="28"/>
        </w:rPr>
        <w:t>a</w:t>
      </w:r>
      <w:r w:rsidRPr="00787EE6">
        <w:rPr>
          <w:spacing w:val="-6"/>
          <w:sz w:val="28"/>
          <w:szCs w:val="28"/>
        </w:rPr>
        <w:t xml:space="preserve"> </w:t>
      </w:r>
      <w:r>
        <w:rPr>
          <w:spacing w:val="-6"/>
          <w:sz w:val="28"/>
          <w:szCs w:val="28"/>
        </w:rPr>
        <w:t xml:space="preserve">         </w:t>
      </w:r>
      <w:r w:rsidR="007F7275">
        <w:rPr>
          <w:spacing w:val="-6"/>
          <w:sz w:val="28"/>
          <w:szCs w:val="28"/>
        </w:rPr>
        <w:t xml:space="preserve">             </w:t>
      </w:r>
      <w:r w:rsidRPr="00787EE6">
        <w:rPr>
          <w:sz w:val="28"/>
          <w:szCs w:val="28"/>
        </w:rPr>
        <w:t>full</w:t>
      </w:r>
      <w:r w:rsidRPr="00787EE6">
        <w:rPr>
          <w:spacing w:val="-14"/>
          <w:sz w:val="28"/>
          <w:szCs w:val="28"/>
        </w:rPr>
        <w:t xml:space="preserve"> </w:t>
      </w:r>
      <w:r w:rsidRPr="00787EE6">
        <w:rPr>
          <w:sz w:val="28"/>
          <w:szCs w:val="28"/>
        </w:rPr>
        <w:t xml:space="preserve">portray of </w:t>
      </w:r>
      <w:r w:rsidRPr="00787EE6">
        <w:rPr>
          <w:spacing w:val="-3"/>
          <w:sz w:val="28"/>
          <w:szCs w:val="28"/>
        </w:rPr>
        <w:t xml:space="preserve">item. At </w:t>
      </w:r>
      <w:r w:rsidRPr="00787EE6">
        <w:rPr>
          <w:sz w:val="28"/>
          <w:szCs w:val="28"/>
        </w:rPr>
        <w:t xml:space="preserve">the end of the day framework particulars </w:t>
      </w:r>
      <w:proofErr w:type="gramStart"/>
      <w:r w:rsidRPr="00787EE6">
        <w:rPr>
          <w:sz w:val="28"/>
          <w:szCs w:val="28"/>
        </w:rPr>
        <w:t xml:space="preserve">are just changed </w:t>
      </w:r>
      <w:r>
        <w:rPr>
          <w:sz w:val="28"/>
          <w:szCs w:val="28"/>
        </w:rPr>
        <w:t xml:space="preserve">    </w:t>
      </w:r>
      <w:r w:rsidRPr="00787EE6">
        <w:rPr>
          <w:sz w:val="28"/>
          <w:szCs w:val="28"/>
        </w:rPr>
        <w:t>over</w:t>
      </w:r>
      <w:proofErr w:type="gramEnd"/>
      <w:r w:rsidRPr="00787EE6">
        <w:rPr>
          <w:sz w:val="28"/>
          <w:szCs w:val="28"/>
        </w:rPr>
        <w:t xml:space="preserve"> into machine coherent register</w:t>
      </w:r>
      <w:r w:rsidRPr="00787EE6">
        <w:rPr>
          <w:spacing w:val="9"/>
          <w:sz w:val="28"/>
          <w:szCs w:val="28"/>
        </w:rPr>
        <w:t xml:space="preserve"> </w:t>
      </w:r>
      <w:r w:rsidRPr="00787EE6">
        <w:rPr>
          <w:sz w:val="28"/>
          <w:szCs w:val="28"/>
        </w:rPr>
        <w:t>code.</w:t>
      </w:r>
    </w:p>
    <w:p w:rsidR="00531494" w:rsidRPr="00787EE6" w:rsidRDefault="00531494" w:rsidP="00531494">
      <w:pPr>
        <w:pStyle w:val="BodyText"/>
        <w:rPr>
          <w:sz w:val="28"/>
          <w:szCs w:val="28"/>
        </w:rPr>
      </w:pPr>
    </w:p>
    <w:p w:rsidR="00531494" w:rsidRPr="00787EE6" w:rsidRDefault="00531494" w:rsidP="00531494">
      <w:pPr>
        <w:pStyle w:val="BodyText"/>
        <w:spacing w:line="360" w:lineRule="auto"/>
        <w:ind w:left="540" w:right="624"/>
        <w:rPr>
          <w:sz w:val="28"/>
          <w:szCs w:val="28"/>
        </w:rPr>
      </w:pPr>
      <w:r w:rsidRPr="00787EE6">
        <w:rPr>
          <w:b/>
          <w:sz w:val="28"/>
          <w:szCs w:val="28"/>
        </w:rPr>
        <w:t xml:space="preserve">Usage: </w:t>
      </w:r>
      <w:r w:rsidRPr="00787EE6">
        <w:rPr>
          <w:sz w:val="28"/>
          <w:szCs w:val="28"/>
        </w:rPr>
        <w:t>The execution stage includes the genuine coding or programming of the product. The yield of this stage is regularly the library, executables, client manuals and extra programming documentation.</w:t>
      </w:r>
    </w:p>
    <w:p w:rsidR="00531494" w:rsidRPr="00787EE6" w:rsidRDefault="00531494" w:rsidP="00531494">
      <w:pPr>
        <w:pStyle w:val="BodyText"/>
        <w:spacing w:before="1"/>
        <w:rPr>
          <w:sz w:val="28"/>
          <w:szCs w:val="28"/>
        </w:rPr>
      </w:pPr>
    </w:p>
    <w:p w:rsidR="00531494" w:rsidRPr="00787EE6" w:rsidRDefault="00531494" w:rsidP="00531494">
      <w:pPr>
        <w:pStyle w:val="BodyText"/>
        <w:spacing w:line="360" w:lineRule="auto"/>
        <w:ind w:left="540" w:right="624"/>
        <w:rPr>
          <w:sz w:val="28"/>
          <w:szCs w:val="28"/>
        </w:rPr>
      </w:pPr>
      <w:r w:rsidRPr="00787EE6">
        <w:rPr>
          <w:b/>
          <w:sz w:val="28"/>
          <w:szCs w:val="28"/>
        </w:rPr>
        <w:t xml:space="preserve">Testing: </w:t>
      </w:r>
      <w:r w:rsidRPr="00787EE6">
        <w:rPr>
          <w:sz w:val="28"/>
          <w:szCs w:val="28"/>
        </w:rPr>
        <w:t xml:space="preserve">In this </w:t>
      </w:r>
      <w:r w:rsidR="00194BB3" w:rsidRPr="00787EE6">
        <w:rPr>
          <w:sz w:val="28"/>
          <w:szCs w:val="28"/>
        </w:rPr>
        <w:t>stage,</w:t>
      </w:r>
      <w:r w:rsidRPr="00787EE6">
        <w:rPr>
          <w:sz w:val="28"/>
          <w:szCs w:val="28"/>
        </w:rPr>
        <w:t xml:space="preserve"> all projects (models) are coordinated and tried to guarantee that the complete framework meets the product prerequisites. The testing is worried with check and approval.</w:t>
      </w:r>
    </w:p>
    <w:p w:rsidR="00531494" w:rsidRPr="00787EE6" w:rsidRDefault="00531494" w:rsidP="007E07C0">
      <w:pPr>
        <w:spacing w:line="360" w:lineRule="auto"/>
        <w:jc w:val="both"/>
        <w:rPr>
          <w:sz w:val="28"/>
          <w:szCs w:val="28"/>
        </w:rPr>
        <w:sectPr w:rsidR="00531494" w:rsidRPr="00787EE6" w:rsidSect="007E07C0">
          <w:pgSz w:w="11910" w:h="16840"/>
          <w:pgMar w:top="1060" w:right="820" w:bottom="280" w:left="900" w:header="720" w:footer="720" w:gutter="0"/>
          <w:cols w:space="720"/>
        </w:sectPr>
      </w:pPr>
    </w:p>
    <w:p w:rsidR="007E07C0" w:rsidRPr="00787EE6" w:rsidRDefault="007E07C0" w:rsidP="007E07C0">
      <w:pPr>
        <w:pStyle w:val="BodyText"/>
        <w:spacing w:before="1"/>
        <w:rPr>
          <w:sz w:val="28"/>
          <w:szCs w:val="28"/>
        </w:rPr>
      </w:pPr>
    </w:p>
    <w:p w:rsidR="007E07C0" w:rsidRPr="00787EE6" w:rsidRDefault="007E07C0" w:rsidP="007E07C0">
      <w:pPr>
        <w:pStyle w:val="BodyText"/>
        <w:rPr>
          <w:sz w:val="28"/>
          <w:szCs w:val="28"/>
        </w:rPr>
      </w:pPr>
    </w:p>
    <w:p w:rsidR="007E07C0" w:rsidRPr="00787EE6" w:rsidRDefault="007E07C0" w:rsidP="007E07C0">
      <w:pPr>
        <w:pStyle w:val="BodyText"/>
        <w:spacing w:before="1" w:line="360" w:lineRule="auto"/>
        <w:ind w:left="540" w:right="622"/>
        <w:jc w:val="both"/>
        <w:rPr>
          <w:sz w:val="28"/>
          <w:szCs w:val="28"/>
        </w:rPr>
      </w:pPr>
      <w:r w:rsidRPr="00787EE6">
        <w:rPr>
          <w:b/>
          <w:sz w:val="28"/>
          <w:szCs w:val="28"/>
        </w:rPr>
        <w:t xml:space="preserve">Support: </w:t>
      </w:r>
      <w:r w:rsidRPr="00787EE6">
        <w:rPr>
          <w:sz w:val="28"/>
          <w:szCs w:val="28"/>
        </w:rPr>
        <w:t xml:space="preserve">The upkeep stage </w:t>
      </w:r>
      <w:r w:rsidRPr="00787EE6">
        <w:rPr>
          <w:spacing w:val="-5"/>
          <w:sz w:val="28"/>
          <w:szCs w:val="28"/>
        </w:rPr>
        <w:t xml:space="preserve">is </w:t>
      </w:r>
      <w:r w:rsidRPr="00787EE6">
        <w:rPr>
          <w:sz w:val="28"/>
          <w:szCs w:val="28"/>
        </w:rPr>
        <w:t xml:space="preserve">the </w:t>
      </w:r>
      <w:r w:rsidRPr="00787EE6">
        <w:rPr>
          <w:spacing w:val="-3"/>
          <w:sz w:val="28"/>
          <w:szCs w:val="28"/>
        </w:rPr>
        <w:t xml:space="preserve">longest </w:t>
      </w:r>
      <w:r w:rsidRPr="00787EE6">
        <w:rPr>
          <w:sz w:val="28"/>
          <w:szCs w:val="28"/>
        </w:rPr>
        <w:t xml:space="preserve">stage </w:t>
      </w:r>
      <w:r w:rsidRPr="00787EE6">
        <w:rPr>
          <w:spacing w:val="-3"/>
          <w:sz w:val="28"/>
          <w:szCs w:val="28"/>
        </w:rPr>
        <w:t xml:space="preserve">in </w:t>
      </w:r>
      <w:r w:rsidRPr="00787EE6">
        <w:rPr>
          <w:sz w:val="28"/>
          <w:szCs w:val="28"/>
        </w:rPr>
        <w:t xml:space="preserve">which </w:t>
      </w:r>
      <w:r w:rsidRPr="00787EE6">
        <w:rPr>
          <w:spacing w:val="2"/>
          <w:sz w:val="28"/>
          <w:szCs w:val="28"/>
        </w:rPr>
        <w:t xml:space="preserve">the </w:t>
      </w:r>
      <w:r w:rsidRPr="00787EE6">
        <w:rPr>
          <w:sz w:val="28"/>
          <w:szCs w:val="28"/>
        </w:rPr>
        <w:t xml:space="preserve">product </w:t>
      </w:r>
      <w:r w:rsidRPr="00787EE6">
        <w:rPr>
          <w:spacing w:val="-5"/>
          <w:sz w:val="28"/>
          <w:szCs w:val="28"/>
        </w:rPr>
        <w:t xml:space="preserve">is </w:t>
      </w:r>
      <w:r w:rsidRPr="00787EE6">
        <w:rPr>
          <w:sz w:val="28"/>
          <w:szCs w:val="28"/>
        </w:rPr>
        <w:t xml:space="preserve">upgraded to satisfy the changing client need, adjust to </w:t>
      </w:r>
      <w:r w:rsidRPr="00787EE6">
        <w:rPr>
          <w:spacing w:val="-4"/>
          <w:sz w:val="28"/>
          <w:szCs w:val="28"/>
        </w:rPr>
        <w:t xml:space="preserve">suit </w:t>
      </w:r>
      <w:r w:rsidRPr="00787EE6">
        <w:rPr>
          <w:sz w:val="28"/>
          <w:szCs w:val="28"/>
        </w:rPr>
        <w:t xml:space="preserve">change </w:t>
      </w:r>
      <w:r w:rsidRPr="00787EE6">
        <w:rPr>
          <w:spacing w:val="-3"/>
          <w:sz w:val="28"/>
          <w:szCs w:val="28"/>
        </w:rPr>
        <w:t xml:space="preserve">in </w:t>
      </w:r>
      <w:r w:rsidRPr="00787EE6">
        <w:rPr>
          <w:sz w:val="28"/>
          <w:szCs w:val="28"/>
        </w:rPr>
        <w:t xml:space="preserve">the outside environment, right mistakes and oversights beforehand undetected </w:t>
      </w:r>
      <w:r w:rsidRPr="00787EE6">
        <w:rPr>
          <w:spacing w:val="-3"/>
          <w:sz w:val="28"/>
          <w:szCs w:val="28"/>
        </w:rPr>
        <w:t xml:space="preserve">in </w:t>
      </w:r>
      <w:r w:rsidRPr="00787EE6">
        <w:rPr>
          <w:sz w:val="28"/>
          <w:szCs w:val="28"/>
        </w:rPr>
        <w:t xml:space="preserve">the testing stage, improve the proficiency </w:t>
      </w:r>
      <w:r w:rsidRPr="00787EE6">
        <w:rPr>
          <w:spacing w:val="4"/>
          <w:sz w:val="28"/>
          <w:szCs w:val="28"/>
        </w:rPr>
        <w:t xml:space="preserve">of </w:t>
      </w:r>
      <w:r w:rsidRPr="00787EE6">
        <w:rPr>
          <w:sz w:val="28"/>
          <w:szCs w:val="28"/>
        </w:rPr>
        <w:t>the product.</w:t>
      </w:r>
    </w:p>
    <w:p w:rsidR="007E07C0" w:rsidRPr="00787EE6" w:rsidRDefault="007E07C0" w:rsidP="007E07C0">
      <w:pPr>
        <w:pStyle w:val="BodyText"/>
        <w:spacing w:before="6"/>
        <w:rPr>
          <w:sz w:val="28"/>
          <w:szCs w:val="28"/>
        </w:rPr>
      </w:pPr>
    </w:p>
    <w:p w:rsidR="007E07C0" w:rsidRDefault="008809F6" w:rsidP="007E07C0">
      <w:pPr>
        <w:pStyle w:val="Heading3"/>
        <w:keepNext w:val="0"/>
        <w:widowControl w:val="0"/>
        <w:numPr>
          <w:ilvl w:val="0"/>
          <w:numId w:val="0"/>
        </w:numPr>
        <w:tabs>
          <w:tab w:val="left" w:pos="1313"/>
          <w:tab w:val="left" w:pos="1314"/>
        </w:tabs>
        <w:autoSpaceDE w:val="0"/>
        <w:autoSpaceDN w:val="0"/>
        <w:spacing w:before="0" w:after="0"/>
        <w:ind w:left="2160" w:hanging="720"/>
      </w:pPr>
      <w:r>
        <w:t xml:space="preserve">2.7.2 </w:t>
      </w:r>
      <w:r w:rsidR="007E07C0">
        <w:t>System</w:t>
      </w:r>
      <w:r w:rsidR="007E07C0">
        <w:rPr>
          <w:spacing w:val="-1"/>
        </w:rPr>
        <w:t xml:space="preserve"> </w:t>
      </w:r>
      <w:r w:rsidR="007E07C0">
        <w:t>Architecture</w:t>
      </w:r>
    </w:p>
    <w:p w:rsidR="007E07C0" w:rsidRDefault="007E07C0" w:rsidP="007E07C0">
      <w:pPr>
        <w:pStyle w:val="BodyText"/>
        <w:spacing w:before="3"/>
        <w:rPr>
          <w:b/>
          <w:sz w:val="28"/>
        </w:rPr>
      </w:pPr>
      <w:r>
        <w:rPr>
          <w:noProof/>
        </w:rPr>
        <w:drawing>
          <wp:anchor distT="0" distB="0" distL="0" distR="0" simplePos="0" relativeHeight="251670528" behindDoc="0" locked="0" layoutInCell="1" allowOverlap="1" wp14:anchorId="00B7F967" wp14:editId="2CE78A55">
            <wp:simplePos x="0" y="0"/>
            <wp:positionH relativeFrom="page">
              <wp:posOffset>1296499</wp:posOffset>
            </wp:positionH>
            <wp:positionV relativeFrom="paragraph">
              <wp:posOffset>231461</wp:posOffset>
            </wp:positionV>
            <wp:extent cx="5021591" cy="352653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9" cstate="print"/>
                    <a:stretch>
                      <a:fillRect/>
                    </a:stretch>
                  </pic:blipFill>
                  <pic:spPr>
                    <a:xfrm>
                      <a:off x="0" y="0"/>
                      <a:ext cx="5021591" cy="3526536"/>
                    </a:xfrm>
                    <a:prstGeom prst="rect">
                      <a:avLst/>
                    </a:prstGeom>
                  </pic:spPr>
                </pic:pic>
              </a:graphicData>
            </a:graphic>
          </wp:anchor>
        </w:drawing>
      </w: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7E07C0" w:rsidRDefault="007E07C0">
      <w:pPr>
        <w:ind w:left="100" w:right="3366"/>
        <w:jc w:val="both"/>
        <w:rPr>
          <w:b/>
          <w:sz w:val="28"/>
          <w:szCs w:val="28"/>
        </w:rPr>
      </w:pPr>
    </w:p>
    <w:p w:rsidR="00C141AB" w:rsidRDefault="007B3D82">
      <w:pPr>
        <w:ind w:left="100" w:right="3366"/>
        <w:jc w:val="both"/>
        <w:rPr>
          <w:sz w:val="28"/>
          <w:szCs w:val="28"/>
        </w:rPr>
      </w:pPr>
      <w:r>
        <w:rPr>
          <w:b/>
          <w:sz w:val="28"/>
          <w:szCs w:val="28"/>
        </w:rPr>
        <w:t>Dataset</w:t>
      </w:r>
      <w:r>
        <w:rPr>
          <w:sz w:val="28"/>
          <w:szCs w:val="28"/>
        </w:rPr>
        <w:t xml:space="preserve">: The datasets used are of </w:t>
      </w:r>
      <w:proofErr w:type="spellStart"/>
      <w:r>
        <w:rPr>
          <w:sz w:val="28"/>
          <w:szCs w:val="28"/>
        </w:rPr>
        <w:t>xls</w:t>
      </w:r>
      <w:proofErr w:type="spellEnd"/>
      <w:r>
        <w:rPr>
          <w:sz w:val="28"/>
          <w:szCs w:val="28"/>
        </w:rPr>
        <w:t xml:space="preserve"> and csv formats.</w:t>
      </w:r>
    </w:p>
    <w:p w:rsidR="00C141AB" w:rsidRDefault="00C141AB">
      <w:pPr>
        <w:spacing w:before="3" w:line="260" w:lineRule="exact"/>
        <w:rPr>
          <w:sz w:val="26"/>
          <w:szCs w:val="26"/>
        </w:rPr>
      </w:pPr>
    </w:p>
    <w:p w:rsidR="00C141AB" w:rsidRDefault="007B3D82">
      <w:pPr>
        <w:ind w:left="100" w:right="5610"/>
        <w:jc w:val="both"/>
        <w:rPr>
          <w:sz w:val="28"/>
          <w:szCs w:val="28"/>
        </w:rPr>
      </w:pPr>
      <w:r>
        <w:rPr>
          <w:b/>
          <w:sz w:val="28"/>
          <w:szCs w:val="28"/>
        </w:rPr>
        <w:t>Dataset origin</w:t>
      </w:r>
      <w:r>
        <w:rPr>
          <w:sz w:val="28"/>
          <w:szCs w:val="28"/>
        </w:rPr>
        <w:t xml:space="preserve">: </w:t>
      </w:r>
      <w:hyperlink r:id="rId20">
        <w:r>
          <w:rPr>
            <w:color w:val="1154CC"/>
            <w:sz w:val="28"/>
            <w:szCs w:val="28"/>
            <w:u w:val="single" w:color="1154CC"/>
          </w:rPr>
          <w:t>www.kaggle.com</w:t>
        </w:r>
      </w:hyperlink>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8" w:line="240" w:lineRule="exact"/>
        <w:rPr>
          <w:sz w:val="24"/>
          <w:szCs w:val="24"/>
        </w:rPr>
      </w:pPr>
    </w:p>
    <w:p w:rsidR="00C141AB" w:rsidRDefault="007B3D82">
      <w:pPr>
        <w:ind w:left="100" w:right="6230"/>
        <w:jc w:val="both"/>
        <w:rPr>
          <w:sz w:val="28"/>
          <w:szCs w:val="28"/>
        </w:rPr>
      </w:pPr>
      <w:r>
        <w:rPr>
          <w:b/>
          <w:sz w:val="28"/>
          <w:szCs w:val="28"/>
        </w:rPr>
        <w:t>R Studio and R Language:</w:t>
      </w:r>
    </w:p>
    <w:p w:rsidR="00C141AB" w:rsidRDefault="00C141AB">
      <w:pPr>
        <w:spacing w:before="3" w:line="260" w:lineRule="exact"/>
        <w:rPr>
          <w:sz w:val="26"/>
          <w:szCs w:val="26"/>
        </w:rPr>
      </w:pPr>
    </w:p>
    <w:p w:rsidR="00C141AB" w:rsidRDefault="007B3D82">
      <w:pPr>
        <w:ind w:left="100" w:right="4466"/>
        <w:jc w:val="both"/>
        <w:rPr>
          <w:sz w:val="28"/>
          <w:szCs w:val="28"/>
        </w:rPr>
      </w:pPr>
      <w:r>
        <w:rPr>
          <w:sz w:val="28"/>
          <w:szCs w:val="28"/>
        </w:rPr>
        <w:t xml:space="preserve">In this </w:t>
      </w:r>
      <w:proofErr w:type="gramStart"/>
      <w:r>
        <w:rPr>
          <w:sz w:val="28"/>
          <w:szCs w:val="28"/>
        </w:rPr>
        <w:t>system</w:t>
      </w:r>
      <w:proofErr w:type="gramEnd"/>
      <w:r>
        <w:rPr>
          <w:sz w:val="28"/>
          <w:szCs w:val="28"/>
        </w:rPr>
        <w:t xml:space="preserve"> the Software used is </w:t>
      </w:r>
      <w:proofErr w:type="spellStart"/>
      <w:r>
        <w:rPr>
          <w:sz w:val="28"/>
          <w:szCs w:val="28"/>
        </w:rPr>
        <w:t>RStudio</w:t>
      </w:r>
      <w:proofErr w:type="spellEnd"/>
      <w:r>
        <w:rPr>
          <w:sz w:val="28"/>
          <w:szCs w:val="28"/>
        </w:rPr>
        <w:t>:</w:t>
      </w:r>
    </w:p>
    <w:p w:rsidR="00C141AB" w:rsidRDefault="00C141AB">
      <w:pPr>
        <w:spacing w:before="3" w:line="260" w:lineRule="exact"/>
        <w:rPr>
          <w:sz w:val="26"/>
          <w:szCs w:val="26"/>
        </w:rPr>
      </w:pPr>
    </w:p>
    <w:p w:rsidR="00C141AB" w:rsidRDefault="007B3D82">
      <w:pPr>
        <w:ind w:left="100" w:right="66"/>
        <w:jc w:val="both"/>
        <w:rPr>
          <w:sz w:val="28"/>
          <w:szCs w:val="28"/>
        </w:rPr>
      </w:pPr>
      <w:proofErr w:type="gramStart"/>
      <w:r>
        <w:rPr>
          <w:sz w:val="28"/>
          <w:szCs w:val="28"/>
        </w:rPr>
        <w:t xml:space="preserve">As  </w:t>
      </w:r>
      <w:proofErr w:type="spellStart"/>
      <w:r>
        <w:rPr>
          <w:sz w:val="28"/>
          <w:szCs w:val="28"/>
        </w:rPr>
        <w:t>RStudio</w:t>
      </w:r>
      <w:proofErr w:type="spellEnd"/>
      <w:proofErr w:type="gramEnd"/>
      <w:r>
        <w:rPr>
          <w:sz w:val="28"/>
          <w:szCs w:val="28"/>
        </w:rPr>
        <w:t xml:space="preserve"> is  a free  and  open-source integrated  development  environment (IDE)</w:t>
      </w:r>
    </w:p>
    <w:p w:rsidR="00C141AB" w:rsidRDefault="007B3D82">
      <w:pPr>
        <w:spacing w:before="68"/>
        <w:ind w:left="100" w:right="1609"/>
        <w:jc w:val="both"/>
        <w:rPr>
          <w:sz w:val="28"/>
          <w:szCs w:val="28"/>
        </w:rPr>
      </w:pPr>
      <w:proofErr w:type="gramStart"/>
      <w:r>
        <w:rPr>
          <w:sz w:val="28"/>
          <w:szCs w:val="28"/>
        </w:rPr>
        <w:t>for</w:t>
      </w:r>
      <w:proofErr w:type="gramEnd"/>
      <w:r>
        <w:rPr>
          <w:sz w:val="28"/>
          <w:szCs w:val="28"/>
        </w:rPr>
        <w:t xml:space="preserve"> R, a programming language for statistical computing and graphics</w:t>
      </w:r>
    </w:p>
    <w:p w:rsidR="00C141AB" w:rsidRDefault="00C141AB">
      <w:pPr>
        <w:spacing w:before="3" w:line="260" w:lineRule="exact"/>
        <w:rPr>
          <w:sz w:val="26"/>
          <w:szCs w:val="26"/>
        </w:rPr>
      </w:pPr>
    </w:p>
    <w:p w:rsidR="00C141AB" w:rsidRDefault="007B3D82">
      <w:pPr>
        <w:ind w:left="100" w:right="4824"/>
        <w:jc w:val="both"/>
        <w:rPr>
          <w:sz w:val="28"/>
          <w:szCs w:val="28"/>
        </w:rPr>
      </w:pPr>
      <w:r>
        <w:rPr>
          <w:sz w:val="28"/>
          <w:szCs w:val="28"/>
        </w:rPr>
        <w:t xml:space="preserve">In this </w:t>
      </w:r>
      <w:proofErr w:type="gramStart"/>
      <w:r>
        <w:rPr>
          <w:sz w:val="28"/>
          <w:szCs w:val="28"/>
        </w:rPr>
        <w:t>System</w:t>
      </w:r>
      <w:proofErr w:type="gramEnd"/>
      <w:r>
        <w:rPr>
          <w:sz w:val="28"/>
          <w:szCs w:val="28"/>
        </w:rPr>
        <w:t xml:space="preserve"> the Technology used is R:</w:t>
      </w:r>
    </w:p>
    <w:p w:rsidR="00C141AB" w:rsidRDefault="00C141AB">
      <w:pPr>
        <w:spacing w:before="3" w:line="260" w:lineRule="exact"/>
        <w:rPr>
          <w:sz w:val="26"/>
          <w:szCs w:val="26"/>
        </w:rPr>
      </w:pPr>
    </w:p>
    <w:p w:rsidR="00C141AB" w:rsidRDefault="007B3D82">
      <w:pPr>
        <w:spacing w:line="290" w:lineRule="auto"/>
        <w:ind w:left="100" w:right="59"/>
        <w:jc w:val="both"/>
        <w:rPr>
          <w:sz w:val="28"/>
          <w:szCs w:val="28"/>
        </w:rPr>
      </w:pPr>
      <w:r>
        <w:rPr>
          <w:sz w:val="28"/>
          <w:szCs w:val="28"/>
        </w:rPr>
        <w:t>R is an open-source language and environment for statistical computing and data visualization,   supporting   data   manipulation   and transformations,   as   well   as sophisticated graphical displays.</w:t>
      </w:r>
    </w:p>
    <w:p w:rsidR="00C141AB" w:rsidRDefault="00C141AB">
      <w:pPr>
        <w:spacing w:before="3" w:line="180" w:lineRule="exact"/>
        <w:rPr>
          <w:sz w:val="18"/>
          <w:szCs w:val="18"/>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ight="7554"/>
        <w:jc w:val="both"/>
        <w:rPr>
          <w:sz w:val="28"/>
          <w:szCs w:val="28"/>
        </w:rPr>
      </w:pPr>
      <w:r>
        <w:rPr>
          <w:b/>
          <w:sz w:val="28"/>
          <w:szCs w:val="28"/>
          <w:u w:val="single" w:color="000000"/>
        </w:rPr>
        <w:t>Packages Used:</w:t>
      </w:r>
    </w:p>
    <w:p w:rsidR="00C141AB" w:rsidRDefault="00C141AB">
      <w:pPr>
        <w:spacing w:before="3" w:line="260" w:lineRule="exact"/>
        <w:rPr>
          <w:sz w:val="26"/>
          <w:szCs w:val="26"/>
        </w:rPr>
      </w:pPr>
    </w:p>
    <w:p w:rsidR="00C141AB" w:rsidRDefault="007B3D82">
      <w:pPr>
        <w:ind w:left="100" w:right="8454"/>
        <w:jc w:val="both"/>
        <w:rPr>
          <w:sz w:val="28"/>
          <w:szCs w:val="28"/>
        </w:rPr>
      </w:pPr>
      <w:r>
        <w:rPr>
          <w:b/>
          <w:sz w:val="28"/>
          <w:szCs w:val="28"/>
        </w:rPr>
        <w:t>ggplot2</w:t>
      </w:r>
      <w:r>
        <w:rPr>
          <w:sz w:val="28"/>
          <w:szCs w:val="28"/>
        </w:rPr>
        <w:t>:</w:t>
      </w:r>
    </w:p>
    <w:p w:rsidR="00C141AB" w:rsidRDefault="00C141AB">
      <w:pPr>
        <w:spacing w:before="3" w:line="260" w:lineRule="exact"/>
        <w:rPr>
          <w:sz w:val="26"/>
          <w:szCs w:val="26"/>
        </w:rPr>
      </w:pPr>
    </w:p>
    <w:p w:rsidR="00C141AB" w:rsidRDefault="007B3D82">
      <w:pPr>
        <w:spacing w:line="290" w:lineRule="auto"/>
        <w:ind w:left="100" w:right="56"/>
        <w:jc w:val="both"/>
        <w:rPr>
          <w:sz w:val="28"/>
          <w:szCs w:val="28"/>
        </w:rPr>
        <w:sectPr w:rsidR="00C141AB">
          <w:pgSz w:w="12240" w:h="15840"/>
          <w:pgMar w:top="1480" w:right="1340" w:bottom="280" w:left="1340" w:header="0" w:footer="788" w:gutter="0"/>
          <w:cols w:space="720"/>
        </w:sectPr>
      </w:pPr>
      <w:proofErr w:type="gramStart"/>
      <w:r>
        <w:rPr>
          <w:sz w:val="28"/>
          <w:szCs w:val="28"/>
        </w:rPr>
        <w:t>ggplot2</w:t>
      </w:r>
      <w:proofErr w:type="gramEnd"/>
      <w:r>
        <w:rPr>
          <w:sz w:val="28"/>
          <w:szCs w:val="28"/>
        </w:rPr>
        <w:t xml:space="preserve"> is a plotting system for R, based on the grammar of graphics, which tries to take the good parts of base and lattice graphics and none of the bad parts. It takes care of many of the fiddly details that make plotting a hassle (like drawing legends) as well as providing a powerful model of graphics that makes it easy to produce complex multi-layered graphics.</w:t>
      </w:r>
    </w:p>
    <w:p w:rsidR="00C141AB" w:rsidRDefault="007B3D82">
      <w:pPr>
        <w:spacing w:before="68"/>
        <w:ind w:left="100"/>
        <w:rPr>
          <w:sz w:val="28"/>
          <w:szCs w:val="28"/>
        </w:rPr>
      </w:pPr>
      <w:proofErr w:type="spellStart"/>
      <w:proofErr w:type="gramStart"/>
      <w:r>
        <w:rPr>
          <w:b/>
          <w:sz w:val="28"/>
          <w:szCs w:val="28"/>
        </w:rPr>
        <w:lastRenderedPageBreak/>
        <w:t>plotly</w:t>
      </w:r>
      <w:proofErr w:type="spellEnd"/>
      <w:proofErr w:type="gramEnd"/>
      <w:r>
        <w:rPr>
          <w:sz w:val="28"/>
          <w:szCs w:val="28"/>
        </w:rPr>
        <w:t>:</w:t>
      </w:r>
    </w:p>
    <w:p w:rsidR="00C141AB" w:rsidRDefault="00C141AB">
      <w:pPr>
        <w:spacing w:before="3" w:line="260" w:lineRule="exact"/>
        <w:rPr>
          <w:sz w:val="26"/>
          <w:szCs w:val="26"/>
        </w:rPr>
      </w:pPr>
    </w:p>
    <w:p w:rsidR="00C141AB" w:rsidRDefault="007B3D82">
      <w:pPr>
        <w:spacing w:line="436" w:lineRule="auto"/>
        <w:ind w:left="100" w:right="365"/>
        <w:rPr>
          <w:sz w:val="28"/>
          <w:szCs w:val="28"/>
        </w:rPr>
      </w:pPr>
      <w:proofErr w:type="spellStart"/>
      <w:r>
        <w:rPr>
          <w:sz w:val="28"/>
          <w:szCs w:val="28"/>
        </w:rPr>
        <w:t>Plotly</w:t>
      </w:r>
      <w:proofErr w:type="spellEnd"/>
      <w:r>
        <w:rPr>
          <w:sz w:val="28"/>
          <w:szCs w:val="28"/>
        </w:rPr>
        <w:t xml:space="preserve"> provides online graphing, analytics, and statistics tools for individuals and collaboration.</w:t>
      </w:r>
    </w:p>
    <w:p w:rsidR="00C141AB" w:rsidRDefault="00C141AB">
      <w:pPr>
        <w:spacing w:before="5" w:line="180" w:lineRule="exact"/>
        <w:rPr>
          <w:sz w:val="19"/>
          <w:szCs w:val="19"/>
        </w:rPr>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proofErr w:type="spellStart"/>
      <w:r>
        <w:rPr>
          <w:b/>
          <w:sz w:val="28"/>
          <w:szCs w:val="28"/>
        </w:rPr>
        <w:t>Dplyr</w:t>
      </w:r>
      <w:proofErr w:type="spellEnd"/>
      <w:r>
        <w:rPr>
          <w:sz w:val="28"/>
          <w:szCs w:val="28"/>
        </w:rPr>
        <w:t>:</w:t>
      </w:r>
    </w:p>
    <w:p w:rsidR="00C141AB" w:rsidRDefault="00C141AB">
      <w:pPr>
        <w:spacing w:before="3" w:line="260" w:lineRule="exact"/>
        <w:rPr>
          <w:sz w:val="26"/>
          <w:szCs w:val="26"/>
        </w:rPr>
      </w:pPr>
    </w:p>
    <w:p w:rsidR="00C141AB" w:rsidRDefault="007B3D82">
      <w:pPr>
        <w:ind w:left="100"/>
        <w:rPr>
          <w:sz w:val="28"/>
          <w:szCs w:val="28"/>
        </w:rPr>
      </w:pPr>
      <w:proofErr w:type="spellStart"/>
      <w:r>
        <w:rPr>
          <w:sz w:val="28"/>
          <w:szCs w:val="28"/>
        </w:rPr>
        <w:t>Dplyr</w:t>
      </w:r>
      <w:proofErr w:type="spellEnd"/>
      <w:r>
        <w:rPr>
          <w:sz w:val="28"/>
          <w:szCs w:val="28"/>
        </w:rPr>
        <w:t xml:space="preserve"> is the next iteration of </w:t>
      </w:r>
      <w:proofErr w:type="spellStart"/>
      <w:r>
        <w:rPr>
          <w:sz w:val="28"/>
          <w:szCs w:val="28"/>
        </w:rPr>
        <w:t>plyr</w:t>
      </w:r>
      <w:proofErr w:type="spellEnd"/>
      <w:r>
        <w:rPr>
          <w:sz w:val="28"/>
          <w:szCs w:val="28"/>
        </w:rPr>
        <w:t>, focused on tools for working with data frames</w:t>
      </w:r>
    </w:p>
    <w:p w:rsidR="00C141AB" w:rsidRDefault="007B3D82">
      <w:pPr>
        <w:spacing w:before="68"/>
        <w:ind w:left="100"/>
        <w:rPr>
          <w:sz w:val="28"/>
          <w:szCs w:val="28"/>
        </w:rPr>
      </w:pPr>
      <w:r>
        <w:rPr>
          <w:sz w:val="28"/>
          <w:szCs w:val="28"/>
        </w:rPr>
        <w:t>(</w:t>
      </w:r>
      <w:proofErr w:type="gramStart"/>
      <w:r>
        <w:rPr>
          <w:sz w:val="28"/>
          <w:szCs w:val="28"/>
        </w:rPr>
        <w:t>hence</w:t>
      </w:r>
      <w:proofErr w:type="gramEnd"/>
      <w:r>
        <w:rPr>
          <w:sz w:val="28"/>
          <w:szCs w:val="28"/>
        </w:rPr>
        <w:t xml:space="preserve"> the d in the name).</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8" w:line="240" w:lineRule="exact"/>
        <w:rPr>
          <w:sz w:val="24"/>
          <w:szCs w:val="24"/>
        </w:rPr>
      </w:pPr>
    </w:p>
    <w:p w:rsidR="00C141AB" w:rsidRDefault="007B3D82">
      <w:pPr>
        <w:ind w:left="100"/>
        <w:rPr>
          <w:sz w:val="28"/>
          <w:szCs w:val="28"/>
        </w:rPr>
      </w:pPr>
      <w:r>
        <w:rPr>
          <w:b/>
          <w:sz w:val="28"/>
          <w:szCs w:val="28"/>
        </w:rPr>
        <w:t>Shiny</w:t>
      </w:r>
      <w:r>
        <w:rPr>
          <w:sz w:val="28"/>
          <w:szCs w:val="28"/>
        </w:rPr>
        <w:t>:</w:t>
      </w:r>
    </w:p>
    <w:p w:rsidR="00C141AB" w:rsidRDefault="00C141AB">
      <w:pPr>
        <w:spacing w:before="3" w:line="260" w:lineRule="exact"/>
        <w:rPr>
          <w:sz w:val="26"/>
          <w:szCs w:val="26"/>
        </w:rPr>
      </w:pPr>
    </w:p>
    <w:p w:rsidR="00C141AB" w:rsidRDefault="007B3D82">
      <w:pPr>
        <w:spacing w:line="290" w:lineRule="auto"/>
        <w:ind w:left="100" w:right="66"/>
        <w:rPr>
          <w:sz w:val="28"/>
          <w:szCs w:val="28"/>
        </w:rPr>
      </w:pPr>
      <w:r>
        <w:rPr>
          <w:sz w:val="28"/>
          <w:szCs w:val="28"/>
        </w:rPr>
        <w:t xml:space="preserve">Shiny  is  a  new  package  from  </w:t>
      </w:r>
      <w:proofErr w:type="spellStart"/>
      <w:r>
        <w:rPr>
          <w:sz w:val="28"/>
          <w:szCs w:val="28"/>
        </w:rPr>
        <w:t>RStudio</w:t>
      </w:r>
      <w:proofErr w:type="spellEnd"/>
      <w:r>
        <w:rPr>
          <w:sz w:val="28"/>
          <w:szCs w:val="28"/>
        </w:rPr>
        <w:t xml:space="preserve">  that  makes  it  incredibly  easy  to  build interactive web applications with R.</w:t>
      </w:r>
    </w:p>
    <w:p w:rsidR="00C141AB" w:rsidRDefault="00C141AB">
      <w:pPr>
        <w:spacing w:before="3" w:line="180" w:lineRule="exact"/>
        <w:rPr>
          <w:sz w:val="18"/>
          <w:szCs w:val="18"/>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b/>
          <w:sz w:val="28"/>
          <w:szCs w:val="28"/>
        </w:rPr>
        <w:t>Shiny dashboard</w:t>
      </w:r>
      <w:r>
        <w:rPr>
          <w:sz w:val="28"/>
          <w:szCs w:val="28"/>
        </w:rPr>
        <w:t>:</w:t>
      </w:r>
    </w:p>
    <w:p w:rsidR="00C141AB" w:rsidRDefault="00C141AB">
      <w:pPr>
        <w:spacing w:before="3" w:line="260" w:lineRule="exact"/>
        <w:rPr>
          <w:sz w:val="26"/>
          <w:szCs w:val="26"/>
        </w:rPr>
      </w:pPr>
    </w:p>
    <w:p w:rsidR="00C141AB" w:rsidRDefault="00194BB3">
      <w:pPr>
        <w:spacing w:line="290" w:lineRule="auto"/>
        <w:ind w:left="100" w:right="59"/>
        <w:rPr>
          <w:sz w:val="28"/>
          <w:szCs w:val="28"/>
        </w:rPr>
      </w:pPr>
      <w:r>
        <w:rPr>
          <w:sz w:val="28"/>
          <w:szCs w:val="28"/>
        </w:rPr>
        <w:t>Create dashboards with Shiny</w:t>
      </w:r>
      <w:r w:rsidR="007B3D82">
        <w:rPr>
          <w:sz w:val="28"/>
          <w:szCs w:val="28"/>
        </w:rPr>
        <w:t xml:space="preserve">.  </w:t>
      </w:r>
      <w:r>
        <w:rPr>
          <w:sz w:val="28"/>
          <w:szCs w:val="28"/>
        </w:rPr>
        <w:t>This package provides a theme on top of</w:t>
      </w:r>
      <w:r w:rsidR="007B3D82">
        <w:rPr>
          <w:sz w:val="28"/>
          <w:szCs w:val="28"/>
        </w:rPr>
        <w:t xml:space="preserve"> Shiny, making it easy to create attractive dashboards.</w:t>
      </w:r>
    </w:p>
    <w:p w:rsidR="00C141AB" w:rsidRDefault="00C141AB">
      <w:pPr>
        <w:spacing w:before="3" w:line="180" w:lineRule="exact"/>
        <w:rPr>
          <w:sz w:val="18"/>
          <w:szCs w:val="18"/>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proofErr w:type="spellStart"/>
      <w:r>
        <w:rPr>
          <w:b/>
          <w:sz w:val="28"/>
          <w:szCs w:val="28"/>
        </w:rPr>
        <w:t>RColorBrewer</w:t>
      </w:r>
      <w:proofErr w:type="spellEnd"/>
      <w:r>
        <w:rPr>
          <w:sz w:val="28"/>
          <w:szCs w:val="28"/>
        </w:rPr>
        <w:t>:</w:t>
      </w:r>
    </w:p>
    <w:p w:rsidR="00C141AB" w:rsidRDefault="00C141AB">
      <w:pPr>
        <w:spacing w:before="3" w:line="260" w:lineRule="exact"/>
        <w:rPr>
          <w:sz w:val="26"/>
          <w:szCs w:val="26"/>
        </w:rPr>
      </w:pPr>
    </w:p>
    <w:p w:rsidR="00C141AB" w:rsidRDefault="007B3D82">
      <w:pPr>
        <w:spacing w:line="245" w:lineRule="auto"/>
        <w:ind w:left="100" w:right="66"/>
        <w:rPr>
          <w:sz w:val="28"/>
          <w:szCs w:val="28"/>
        </w:rPr>
      </w:pPr>
      <w:r>
        <w:rPr>
          <w:sz w:val="28"/>
          <w:szCs w:val="28"/>
        </w:rPr>
        <w:t xml:space="preserve">Provides color schemes for maps (and other graphics) designed by Cynthia Brewer as described at </w:t>
      </w:r>
      <w:hyperlink r:id="rId21">
        <w:r>
          <w:rPr>
            <w:sz w:val="28"/>
            <w:szCs w:val="28"/>
            <w:u w:val="single" w:color="000000"/>
          </w:rPr>
          <w:t>http://colorbrewer2.org</w:t>
        </w:r>
        <w:r>
          <w:rPr>
            <w:sz w:val="28"/>
            <w:szCs w:val="28"/>
          </w:rPr>
          <w:t>.</w:t>
        </w:r>
      </w:hyperlink>
    </w:p>
    <w:p w:rsidR="00C141AB" w:rsidRDefault="00C141AB">
      <w:pPr>
        <w:spacing w:line="100" w:lineRule="exact"/>
        <w:rPr>
          <w:sz w:val="11"/>
          <w:szCs w:val="11"/>
        </w:rPr>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b/>
          <w:sz w:val="28"/>
          <w:szCs w:val="28"/>
        </w:rPr>
        <w:t>Session:</w:t>
      </w:r>
    </w:p>
    <w:p w:rsidR="00C141AB" w:rsidRDefault="00C141AB">
      <w:pPr>
        <w:spacing w:line="200" w:lineRule="exact"/>
      </w:pPr>
    </w:p>
    <w:p w:rsidR="00C141AB" w:rsidRDefault="00C141AB">
      <w:pPr>
        <w:spacing w:before="18" w:line="240" w:lineRule="exact"/>
        <w:rPr>
          <w:sz w:val="24"/>
          <w:szCs w:val="24"/>
        </w:rPr>
      </w:pPr>
    </w:p>
    <w:p w:rsidR="00C141AB" w:rsidRDefault="007B3D82">
      <w:pPr>
        <w:spacing w:line="290" w:lineRule="auto"/>
        <w:ind w:left="100" w:right="87"/>
        <w:rPr>
          <w:sz w:val="28"/>
          <w:szCs w:val="28"/>
        </w:rPr>
      </w:pPr>
      <w:r>
        <w:rPr>
          <w:sz w:val="28"/>
          <w:szCs w:val="28"/>
        </w:rPr>
        <w:t>Utility functions for interacting with R processes from external programs. This package includes functions to save and restore session information (including loaded packages, and attached data objects), as well as functions to evaluate strings containing R commands and return the printed results or an execution transcript.</w:t>
      </w:r>
    </w:p>
    <w:p w:rsidR="00B77BED" w:rsidRDefault="00B77BED">
      <w:pPr>
        <w:spacing w:line="290" w:lineRule="auto"/>
        <w:ind w:left="100" w:right="87"/>
        <w:rPr>
          <w:sz w:val="28"/>
          <w:szCs w:val="28"/>
        </w:rPr>
      </w:pPr>
    </w:p>
    <w:p w:rsidR="00B77BED" w:rsidRDefault="00B77BED">
      <w:pPr>
        <w:spacing w:line="290" w:lineRule="auto"/>
        <w:ind w:left="100" w:right="87"/>
        <w:rPr>
          <w:sz w:val="28"/>
          <w:szCs w:val="28"/>
        </w:rPr>
      </w:pPr>
    </w:p>
    <w:p w:rsidR="008C6A0E" w:rsidRDefault="008C6A0E" w:rsidP="00B77BED">
      <w:pPr>
        <w:spacing w:line="290" w:lineRule="auto"/>
        <w:ind w:left="100" w:right="87"/>
        <w:rPr>
          <w:b/>
          <w:sz w:val="28"/>
          <w:szCs w:val="28"/>
        </w:rPr>
      </w:pPr>
    </w:p>
    <w:p w:rsidR="00B77BED" w:rsidRPr="008C6A0E" w:rsidRDefault="008809F6" w:rsidP="00B77BED">
      <w:pPr>
        <w:spacing w:line="290" w:lineRule="auto"/>
        <w:ind w:left="100" w:right="87"/>
        <w:rPr>
          <w:b/>
          <w:sz w:val="40"/>
          <w:szCs w:val="28"/>
        </w:rPr>
      </w:pPr>
      <w:r w:rsidRPr="008809F6">
        <w:rPr>
          <w:b/>
          <w:color w:val="365F91" w:themeColor="accent1" w:themeShade="BF"/>
          <w:sz w:val="40"/>
          <w:szCs w:val="28"/>
        </w:rPr>
        <w:lastRenderedPageBreak/>
        <w:t xml:space="preserve">3.1 </w:t>
      </w:r>
      <w:r w:rsidR="00B77BED" w:rsidRPr="008809F6">
        <w:rPr>
          <w:b/>
          <w:color w:val="365F91" w:themeColor="accent1" w:themeShade="BF"/>
          <w:sz w:val="40"/>
          <w:szCs w:val="28"/>
        </w:rPr>
        <w:t xml:space="preserve">Plan </w:t>
      </w:r>
      <w:r w:rsidR="00B77BED" w:rsidRPr="008C6A0E">
        <w:rPr>
          <w:b/>
          <w:color w:val="1F497D" w:themeColor="text2"/>
          <w:sz w:val="40"/>
          <w:szCs w:val="28"/>
        </w:rPr>
        <w:t>of Implementation</w:t>
      </w:r>
    </w:p>
    <w:p w:rsidR="00B77BED" w:rsidRPr="00B77BED" w:rsidRDefault="00B77BED" w:rsidP="00B77BED">
      <w:pPr>
        <w:spacing w:line="290" w:lineRule="auto"/>
        <w:ind w:left="100" w:right="87"/>
        <w:rPr>
          <w:sz w:val="28"/>
          <w:szCs w:val="28"/>
        </w:rPr>
      </w:pPr>
    </w:p>
    <w:p w:rsidR="00B77BED" w:rsidRPr="00B77BED" w:rsidRDefault="00B77BED" w:rsidP="00B77BED">
      <w:pPr>
        <w:spacing w:line="290" w:lineRule="auto"/>
        <w:ind w:left="100" w:right="87"/>
        <w:rPr>
          <w:sz w:val="28"/>
          <w:szCs w:val="28"/>
        </w:rPr>
      </w:pPr>
      <w:r w:rsidRPr="00B77BED">
        <w:rPr>
          <w:sz w:val="28"/>
          <w:szCs w:val="28"/>
        </w:rPr>
        <w:t xml:space="preserve">The project can be broken down into </w:t>
      </w:r>
      <w:proofErr w:type="gramStart"/>
      <w:r w:rsidRPr="00B77BED">
        <w:rPr>
          <w:sz w:val="28"/>
          <w:szCs w:val="28"/>
        </w:rPr>
        <w:t>7</w:t>
      </w:r>
      <w:proofErr w:type="gramEnd"/>
      <w:r w:rsidRPr="00B77BED">
        <w:rPr>
          <w:sz w:val="28"/>
          <w:szCs w:val="28"/>
        </w:rPr>
        <w:t xml:space="preserve"> main steps which are as follows:</w:t>
      </w:r>
    </w:p>
    <w:p w:rsidR="00B77BED" w:rsidRPr="00B77BED" w:rsidRDefault="00B77BED" w:rsidP="00B77BED">
      <w:pPr>
        <w:spacing w:line="290" w:lineRule="auto"/>
        <w:ind w:left="100" w:right="87"/>
        <w:rPr>
          <w:sz w:val="28"/>
          <w:szCs w:val="28"/>
        </w:rPr>
      </w:pPr>
    </w:p>
    <w:p w:rsidR="00B77BED" w:rsidRPr="00B77BED" w:rsidRDefault="00B77BED" w:rsidP="00B77BED">
      <w:pPr>
        <w:spacing w:line="290" w:lineRule="auto"/>
        <w:ind w:left="100" w:right="87"/>
        <w:rPr>
          <w:sz w:val="28"/>
          <w:szCs w:val="28"/>
        </w:rPr>
      </w:pPr>
      <w:r w:rsidRPr="00B77BED">
        <w:rPr>
          <w:sz w:val="28"/>
          <w:szCs w:val="28"/>
        </w:rPr>
        <w:t>1.</w:t>
      </w:r>
      <w:r w:rsidRPr="00B77BED">
        <w:rPr>
          <w:sz w:val="28"/>
          <w:szCs w:val="28"/>
        </w:rPr>
        <w:tab/>
        <w:t>Understand the dataset.</w:t>
      </w:r>
    </w:p>
    <w:p w:rsidR="00B77BED" w:rsidRPr="00B77BED" w:rsidRDefault="00B77BED" w:rsidP="00B77BED">
      <w:pPr>
        <w:spacing w:line="290" w:lineRule="auto"/>
        <w:ind w:left="100" w:right="87"/>
        <w:rPr>
          <w:sz w:val="28"/>
          <w:szCs w:val="28"/>
        </w:rPr>
      </w:pPr>
      <w:r w:rsidRPr="00B77BED">
        <w:rPr>
          <w:sz w:val="28"/>
          <w:szCs w:val="28"/>
        </w:rPr>
        <w:t>2.</w:t>
      </w:r>
      <w:r w:rsidRPr="00B77BED">
        <w:rPr>
          <w:sz w:val="28"/>
          <w:szCs w:val="28"/>
        </w:rPr>
        <w:tab/>
        <w:t>Clean the data.</w:t>
      </w:r>
    </w:p>
    <w:p w:rsidR="00B77BED" w:rsidRPr="00B77BED" w:rsidRDefault="00B77BED" w:rsidP="00B77BED">
      <w:pPr>
        <w:spacing w:line="290" w:lineRule="auto"/>
        <w:ind w:left="100" w:right="87"/>
        <w:rPr>
          <w:sz w:val="28"/>
          <w:szCs w:val="28"/>
        </w:rPr>
      </w:pPr>
      <w:r w:rsidRPr="00B77BED">
        <w:rPr>
          <w:sz w:val="28"/>
          <w:szCs w:val="28"/>
        </w:rPr>
        <w:t>3.</w:t>
      </w:r>
      <w:r w:rsidRPr="00B77BED">
        <w:rPr>
          <w:sz w:val="28"/>
          <w:szCs w:val="28"/>
        </w:rPr>
        <w:tab/>
      </w:r>
      <w:r w:rsidR="00194BB3" w:rsidRPr="00B77BED">
        <w:rPr>
          <w:sz w:val="28"/>
          <w:szCs w:val="28"/>
        </w:rPr>
        <w:t>Analyze</w:t>
      </w:r>
      <w:r w:rsidRPr="00B77BED">
        <w:rPr>
          <w:sz w:val="28"/>
          <w:szCs w:val="28"/>
        </w:rPr>
        <w:t xml:space="preserve"> the candidate columns to be Features.</w:t>
      </w:r>
    </w:p>
    <w:p w:rsidR="00B77BED" w:rsidRPr="00B77BED" w:rsidRDefault="00B77BED" w:rsidP="00B77BED">
      <w:pPr>
        <w:spacing w:line="290" w:lineRule="auto"/>
        <w:ind w:left="100" w:right="87"/>
        <w:rPr>
          <w:sz w:val="28"/>
          <w:szCs w:val="28"/>
        </w:rPr>
      </w:pPr>
      <w:r w:rsidRPr="00B77BED">
        <w:rPr>
          <w:sz w:val="28"/>
          <w:szCs w:val="28"/>
        </w:rPr>
        <w:t>4.</w:t>
      </w:r>
      <w:r w:rsidRPr="00B77BED">
        <w:rPr>
          <w:sz w:val="28"/>
          <w:szCs w:val="28"/>
        </w:rPr>
        <w:tab/>
        <w:t>Process the features as required by the model/algorithm.</w:t>
      </w:r>
    </w:p>
    <w:p w:rsidR="00B77BED" w:rsidRPr="00B77BED" w:rsidRDefault="00B77BED" w:rsidP="00B77BED">
      <w:pPr>
        <w:spacing w:line="290" w:lineRule="auto"/>
        <w:ind w:left="100" w:right="87"/>
        <w:rPr>
          <w:sz w:val="28"/>
          <w:szCs w:val="28"/>
        </w:rPr>
      </w:pPr>
      <w:r w:rsidRPr="00B77BED">
        <w:rPr>
          <w:sz w:val="28"/>
          <w:szCs w:val="28"/>
        </w:rPr>
        <w:t>5.</w:t>
      </w:r>
      <w:r w:rsidRPr="00B77BED">
        <w:rPr>
          <w:sz w:val="28"/>
          <w:szCs w:val="28"/>
        </w:rPr>
        <w:tab/>
        <w:t>Train the model/algorithm on training data.</w:t>
      </w:r>
    </w:p>
    <w:p w:rsidR="00B77BED" w:rsidRPr="00B77BED" w:rsidRDefault="00B77BED" w:rsidP="00B77BED">
      <w:pPr>
        <w:spacing w:line="290" w:lineRule="auto"/>
        <w:ind w:left="100" w:right="87"/>
        <w:rPr>
          <w:sz w:val="28"/>
          <w:szCs w:val="28"/>
        </w:rPr>
      </w:pPr>
      <w:r w:rsidRPr="00B77BED">
        <w:rPr>
          <w:sz w:val="28"/>
          <w:szCs w:val="28"/>
        </w:rPr>
        <w:t>6.</w:t>
      </w:r>
      <w:r w:rsidRPr="00B77BED">
        <w:rPr>
          <w:sz w:val="28"/>
          <w:szCs w:val="28"/>
        </w:rPr>
        <w:tab/>
        <w:t>Test the model/algorithm on testing data.</w:t>
      </w:r>
    </w:p>
    <w:p w:rsidR="00C651F2" w:rsidRPr="00C651F2" w:rsidRDefault="00C651F2" w:rsidP="00C651F2">
      <w:pPr>
        <w:pStyle w:val="BodyText"/>
        <w:spacing w:line="360" w:lineRule="auto"/>
        <w:ind w:right="478"/>
        <w:jc w:val="both"/>
        <w:rPr>
          <w:sz w:val="28"/>
        </w:rPr>
      </w:pPr>
      <w:r>
        <w:rPr>
          <w:sz w:val="28"/>
          <w:szCs w:val="28"/>
        </w:rPr>
        <w:tab/>
      </w:r>
      <w:r w:rsidRPr="00C651F2">
        <w:rPr>
          <w:sz w:val="28"/>
        </w:rPr>
        <w:t xml:space="preserve">Premier League Game Result Prediction is the ability to predict the game result. The main purpose of implementing Premier League Game Result Prediction is to predict result of matches before the game. The past dataset needs to be </w:t>
      </w:r>
      <w:proofErr w:type="gramStart"/>
      <w:r w:rsidRPr="00C651F2">
        <w:rPr>
          <w:sz w:val="28"/>
        </w:rPr>
        <w:t>trained</w:t>
      </w:r>
      <w:proofErr w:type="gramEnd"/>
      <w:r w:rsidRPr="00C651F2">
        <w:rPr>
          <w:sz w:val="28"/>
        </w:rPr>
        <w:t xml:space="preserve"> and tested and with the trained dataset, we need to predict the result. In the implementation process, we have around 9000 data of which 80% </w:t>
      </w:r>
      <w:proofErr w:type="gramStart"/>
      <w:r w:rsidRPr="00C651F2">
        <w:rPr>
          <w:sz w:val="28"/>
        </w:rPr>
        <w:t>are used</w:t>
      </w:r>
      <w:proofErr w:type="gramEnd"/>
      <w:r w:rsidRPr="00C651F2">
        <w:rPr>
          <w:sz w:val="28"/>
        </w:rPr>
        <w:t xml:space="preserve"> for the training purpose whereas remaining 20% are used for the testing purpose.</w:t>
      </w:r>
    </w:p>
    <w:p w:rsidR="00C651F2" w:rsidRPr="00C651F2" w:rsidRDefault="00194BB3" w:rsidP="00C651F2">
      <w:pPr>
        <w:pStyle w:val="BodyText"/>
        <w:spacing w:before="201" w:line="360" w:lineRule="auto"/>
        <w:ind w:left="219" w:right="476"/>
        <w:jc w:val="both"/>
        <w:rPr>
          <w:sz w:val="28"/>
        </w:rPr>
      </w:pPr>
      <w:r>
        <w:rPr>
          <w:color w:val="1C1C1C"/>
          <w:sz w:val="28"/>
        </w:rPr>
        <w:t xml:space="preserve">Training </w:t>
      </w:r>
      <w:r w:rsidR="00C651F2" w:rsidRPr="00C651F2">
        <w:rPr>
          <w:color w:val="1C1C1C"/>
          <w:sz w:val="28"/>
        </w:rPr>
        <w:t xml:space="preserve">done by using Back Propagation algorithm in octave application where the data are differentiated into Home Team, Away Team, Home Team Goals, Away Team Goals and Goal Differences in one file and the result is set in another file. The supervised learning </w:t>
      </w:r>
      <w:proofErr w:type="gramStart"/>
      <w:r w:rsidR="00C651F2" w:rsidRPr="00C651F2">
        <w:rPr>
          <w:color w:val="1C1C1C"/>
          <w:sz w:val="28"/>
        </w:rPr>
        <w:t>is done</w:t>
      </w:r>
      <w:proofErr w:type="gramEnd"/>
      <w:r w:rsidR="00C651F2" w:rsidRPr="00C651F2">
        <w:rPr>
          <w:color w:val="1C1C1C"/>
          <w:sz w:val="28"/>
        </w:rPr>
        <w:t xml:space="preserve"> so the test and trained result output must be given before processing the application.</w:t>
      </w:r>
    </w:p>
    <w:p w:rsidR="00C651F2" w:rsidRPr="00C651F2" w:rsidRDefault="00194BB3" w:rsidP="00C651F2">
      <w:pPr>
        <w:pStyle w:val="BodyText"/>
        <w:spacing w:before="199"/>
        <w:ind w:left="1934"/>
        <w:jc w:val="both"/>
        <w:rPr>
          <w:sz w:val="28"/>
        </w:rPr>
      </w:pPr>
      <w:bookmarkStart w:id="26" w:name="_bookmark57"/>
      <w:bookmarkEnd w:id="26"/>
      <w:proofErr w:type="gramStart"/>
      <w:r>
        <w:rPr>
          <w:sz w:val="28"/>
        </w:rPr>
        <w:t xml:space="preserve">Table </w:t>
      </w:r>
      <w:r w:rsidR="00C651F2" w:rsidRPr="00C651F2">
        <w:rPr>
          <w:sz w:val="28"/>
        </w:rPr>
        <w:t xml:space="preserve"> -</w:t>
      </w:r>
      <w:proofErr w:type="gramEnd"/>
      <w:r w:rsidR="00C651F2" w:rsidRPr="00C651F2">
        <w:rPr>
          <w:sz w:val="28"/>
        </w:rPr>
        <w:t xml:space="preserve"> Sample trained data used for implementation</w:t>
      </w:r>
    </w:p>
    <w:p w:rsidR="00C651F2" w:rsidRPr="00C651F2" w:rsidRDefault="00C651F2" w:rsidP="00C651F2">
      <w:pPr>
        <w:pStyle w:val="BodyText"/>
        <w:spacing w:before="7"/>
        <w:rPr>
          <w:sz w:val="11"/>
        </w:rPr>
      </w:pPr>
      <w:r w:rsidRPr="00C651F2">
        <w:rPr>
          <w:noProof/>
          <w:sz w:val="28"/>
        </w:rPr>
        <w:drawing>
          <wp:anchor distT="0" distB="0" distL="0" distR="0" simplePos="0" relativeHeight="251672576" behindDoc="0" locked="0" layoutInCell="1" allowOverlap="1" wp14:anchorId="68DC2B53" wp14:editId="6176EE89">
            <wp:simplePos x="0" y="0"/>
            <wp:positionH relativeFrom="page">
              <wp:posOffset>1632597</wp:posOffset>
            </wp:positionH>
            <wp:positionV relativeFrom="paragraph">
              <wp:posOffset>95094</wp:posOffset>
            </wp:positionV>
            <wp:extent cx="4552269" cy="2095500"/>
            <wp:effectExtent l="0" t="0" r="0" b="0"/>
            <wp:wrapTopAndBottom/>
            <wp:docPr id="35" name="image9.jpeg" descr="C:\Users\sarasumit\Desktop\Pictures\Modified_Picture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22" cstate="print"/>
                    <a:stretch>
                      <a:fillRect/>
                    </a:stretch>
                  </pic:blipFill>
                  <pic:spPr>
                    <a:xfrm>
                      <a:off x="0" y="0"/>
                      <a:ext cx="4552269" cy="2095500"/>
                    </a:xfrm>
                    <a:prstGeom prst="rect">
                      <a:avLst/>
                    </a:prstGeom>
                  </pic:spPr>
                </pic:pic>
              </a:graphicData>
            </a:graphic>
          </wp:anchor>
        </w:drawing>
      </w:r>
    </w:p>
    <w:p w:rsidR="00C651F2" w:rsidRDefault="00C651F2" w:rsidP="00C651F2">
      <w:pPr>
        <w:pStyle w:val="BodyText"/>
        <w:rPr>
          <w:sz w:val="29"/>
        </w:rPr>
      </w:pPr>
    </w:p>
    <w:p w:rsidR="00C651F2" w:rsidRPr="00C651F2" w:rsidRDefault="00C651F2" w:rsidP="00C651F2">
      <w:pPr>
        <w:pStyle w:val="BodyText"/>
        <w:spacing w:line="360" w:lineRule="auto"/>
        <w:ind w:left="220" w:right="479"/>
        <w:jc w:val="both"/>
        <w:rPr>
          <w:sz w:val="28"/>
          <w:szCs w:val="28"/>
        </w:rPr>
      </w:pPr>
      <w:r w:rsidRPr="00C651F2">
        <w:rPr>
          <w:color w:val="00000A"/>
          <w:sz w:val="28"/>
          <w:szCs w:val="28"/>
        </w:rPr>
        <w:lastRenderedPageBreak/>
        <w:t xml:space="preserve">Table </w:t>
      </w:r>
      <w:proofErr w:type="gramStart"/>
      <w:r w:rsidRPr="00C651F2">
        <w:rPr>
          <w:color w:val="00000A"/>
          <w:sz w:val="28"/>
          <w:szCs w:val="28"/>
        </w:rPr>
        <w:t>9</w:t>
      </w:r>
      <w:proofErr w:type="gramEnd"/>
      <w:r w:rsidRPr="00C651F2">
        <w:rPr>
          <w:color w:val="00000A"/>
          <w:sz w:val="28"/>
          <w:szCs w:val="28"/>
        </w:rPr>
        <w:t xml:space="preserve"> shows the sample input data that are being trained. The data are kept are the input parameter for the training set.</w:t>
      </w:r>
    </w:p>
    <w:p w:rsidR="00C651F2" w:rsidRPr="00C651F2" w:rsidRDefault="00C651F2" w:rsidP="00C651F2">
      <w:pPr>
        <w:spacing w:line="360" w:lineRule="auto"/>
        <w:jc w:val="both"/>
        <w:rPr>
          <w:sz w:val="28"/>
          <w:szCs w:val="28"/>
        </w:rPr>
        <w:sectPr w:rsidR="00C651F2" w:rsidRPr="00C651F2">
          <w:pgSz w:w="11910" w:h="16840"/>
          <w:pgMar w:top="980" w:right="960" w:bottom="1260" w:left="1580" w:header="728" w:footer="1064" w:gutter="0"/>
          <w:cols w:space="720"/>
        </w:sectPr>
      </w:pPr>
    </w:p>
    <w:p w:rsidR="00C651F2" w:rsidRPr="00C651F2" w:rsidRDefault="00C651F2" w:rsidP="00C651F2">
      <w:pPr>
        <w:pStyle w:val="BodyText"/>
        <w:rPr>
          <w:sz w:val="28"/>
          <w:szCs w:val="28"/>
        </w:rPr>
      </w:pPr>
    </w:p>
    <w:p w:rsidR="00C651F2" w:rsidRPr="00C651F2" w:rsidRDefault="00C651F2" w:rsidP="00C651F2">
      <w:pPr>
        <w:pStyle w:val="BodyText"/>
        <w:spacing w:before="213"/>
        <w:ind w:left="563" w:right="821"/>
        <w:jc w:val="center"/>
        <w:rPr>
          <w:sz w:val="28"/>
          <w:szCs w:val="28"/>
        </w:rPr>
      </w:pPr>
      <w:bookmarkStart w:id="27" w:name="_bookmark58"/>
      <w:bookmarkEnd w:id="27"/>
      <w:r w:rsidRPr="00C651F2">
        <w:rPr>
          <w:sz w:val="28"/>
          <w:szCs w:val="28"/>
        </w:rPr>
        <w:t xml:space="preserve"> Trained data result used for implementation</w:t>
      </w:r>
    </w:p>
    <w:p w:rsidR="00C651F2" w:rsidRPr="00C651F2" w:rsidRDefault="00C651F2" w:rsidP="00C651F2">
      <w:pPr>
        <w:pStyle w:val="BodyText"/>
        <w:rPr>
          <w:sz w:val="28"/>
          <w:szCs w:val="28"/>
        </w:rPr>
      </w:pPr>
    </w:p>
    <w:p w:rsidR="00C651F2" w:rsidRPr="00C651F2" w:rsidRDefault="00C651F2" w:rsidP="00C651F2">
      <w:pPr>
        <w:pStyle w:val="BodyText"/>
        <w:spacing w:before="4"/>
        <w:rPr>
          <w:sz w:val="28"/>
          <w:szCs w:val="28"/>
        </w:rPr>
      </w:pPr>
      <w:r w:rsidRPr="00C651F2">
        <w:rPr>
          <w:noProof/>
          <w:sz w:val="28"/>
          <w:szCs w:val="28"/>
        </w:rPr>
        <w:drawing>
          <wp:anchor distT="0" distB="0" distL="0" distR="0" simplePos="0" relativeHeight="251673600" behindDoc="0" locked="0" layoutInCell="1" allowOverlap="1" wp14:anchorId="2AA9E060" wp14:editId="52119E36">
            <wp:simplePos x="0" y="0"/>
            <wp:positionH relativeFrom="page">
              <wp:posOffset>3131820</wp:posOffset>
            </wp:positionH>
            <wp:positionV relativeFrom="paragraph">
              <wp:posOffset>100741</wp:posOffset>
            </wp:positionV>
            <wp:extent cx="1830493" cy="2085975"/>
            <wp:effectExtent l="0" t="0" r="0" b="0"/>
            <wp:wrapTopAndBottom/>
            <wp:docPr id="37" name="image10.jpeg" descr="C:\Users\sarasumit\Desktop\Pictures\Modified_Pictures\trai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jpeg"/>
                    <pic:cNvPicPr/>
                  </pic:nvPicPr>
                  <pic:blipFill>
                    <a:blip r:embed="rId23" cstate="print"/>
                    <a:stretch>
                      <a:fillRect/>
                    </a:stretch>
                  </pic:blipFill>
                  <pic:spPr>
                    <a:xfrm>
                      <a:off x="0" y="0"/>
                      <a:ext cx="1830493" cy="2085975"/>
                    </a:xfrm>
                    <a:prstGeom prst="rect">
                      <a:avLst/>
                    </a:prstGeom>
                  </pic:spPr>
                </pic:pic>
              </a:graphicData>
            </a:graphic>
          </wp:anchor>
        </w:drawing>
      </w:r>
    </w:p>
    <w:p w:rsidR="00C651F2" w:rsidRPr="00C651F2" w:rsidRDefault="00C651F2" w:rsidP="00C651F2">
      <w:pPr>
        <w:pStyle w:val="BodyText"/>
        <w:spacing w:before="2"/>
        <w:rPr>
          <w:sz w:val="28"/>
          <w:szCs w:val="28"/>
        </w:rPr>
      </w:pPr>
    </w:p>
    <w:p w:rsidR="00C651F2" w:rsidRPr="00C651F2" w:rsidRDefault="00194BB3" w:rsidP="00C651F2">
      <w:pPr>
        <w:pStyle w:val="BodyText"/>
        <w:spacing w:before="1" w:line="360" w:lineRule="auto"/>
        <w:ind w:left="219" w:right="478"/>
        <w:jc w:val="both"/>
        <w:rPr>
          <w:sz w:val="28"/>
          <w:szCs w:val="28"/>
        </w:rPr>
      </w:pPr>
      <w:r>
        <w:rPr>
          <w:color w:val="00000A"/>
          <w:sz w:val="28"/>
          <w:szCs w:val="28"/>
        </w:rPr>
        <w:t xml:space="preserve">Table </w:t>
      </w:r>
      <w:r w:rsidR="00C651F2" w:rsidRPr="00C651F2">
        <w:rPr>
          <w:color w:val="00000A"/>
          <w:sz w:val="28"/>
          <w:szCs w:val="28"/>
        </w:rPr>
        <w:t xml:space="preserve">shows the output that </w:t>
      </w:r>
      <w:proofErr w:type="gramStart"/>
      <w:r w:rsidR="00C651F2" w:rsidRPr="00C651F2">
        <w:rPr>
          <w:color w:val="00000A"/>
          <w:sz w:val="28"/>
          <w:szCs w:val="28"/>
        </w:rPr>
        <w:t>is seen</w:t>
      </w:r>
      <w:proofErr w:type="gramEnd"/>
      <w:r w:rsidR="00C651F2" w:rsidRPr="00C651F2">
        <w:rPr>
          <w:color w:val="00000A"/>
          <w:sz w:val="28"/>
          <w:szCs w:val="28"/>
        </w:rPr>
        <w:t xml:space="preserve"> while data are trained. The data represents win, lose and draw. </w:t>
      </w:r>
      <w:proofErr w:type="gramStart"/>
      <w:r w:rsidR="00C651F2" w:rsidRPr="00C651F2">
        <w:rPr>
          <w:color w:val="00000A"/>
          <w:sz w:val="28"/>
          <w:szCs w:val="28"/>
        </w:rPr>
        <w:t>010</w:t>
      </w:r>
      <w:proofErr w:type="gramEnd"/>
      <w:r w:rsidR="00C651F2" w:rsidRPr="00C651F2">
        <w:rPr>
          <w:color w:val="00000A"/>
          <w:sz w:val="28"/>
          <w:szCs w:val="28"/>
        </w:rPr>
        <w:t xml:space="preserve"> represents draw, 100 represents win and 000 represents lose. </w:t>
      </w:r>
      <w:r w:rsidR="00C651F2" w:rsidRPr="00C651F2">
        <w:rPr>
          <w:color w:val="1C1C1C"/>
          <w:sz w:val="28"/>
          <w:szCs w:val="28"/>
        </w:rPr>
        <w:t xml:space="preserve">Testing </w:t>
      </w:r>
      <w:proofErr w:type="gramStart"/>
      <w:r w:rsidR="00C651F2" w:rsidRPr="00C651F2">
        <w:rPr>
          <w:color w:val="1C1C1C"/>
          <w:sz w:val="28"/>
          <w:szCs w:val="28"/>
        </w:rPr>
        <w:t>is done</w:t>
      </w:r>
      <w:proofErr w:type="gramEnd"/>
      <w:r w:rsidR="00C651F2" w:rsidRPr="00C651F2">
        <w:rPr>
          <w:color w:val="1C1C1C"/>
          <w:sz w:val="28"/>
          <w:szCs w:val="28"/>
        </w:rPr>
        <w:t xml:space="preserve"> as per the result obtained from the training sets in octave application where the output pattern is already known by the</w:t>
      </w:r>
      <w:r w:rsidR="00C651F2" w:rsidRPr="00C651F2">
        <w:rPr>
          <w:color w:val="1C1C1C"/>
          <w:spacing w:val="-3"/>
          <w:sz w:val="28"/>
          <w:szCs w:val="28"/>
        </w:rPr>
        <w:t xml:space="preserve"> </w:t>
      </w:r>
      <w:r w:rsidR="00C651F2" w:rsidRPr="00C651F2">
        <w:rPr>
          <w:color w:val="1C1C1C"/>
          <w:sz w:val="28"/>
          <w:szCs w:val="28"/>
        </w:rPr>
        <w:t>application.</w:t>
      </w:r>
    </w:p>
    <w:p w:rsidR="00C651F2" w:rsidRPr="00C651F2" w:rsidRDefault="00C651F2" w:rsidP="00C651F2">
      <w:pPr>
        <w:pStyle w:val="BodyText"/>
        <w:spacing w:before="10"/>
        <w:rPr>
          <w:sz w:val="28"/>
          <w:szCs w:val="28"/>
        </w:rPr>
      </w:pPr>
    </w:p>
    <w:p w:rsidR="00C651F2" w:rsidRPr="00C651F2" w:rsidRDefault="00C651F2" w:rsidP="00C651F2">
      <w:pPr>
        <w:pStyle w:val="BodyText"/>
        <w:ind w:right="821"/>
        <w:rPr>
          <w:sz w:val="28"/>
          <w:szCs w:val="28"/>
        </w:rPr>
      </w:pPr>
      <w:bookmarkStart w:id="28" w:name="_bookmark59"/>
      <w:bookmarkEnd w:id="28"/>
      <w:r>
        <w:rPr>
          <w:sz w:val="28"/>
          <w:szCs w:val="28"/>
        </w:rPr>
        <w:t xml:space="preserve">                             </w:t>
      </w:r>
      <w:r w:rsidRPr="00C651F2">
        <w:rPr>
          <w:sz w:val="28"/>
          <w:szCs w:val="28"/>
        </w:rPr>
        <w:t>Test data used for implementation</w:t>
      </w:r>
    </w:p>
    <w:p w:rsidR="00C651F2" w:rsidRPr="00C651F2" w:rsidRDefault="00C651F2" w:rsidP="00C651F2">
      <w:pPr>
        <w:pStyle w:val="BodyText"/>
        <w:spacing w:before="10"/>
        <w:rPr>
          <w:sz w:val="28"/>
          <w:szCs w:val="28"/>
        </w:rPr>
      </w:pPr>
      <w:r w:rsidRPr="00C651F2">
        <w:rPr>
          <w:noProof/>
          <w:sz w:val="28"/>
          <w:szCs w:val="28"/>
        </w:rPr>
        <w:drawing>
          <wp:anchor distT="0" distB="0" distL="0" distR="0" simplePos="0" relativeHeight="251674624" behindDoc="0" locked="0" layoutInCell="1" allowOverlap="1" wp14:anchorId="08EF6792" wp14:editId="6364F95E">
            <wp:simplePos x="0" y="0"/>
            <wp:positionH relativeFrom="page">
              <wp:posOffset>1527810</wp:posOffset>
            </wp:positionH>
            <wp:positionV relativeFrom="paragraph">
              <wp:posOffset>184716</wp:posOffset>
            </wp:positionV>
            <wp:extent cx="4759382" cy="2305050"/>
            <wp:effectExtent l="0" t="0" r="0" b="0"/>
            <wp:wrapTopAndBottom/>
            <wp:docPr id="39" name="image11.jpeg" descr="C:\Users\sarasumit\Desktop\Pictures\Modified_Picture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jpeg"/>
                    <pic:cNvPicPr/>
                  </pic:nvPicPr>
                  <pic:blipFill>
                    <a:blip r:embed="rId24" cstate="print"/>
                    <a:stretch>
                      <a:fillRect/>
                    </a:stretch>
                  </pic:blipFill>
                  <pic:spPr>
                    <a:xfrm>
                      <a:off x="0" y="0"/>
                      <a:ext cx="4759382" cy="2305050"/>
                    </a:xfrm>
                    <a:prstGeom prst="rect">
                      <a:avLst/>
                    </a:prstGeom>
                  </pic:spPr>
                </pic:pic>
              </a:graphicData>
            </a:graphic>
          </wp:anchor>
        </w:drawing>
      </w:r>
    </w:p>
    <w:p w:rsidR="00C651F2" w:rsidRPr="00C651F2" w:rsidRDefault="00C651F2" w:rsidP="00C651F2">
      <w:pPr>
        <w:pStyle w:val="BodyText"/>
        <w:spacing w:before="3"/>
        <w:rPr>
          <w:sz w:val="28"/>
          <w:szCs w:val="28"/>
        </w:rPr>
      </w:pPr>
    </w:p>
    <w:p w:rsidR="00C651F2" w:rsidRPr="00C651F2" w:rsidRDefault="00194BB3" w:rsidP="00C651F2">
      <w:pPr>
        <w:pStyle w:val="BodyText"/>
        <w:spacing w:line="360" w:lineRule="auto"/>
        <w:ind w:left="220" w:right="480"/>
        <w:jc w:val="both"/>
        <w:rPr>
          <w:sz w:val="28"/>
          <w:szCs w:val="28"/>
        </w:rPr>
      </w:pPr>
      <w:proofErr w:type="gramStart"/>
      <w:r>
        <w:rPr>
          <w:color w:val="00000A"/>
          <w:sz w:val="28"/>
          <w:szCs w:val="28"/>
        </w:rPr>
        <w:t xml:space="preserve">Table </w:t>
      </w:r>
      <w:r w:rsidR="00C651F2" w:rsidRPr="00C651F2">
        <w:rPr>
          <w:color w:val="00000A"/>
          <w:sz w:val="28"/>
          <w:szCs w:val="28"/>
        </w:rPr>
        <w:t xml:space="preserve"> shows</w:t>
      </w:r>
      <w:proofErr w:type="gramEnd"/>
      <w:r w:rsidR="00C651F2" w:rsidRPr="00C651F2">
        <w:rPr>
          <w:color w:val="00000A"/>
          <w:sz w:val="28"/>
          <w:szCs w:val="28"/>
        </w:rPr>
        <w:t xml:space="preserve"> the input data that are being tested. The data are kept are the input parameter for the testing purpose.</w:t>
      </w:r>
    </w:p>
    <w:p w:rsidR="00C651F2" w:rsidRPr="00C651F2" w:rsidRDefault="00C651F2" w:rsidP="00C651F2">
      <w:pPr>
        <w:spacing w:line="360" w:lineRule="auto"/>
        <w:jc w:val="both"/>
        <w:rPr>
          <w:sz w:val="28"/>
          <w:szCs w:val="28"/>
        </w:rPr>
        <w:sectPr w:rsidR="00C651F2" w:rsidRPr="00C651F2">
          <w:pgSz w:w="11910" w:h="16840"/>
          <w:pgMar w:top="980" w:right="960" w:bottom="1260" w:left="1580" w:header="728" w:footer="1064" w:gutter="0"/>
          <w:cols w:space="720"/>
        </w:sectPr>
      </w:pPr>
    </w:p>
    <w:p w:rsidR="00C651F2" w:rsidRPr="00C651F2" w:rsidRDefault="00C651F2" w:rsidP="00C651F2">
      <w:pPr>
        <w:pStyle w:val="BodyText"/>
        <w:rPr>
          <w:sz w:val="28"/>
          <w:szCs w:val="28"/>
        </w:rPr>
      </w:pPr>
    </w:p>
    <w:p w:rsidR="00C651F2" w:rsidRPr="00C651F2" w:rsidRDefault="00C651F2" w:rsidP="00C651F2">
      <w:pPr>
        <w:pStyle w:val="BodyText"/>
        <w:spacing w:before="214"/>
        <w:ind w:left="563" w:right="821"/>
        <w:jc w:val="center"/>
        <w:rPr>
          <w:sz w:val="28"/>
          <w:szCs w:val="28"/>
        </w:rPr>
      </w:pPr>
      <w:bookmarkStart w:id="29" w:name="_bookmark60"/>
      <w:bookmarkEnd w:id="29"/>
      <w:r w:rsidRPr="00C651F2">
        <w:rPr>
          <w:sz w:val="28"/>
          <w:szCs w:val="28"/>
        </w:rPr>
        <w:t>Test Data Result Used For Implementation</w:t>
      </w:r>
    </w:p>
    <w:p w:rsidR="00C651F2" w:rsidRPr="00C651F2" w:rsidRDefault="00C651F2" w:rsidP="00C651F2">
      <w:pPr>
        <w:pStyle w:val="BodyText"/>
        <w:spacing w:before="5"/>
        <w:rPr>
          <w:sz w:val="28"/>
          <w:szCs w:val="28"/>
        </w:rPr>
      </w:pPr>
      <w:r w:rsidRPr="00C651F2">
        <w:rPr>
          <w:noProof/>
          <w:sz w:val="28"/>
          <w:szCs w:val="28"/>
        </w:rPr>
        <w:drawing>
          <wp:anchor distT="0" distB="0" distL="0" distR="0" simplePos="0" relativeHeight="251675648" behindDoc="0" locked="0" layoutInCell="1" allowOverlap="1" wp14:anchorId="33BF873B" wp14:editId="55B3B47B">
            <wp:simplePos x="0" y="0"/>
            <wp:positionH relativeFrom="page">
              <wp:posOffset>2915589</wp:posOffset>
            </wp:positionH>
            <wp:positionV relativeFrom="paragraph">
              <wp:posOffset>159377</wp:posOffset>
            </wp:positionV>
            <wp:extent cx="1990002" cy="2095500"/>
            <wp:effectExtent l="0" t="0" r="0" b="0"/>
            <wp:wrapTopAndBottom/>
            <wp:docPr id="41" name="image12.jpeg" descr="C:\Users\sarasumit\Desktop\Pictures\Modified_Pictures\tes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25" cstate="print"/>
                    <a:stretch>
                      <a:fillRect/>
                    </a:stretch>
                  </pic:blipFill>
                  <pic:spPr>
                    <a:xfrm>
                      <a:off x="0" y="0"/>
                      <a:ext cx="1990002" cy="2095500"/>
                    </a:xfrm>
                    <a:prstGeom prst="rect">
                      <a:avLst/>
                    </a:prstGeom>
                  </pic:spPr>
                </pic:pic>
              </a:graphicData>
            </a:graphic>
          </wp:anchor>
        </w:drawing>
      </w:r>
    </w:p>
    <w:p w:rsidR="00C651F2" w:rsidRPr="00C651F2" w:rsidRDefault="00C651F2" w:rsidP="00C651F2">
      <w:pPr>
        <w:pStyle w:val="BodyText"/>
        <w:spacing w:before="11"/>
        <w:rPr>
          <w:sz w:val="28"/>
          <w:szCs w:val="28"/>
        </w:rPr>
      </w:pPr>
    </w:p>
    <w:p w:rsidR="00C651F2" w:rsidRPr="00C651F2" w:rsidRDefault="00C651F2" w:rsidP="00C651F2">
      <w:pPr>
        <w:pStyle w:val="BodyText"/>
        <w:spacing w:line="360" w:lineRule="auto"/>
        <w:ind w:left="219" w:right="477"/>
        <w:jc w:val="both"/>
        <w:rPr>
          <w:sz w:val="28"/>
          <w:szCs w:val="28"/>
        </w:rPr>
      </w:pPr>
      <w:r w:rsidRPr="00C651F2">
        <w:rPr>
          <w:color w:val="00000A"/>
          <w:sz w:val="28"/>
          <w:szCs w:val="28"/>
        </w:rPr>
        <w:t xml:space="preserve">Table 12 shows the output that </w:t>
      </w:r>
      <w:proofErr w:type="gramStart"/>
      <w:r w:rsidRPr="00C651F2">
        <w:rPr>
          <w:color w:val="00000A"/>
          <w:sz w:val="28"/>
          <w:szCs w:val="28"/>
        </w:rPr>
        <w:t>is seen</w:t>
      </w:r>
      <w:proofErr w:type="gramEnd"/>
      <w:r w:rsidRPr="00C651F2">
        <w:rPr>
          <w:color w:val="00000A"/>
          <w:sz w:val="28"/>
          <w:szCs w:val="28"/>
        </w:rPr>
        <w:t xml:space="preserve"> while testing the data. The data represents win, lose and draw. </w:t>
      </w:r>
      <w:proofErr w:type="gramStart"/>
      <w:r w:rsidRPr="00C651F2">
        <w:rPr>
          <w:color w:val="00000A"/>
          <w:sz w:val="28"/>
          <w:szCs w:val="28"/>
        </w:rPr>
        <w:t>010</w:t>
      </w:r>
      <w:proofErr w:type="gramEnd"/>
      <w:r w:rsidRPr="00C651F2">
        <w:rPr>
          <w:color w:val="00000A"/>
          <w:sz w:val="28"/>
          <w:szCs w:val="28"/>
        </w:rPr>
        <w:t xml:space="preserve"> represents draw, 100 represents win and 000 represents </w:t>
      </w:r>
      <w:proofErr w:type="spellStart"/>
      <w:r w:rsidRPr="00C651F2">
        <w:rPr>
          <w:color w:val="00000A"/>
          <w:sz w:val="28"/>
          <w:szCs w:val="28"/>
        </w:rPr>
        <w:t>lose.T</w:t>
      </w:r>
      <w:r w:rsidRPr="00C651F2">
        <w:rPr>
          <w:color w:val="1C1C1C"/>
          <w:sz w:val="28"/>
          <w:szCs w:val="28"/>
        </w:rPr>
        <w:t>esting</w:t>
      </w:r>
      <w:proofErr w:type="spellEnd"/>
      <w:r w:rsidRPr="00C651F2">
        <w:rPr>
          <w:color w:val="1C1C1C"/>
          <w:sz w:val="28"/>
          <w:szCs w:val="28"/>
        </w:rPr>
        <w:t xml:space="preserve"> is done as per the result obtained from training sets in octave where the output pattern is already known by the</w:t>
      </w:r>
      <w:r w:rsidRPr="00C651F2">
        <w:rPr>
          <w:color w:val="1C1C1C"/>
          <w:spacing w:val="-1"/>
          <w:sz w:val="28"/>
          <w:szCs w:val="28"/>
        </w:rPr>
        <w:t xml:space="preserve"> </w:t>
      </w:r>
      <w:r w:rsidRPr="00C651F2">
        <w:rPr>
          <w:color w:val="1C1C1C"/>
          <w:sz w:val="28"/>
          <w:szCs w:val="28"/>
        </w:rPr>
        <w:t>application.</w:t>
      </w:r>
    </w:p>
    <w:p w:rsidR="00B77BED" w:rsidRDefault="00B77BED" w:rsidP="00B77BED">
      <w:pPr>
        <w:spacing w:line="290" w:lineRule="auto"/>
        <w:ind w:left="100" w:right="87"/>
        <w:rPr>
          <w:sz w:val="28"/>
          <w:szCs w:val="28"/>
        </w:rPr>
        <w:sectPr w:rsidR="00B77BED">
          <w:pgSz w:w="12240" w:h="15840"/>
          <w:pgMar w:top="1380" w:right="1340" w:bottom="280" w:left="1340" w:header="0" w:footer="788" w:gutter="0"/>
          <w:cols w:space="720"/>
        </w:sectPr>
      </w:pPr>
      <w:proofErr w:type="gramStart"/>
      <w:r w:rsidRPr="00C651F2">
        <w:rPr>
          <w:sz w:val="28"/>
          <w:szCs w:val="28"/>
        </w:rPr>
        <w:t>e</w:t>
      </w:r>
      <w:proofErr w:type="gramEnd"/>
      <w:r w:rsidRPr="00C651F2">
        <w:rPr>
          <w:sz w:val="28"/>
          <w:szCs w:val="28"/>
        </w:rPr>
        <w:t xml:space="preserve"> the model/algorithm for higher accuracy.</w:t>
      </w:r>
    </w:p>
    <w:p w:rsidR="00C141AB" w:rsidRDefault="00C141AB">
      <w:pPr>
        <w:spacing w:line="200" w:lineRule="exact"/>
      </w:pPr>
    </w:p>
    <w:p w:rsidR="00C141AB" w:rsidRDefault="00C141AB">
      <w:pPr>
        <w:spacing w:line="240" w:lineRule="exact"/>
        <w:rPr>
          <w:sz w:val="24"/>
          <w:szCs w:val="24"/>
        </w:rPr>
      </w:pPr>
    </w:p>
    <w:p w:rsidR="00C141AB" w:rsidRDefault="008809F6">
      <w:pPr>
        <w:spacing w:line="340" w:lineRule="exact"/>
        <w:ind w:left="100"/>
        <w:rPr>
          <w:rFonts w:ascii="Calibri" w:eastAsia="Calibri" w:hAnsi="Calibri" w:cs="Calibri"/>
          <w:sz w:val="28"/>
          <w:szCs w:val="28"/>
        </w:rPr>
      </w:pPr>
      <w:r>
        <w:rPr>
          <w:rFonts w:ascii="Calibri" w:eastAsia="Calibri" w:hAnsi="Calibri" w:cs="Calibri"/>
          <w:b/>
          <w:color w:val="366090"/>
          <w:sz w:val="28"/>
          <w:szCs w:val="28"/>
        </w:rPr>
        <w:t xml:space="preserve">3.2 </w:t>
      </w:r>
      <w:r w:rsidR="007B3D82">
        <w:rPr>
          <w:rFonts w:ascii="Calibri" w:eastAsia="Calibri" w:hAnsi="Calibri" w:cs="Calibri"/>
          <w:b/>
          <w:color w:val="366090"/>
          <w:sz w:val="28"/>
          <w:szCs w:val="28"/>
        </w:rPr>
        <w:t>RESULTS AND INTERPRETATIONS</w:t>
      </w:r>
    </w:p>
    <w:p w:rsidR="00C141AB" w:rsidRDefault="00C141AB">
      <w:pPr>
        <w:spacing w:line="200" w:lineRule="exact"/>
      </w:pPr>
    </w:p>
    <w:p w:rsidR="00C141AB" w:rsidRDefault="00C141AB">
      <w:pPr>
        <w:spacing w:line="200" w:lineRule="exact"/>
      </w:pPr>
    </w:p>
    <w:p w:rsidR="00C141AB" w:rsidRDefault="00C141AB">
      <w:pPr>
        <w:spacing w:before="14" w:line="240" w:lineRule="exact"/>
        <w:rPr>
          <w:sz w:val="24"/>
          <w:szCs w:val="24"/>
        </w:rPr>
      </w:pPr>
    </w:p>
    <w:p w:rsidR="00C141AB" w:rsidRDefault="007B3D82">
      <w:pPr>
        <w:ind w:left="100"/>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w:t>
      </w:r>
      <w:r>
        <w:rPr>
          <w:rFonts w:ascii="Arial" w:eastAsia="Arial" w:hAnsi="Arial" w:cs="Arial"/>
          <w:i/>
          <w:sz w:val="22"/>
          <w:szCs w:val="22"/>
        </w:rPr>
        <w:t>FACTOR - GOALS</w:t>
      </w:r>
    </w:p>
    <w:p w:rsidR="00C141AB" w:rsidRDefault="00C141AB">
      <w:pPr>
        <w:spacing w:line="200" w:lineRule="exact"/>
      </w:pPr>
    </w:p>
    <w:p w:rsidR="00C141AB" w:rsidRDefault="00C141AB">
      <w:pPr>
        <w:spacing w:line="200" w:lineRule="exact"/>
      </w:pPr>
    </w:p>
    <w:p w:rsidR="00C141AB" w:rsidRDefault="00C141AB">
      <w:pPr>
        <w:spacing w:before="2" w:line="240" w:lineRule="exact"/>
        <w:rPr>
          <w:sz w:val="24"/>
          <w:szCs w:val="24"/>
        </w:rPr>
      </w:pPr>
    </w:p>
    <w:p w:rsidR="00C141AB" w:rsidRDefault="007B3D82">
      <w:pPr>
        <w:ind w:left="460"/>
        <w:rPr>
          <w:rFonts w:ascii="Calibri" w:eastAsia="Calibri" w:hAnsi="Calibri" w:cs="Calibri"/>
          <w:sz w:val="28"/>
          <w:szCs w:val="28"/>
        </w:rPr>
      </w:pPr>
      <w:r>
        <w:rPr>
          <w:rFonts w:ascii="Calibri" w:eastAsia="Calibri" w:hAnsi="Calibri" w:cs="Calibri"/>
          <w:sz w:val="28"/>
          <w:szCs w:val="28"/>
        </w:rPr>
        <w:t>1.  Graph showing direct relation between goals and wins.</w:t>
      </w:r>
    </w:p>
    <w:p w:rsidR="00C141AB" w:rsidRDefault="00C141AB">
      <w:pPr>
        <w:spacing w:line="200" w:lineRule="exact"/>
      </w:pPr>
    </w:p>
    <w:p w:rsidR="00C141AB" w:rsidRDefault="00C141AB">
      <w:pPr>
        <w:spacing w:before="10" w:line="260" w:lineRule="exact"/>
        <w:rPr>
          <w:sz w:val="26"/>
          <w:szCs w:val="26"/>
        </w:rPr>
      </w:pPr>
    </w:p>
    <w:p w:rsidR="00C141AB" w:rsidRDefault="00074A6A">
      <w:pPr>
        <w:ind w:left="130"/>
        <w:sectPr w:rsidR="00C141AB" w:rsidSect="00003732">
          <w:footerReference w:type="default" r:id="rId26"/>
          <w:pgSz w:w="12240" w:h="15840"/>
          <w:pgMar w:top="1480" w:right="140" w:bottom="280" w:left="1340" w:header="0" w:footer="788" w:gutter="0"/>
          <w:pgNumType w:start="46"/>
          <w:cols w:space="720"/>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270pt">
            <v:imagedata r:id="rId27" o:title=""/>
          </v:shape>
        </w:pict>
      </w:r>
    </w:p>
    <w:p w:rsidR="00C141AB" w:rsidRDefault="007B3D82">
      <w:pPr>
        <w:spacing w:before="68" w:line="300" w:lineRule="exact"/>
        <w:ind w:left="440"/>
        <w:rPr>
          <w:sz w:val="28"/>
          <w:szCs w:val="28"/>
        </w:rPr>
      </w:pPr>
      <w:r>
        <w:rPr>
          <w:position w:val="-1"/>
          <w:sz w:val="28"/>
          <w:szCs w:val="28"/>
        </w:rPr>
        <w:lastRenderedPageBreak/>
        <w:t xml:space="preserve">2.  In which season a particular team has scored more number of </w:t>
      </w:r>
      <w:proofErr w:type="gramStart"/>
      <w:r>
        <w:rPr>
          <w:position w:val="-1"/>
          <w:sz w:val="28"/>
          <w:szCs w:val="28"/>
        </w:rPr>
        <w:t>goals ?</w:t>
      </w:r>
      <w:proofErr w:type="gramEnd"/>
    </w:p>
    <w:p w:rsidR="00C141AB" w:rsidRDefault="00C141AB">
      <w:pPr>
        <w:spacing w:line="200" w:lineRule="exact"/>
      </w:pPr>
    </w:p>
    <w:p w:rsidR="00C141AB" w:rsidRDefault="00C141AB">
      <w:pPr>
        <w:spacing w:before="5" w:line="280" w:lineRule="exact"/>
        <w:rPr>
          <w:sz w:val="28"/>
          <w:szCs w:val="28"/>
        </w:rPr>
      </w:pPr>
    </w:p>
    <w:p w:rsidR="00C141AB" w:rsidRDefault="00074A6A">
      <w:pPr>
        <w:ind w:left="110"/>
      </w:pPr>
      <w:r>
        <w:pict>
          <v:shape id="_x0000_i1026" type="#_x0000_t75" style="width:516pt;height:255.75pt">
            <v:imagedata r:id="rId28" o:title=""/>
          </v:shape>
        </w:pict>
      </w:r>
    </w:p>
    <w:p w:rsidR="00C141AB" w:rsidRDefault="00C141AB">
      <w:pPr>
        <w:spacing w:before="10" w:line="180" w:lineRule="exact"/>
        <w:rPr>
          <w:sz w:val="18"/>
          <w:szCs w:val="18"/>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spacing w:before="24"/>
        <w:ind w:left="440"/>
        <w:rPr>
          <w:sz w:val="28"/>
          <w:szCs w:val="28"/>
        </w:rPr>
      </w:pPr>
      <w:r>
        <w:rPr>
          <w:sz w:val="28"/>
          <w:szCs w:val="28"/>
        </w:rPr>
        <w:t xml:space="preserve">3.  Which team has scored the highest number of goals in 3 seasons </w:t>
      </w:r>
      <w:proofErr w:type="gramStart"/>
      <w:r>
        <w:rPr>
          <w:sz w:val="28"/>
          <w:szCs w:val="28"/>
        </w:rPr>
        <w:t>combined ?</w:t>
      </w:r>
      <w:proofErr w:type="gramEnd"/>
    </w:p>
    <w:p w:rsidR="00C141AB" w:rsidRDefault="00C141AB">
      <w:pPr>
        <w:spacing w:before="4" w:line="280" w:lineRule="exact"/>
        <w:rPr>
          <w:sz w:val="28"/>
          <w:szCs w:val="28"/>
        </w:rPr>
      </w:pPr>
    </w:p>
    <w:p w:rsidR="00C141AB" w:rsidRDefault="00074A6A">
      <w:pPr>
        <w:ind w:left="110"/>
        <w:sectPr w:rsidR="00C141AB">
          <w:pgSz w:w="12240" w:h="15840"/>
          <w:pgMar w:top="1380" w:right="320" w:bottom="280" w:left="1360" w:header="0" w:footer="788" w:gutter="0"/>
          <w:cols w:space="720"/>
        </w:sectPr>
      </w:pPr>
      <w:r>
        <w:pict>
          <v:shape id="_x0000_i1027" type="#_x0000_t75" style="width:516.75pt;height:254.25pt">
            <v:imagedata r:id="rId29" o:title=""/>
          </v:shape>
        </w:pict>
      </w:r>
    </w:p>
    <w:p w:rsidR="00C141AB" w:rsidRDefault="007B3D82">
      <w:pPr>
        <w:spacing w:before="68" w:line="290" w:lineRule="auto"/>
        <w:ind w:left="460" w:right="1199" w:hanging="360"/>
        <w:rPr>
          <w:sz w:val="28"/>
          <w:szCs w:val="28"/>
        </w:rPr>
      </w:pPr>
      <w:r>
        <w:rPr>
          <w:sz w:val="28"/>
          <w:szCs w:val="28"/>
        </w:rPr>
        <w:lastRenderedPageBreak/>
        <w:t>4.  Which team had most number of “shots on target” and “shots from inside the box” in season 2015/</w:t>
      </w:r>
      <w:proofErr w:type="gramStart"/>
      <w:r>
        <w:rPr>
          <w:sz w:val="28"/>
          <w:szCs w:val="28"/>
        </w:rPr>
        <w:t>16 ?</w:t>
      </w:r>
      <w:proofErr w:type="gramEnd"/>
    </w:p>
    <w:p w:rsidR="00C141AB" w:rsidRDefault="00C141AB">
      <w:pPr>
        <w:spacing w:before="19" w:line="200" w:lineRule="exact"/>
      </w:pPr>
    </w:p>
    <w:p w:rsidR="00C141AB" w:rsidRDefault="00074A6A">
      <w:pPr>
        <w:ind w:left="490"/>
      </w:pPr>
      <w:r>
        <w:pict>
          <v:shape id="_x0000_i1028" type="#_x0000_t75" style="width:486.75pt;height:267pt">
            <v:imagedata r:id="rId30" o:title=""/>
          </v:shape>
        </w:pict>
      </w:r>
    </w:p>
    <w:p w:rsidR="00C141AB" w:rsidRDefault="00C141AB">
      <w:pPr>
        <w:spacing w:before="4" w:line="120" w:lineRule="exact"/>
        <w:rPr>
          <w:sz w:val="12"/>
          <w:szCs w:val="12"/>
        </w:rPr>
      </w:pPr>
    </w:p>
    <w:p w:rsidR="00C141AB" w:rsidRDefault="00C141AB">
      <w:pPr>
        <w:spacing w:line="200" w:lineRule="exact"/>
      </w:pPr>
    </w:p>
    <w:p w:rsidR="00C141AB" w:rsidRDefault="007B3D82">
      <w:pPr>
        <w:spacing w:line="290" w:lineRule="auto"/>
        <w:ind w:left="460" w:right="1199" w:hanging="360"/>
        <w:rPr>
          <w:sz w:val="28"/>
          <w:szCs w:val="28"/>
        </w:rPr>
      </w:pPr>
      <w:r>
        <w:rPr>
          <w:sz w:val="28"/>
          <w:szCs w:val="28"/>
        </w:rPr>
        <w:t>5.  Which team had most number of “shots on target” and “shots from inside the box” in season 2016/</w:t>
      </w:r>
      <w:proofErr w:type="gramStart"/>
      <w:r>
        <w:rPr>
          <w:sz w:val="28"/>
          <w:szCs w:val="28"/>
        </w:rPr>
        <w:t>17 ?</w:t>
      </w:r>
      <w:proofErr w:type="gramEnd"/>
    </w:p>
    <w:p w:rsidR="00C141AB" w:rsidRDefault="00C141AB">
      <w:pPr>
        <w:spacing w:before="19" w:line="200" w:lineRule="exact"/>
      </w:pPr>
    </w:p>
    <w:p w:rsidR="00C141AB" w:rsidRDefault="00074A6A">
      <w:pPr>
        <w:ind w:left="490"/>
        <w:sectPr w:rsidR="00C141AB">
          <w:pgSz w:w="12240" w:h="15840"/>
          <w:pgMar w:top="1380" w:right="200" w:bottom="280" w:left="1700" w:header="0" w:footer="788" w:gutter="0"/>
          <w:cols w:space="720"/>
        </w:sectPr>
      </w:pPr>
      <w:r>
        <w:pict>
          <v:shape id="_x0000_i1029" type="#_x0000_t75" style="width:486.75pt;height:248.25pt">
            <v:imagedata r:id="rId31" o:title=""/>
          </v:shape>
        </w:pict>
      </w:r>
    </w:p>
    <w:p w:rsidR="00C141AB" w:rsidRDefault="007B3D82">
      <w:pPr>
        <w:spacing w:before="68" w:line="290" w:lineRule="auto"/>
        <w:ind w:left="460" w:right="1239" w:hanging="360"/>
        <w:rPr>
          <w:sz w:val="28"/>
          <w:szCs w:val="28"/>
        </w:rPr>
      </w:pPr>
      <w:r>
        <w:rPr>
          <w:sz w:val="28"/>
          <w:szCs w:val="28"/>
        </w:rPr>
        <w:lastRenderedPageBreak/>
        <w:t>6.  Which team had most number of “shots on target” and “shots from inside the box” in season 2017/</w:t>
      </w:r>
      <w:proofErr w:type="gramStart"/>
      <w:r>
        <w:rPr>
          <w:sz w:val="28"/>
          <w:szCs w:val="28"/>
        </w:rPr>
        <w:t>18 ?</w:t>
      </w:r>
      <w:proofErr w:type="gramEnd"/>
    </w:p>
    <w:p w:rsidR="00C141AB" w:rsidRDefault="00C141AB">
      <w:pPr>
        <w:spacing w:before="19" w:line="200" w:lineRule="exact"/>
      </w:pPr>
    </w:p>
    <w:p w:rsidR="00C141AB" w:rsidRDefault="00074A6A">
      <w:pPr>
        <w:ind w:left="490"/>
        <w:sectPr w:rsidR="00C141AB">
          <w:pgSz w:w="12240" w:h="15840"/>
          <w:pgMar w:top="1380" w:right="160" w:bottom="280" w:left="1700" w:header="0" w:footer="788" w:gutter="0"/>
          <w:cols w:space="720"/>
        </w:sectPr>
      </w:pPr>
      <w:r>
        <w:pict>
          <v:shape id="_x0000_i1030" type="#_x0000_t75" style="width:489pt;height:256.5pt">
            <v:imagedata r:id="rId32" o:title=""/>
          </v:shape>
        </w:pict>
      </w:r>
    </w:p>
    <w:p w:rsidR="00C141AB" w:rsidRDefault="007B3D82">
      <w:pPr>
        <w:spacing w:before="68"/>
        <w:ind w:left="100"/>
        <w:rPr>
          <w:sz w:val="28"/>
          <w:szCs w:val="28"/>
        </w:rPr>
      </w:pPr>
      <w:r>
        <w:rPr>
          <w:b/>
          <w:sz w:val="28"/>
          <w:szCs w:val="28"/>
        </w:rPr>
        <w:lastRenderedPageBreak/>
        <w:t>B</w:t>
      </w:r>
      <w:r>
        <w:rPr>
          <w:sz w:val="28"/>
          <w:szCs w:val="28"/>
        </w:rPr>
        <w:t xml:space="preserve">. </w:t>
      </w:r>
      <w:r>
        <w:rPr>
          <w:i/>
          <w:sz w:val="28"/>
          <w:szCs w:val="28"/>
        </w:rPr>
        <w:t>FACTOR - CLEAN SHEETS</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8" w:line="240" w:lineRule="exact"/>
        <w:rPr>
          <w:sz w:val="24"/>
          <w:szCs w:val="24"/>
        </w:rPr>
      </w:pPr>
    </w:p>
    <w:p w:rsidR="00C141AB" w:rsidRDefault="007B3D82">
      <w:pPr>
        <w:ind w:left="460"/>
        <w:rPr>
          <w:sz w:val="28"/>
          <w:szCs w:val="28"/>
        </w:rPr>
      </w:pPr>
      <w:r>
        <w:rPr>
          <w:sz w:val="28"/>
          <w:szCs w:val="28"/>
        </w:rPr>
        <w:t>1.  Graph showing direct relation between clean sheets and wins.</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9" w:line="260" w:lineRule="exact"/>
        <w:rPr>
          <w:sz w:val="26"/>
          <w:szCs w:val="26"/>
        </w:rPr>
      </w:pPr>
    </w:p>
    <w:p w:rsidR="00C141AB" w:rsidRDefault="00074A6A">
      <w:pPr>
        <w:ind w:left="130"/>
        <w:sectPr w:rsidR="00C141AB">
          <w:pgSz w:w="12240" w:h="15840"/>
          <w:pgMar w:top="1380" w:right="60" w:bottom="280" w:left="1340" w:header="0" w:footer="788" w:gutter="0"/>
          <w:cols w:space="720"/>
        </w:sectPr>
      </w:pPr>
      <w:r>
        <w:pict>
          <v:shape id="_x0000_i1031" type="#_x0000_t75" style="width:530.25pt;height:284.25pt">
            <v:imagedata r:id="rId33" o:title=""/>
          </v:shape>
        </w:pict>
      </w:r>
    </w:p>
    <w:p w:rsidR="00C141AB" w:rsidRDefault="00C141AB">
      <w:pPr>
        <w:spacing w:before="10" w:line="120" w:lineRule="exact"/>
        <w:rPr>
          <w:sz w:val="12"/>
          <w:szCs w:val="12"/>
        </w:rPr>
      </w:pPr>
    </w:p>
    <w:p w:rsidR="00C141AB" w:rsidRDefault="00C141AB">
      <w:pPr>
        <w:spacing w:line="200" w:lineRule="exact"/>
      </w:pPr>
    </w:p>
    <w:p w:rsidR="00C141AB" w:rsidRDefault="00C141AB">
      <w:pPr>
        <w:spacing w:line="200" w:lineRule="exact"/>
      </w:pPr>
    </w:p>
    <w:p w:rsidR="00C141AB" w:rsidRDefault="007B3D82">
      <w:pPr>
        <w:spacing w:before="24"/>
        <w:ind w:left="440"/>
        <w:rPr>
          <w:sz w:val="28"/>
          <w:szCs w:val="28"/>
        </w:rPr>
      </w:pPr>
      <w:r>
        <w:rPr>
          <w:sz w:val="28"/>
          <w:szCs w:val="28"/>
        </w:rPr>
        <w:t xml:space="preserve">2.  In which season a particular team has kept more clean </w:t>
      </w:r>
      <w:proofErr w:type="gramStart"/>
      <w:r>
        <w:rPr>
          <w:sz w:val="28"/>
          <w:szCs w:val="28"/>
        </w:rPr>
        <w:t>sheets?</w:t>
      </w:r>
      <w:proofErr w:type="gramEnd"/>
    </w:p>
    <w:p w:rsidR="00C141AB" w:rsidRDefault="00074A6A">
      <w:pPr>
        <w:spacing w:before="89"/>
        <w:ind w:left="110"/>
      </w:pPr>
      <w:r>
        <w:pict>
          <v:shape id="_x0000_i1032" type="#_x0000_t75" style="width:521.25pt;height:250.5pt">
            <v:imagedata r:id="rId34" o:title=""/>
          </v:shape>
        </w:pict>
      </w:r>
    </w:p>
    <w:p w:rsidR="00C141AB" w:rsidRDefault="00C141AB">
      <w:pPr>
        <w:spacing w:before="4" w:line="100" w:lineRule="exact"/>
        <w:rPr>
          <w:sz w:val="11"/>
          <w:szCs w:val="11"/>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spacing w:line="290" w:lineRule="auto"/>
        <w:ind w:left="800" w:right="1154" w:hanging="360"/>
        <w:rPr>
          <w:sz w:val="28"/>
          <w:szCs w:val="28"/>
        </w:rPr>
      </w:pPr>
      <w:r>
        <w:rPr>
          <w:sz w:val="28"/>
          <w:szCs w:val="28"/>
        </w:rPr>
        <w:t>3.  Which  team  has  kept  the  highest  number  of  clean  sheets  in  3  seasons combined ?</w:t>
      </w:r>
    </w:p>
    <w:p w:rsidR="00C141AB" w:rsidRDefault="00C141AB">
      <w:pPr>
        <w:spacing w:before="19" w:line="200" w:lineRule="exact"/>
      </w:pPr>
    </w:p>
    <w:p w:rsidR="00C141AB" w:rsidRDefault="00074A6A">
      <w:pPr>
        <w:ind w:left="110"/>
        <w:sectPr w:rsidR="00C141AB">
          <w:pgSz w:w="12240" w:h="15840"/>
          <w:pgMar w:top="1480" w:right="240" w:bottom="280" w:left="1360" w:header="0" w:footer="788" w:gutter="0"/>
          <w:cols w:space="720"/>
        </w:sectPr>
      </w:pPr>
      <w:r>
        <w:pict>
          <v:shape id="_x0000_i1033" type="#_x0000_t75" style="width:509.25pt;height:245.25pt">
            <v:imagedata r:id="rId35" o:title=""/>
          </v:shape>
        </w:pict>
      </w:r>
    </w:p>
    <w:p w:rsidR="00C141AB" w:rsidRDefault="00C141AB">
      <w:pPr>
        <w:spacing w:before="10" w:line="120" w:lineRule="exact"/>
        <w:rPr>
          <w:sz w:val="12"/>
          <w:szCs w:val="12"/>
        </w:rPr>
      </w:pPr>
    </w:p>
    <w:p w:rsidR="00C141AB" w:rsidRDefault="00C141AB">
      <w:pPr>
        <w:spacing w:line="200" w:lineRule="exact"/>
      </w:pPr>
    </w:p>
    <w:p w:rsidR="00C141AB" w:rsidRDefault="00C141AB">
      <w:pPr>
        <w:spacing w:line="200" w:lineRule="exact"/>
      </w:pPr>
    </w:p>
    <w:p w:rsidR="00C141AB" w:rsidRDefault="007B3D82">
      <w:pPr>
        <w:spacing w:before="24"/>
        <w:ind w:left="440"/>
        <w:rPr>
          <w:sz w:val="28"/>
          <w:szCs w:val="28"/>
        </w:rPr>
      </w:pPr>
      <w:r>
        <w:rPr>
          <w:sz w:val="28"/>
          <w:szCs w:val="28"/>
        </w:rPr>
        <w:t xml:space="preserve">4.  </w:t>
      </w:r>
      <w:proofErr w:type="gramStart"/>
      <w:r>
        <w:rPr>
          <w:sz w:val="28"/>
          <w:szCs w:val="28"/>
        </w:rPr>
        <w:t>Which  team</w:t>
      </w:r>
      <w:proofErr w:type="gramEnd"/>
      <w:r>
        <w:rPr>
          <w:sz w:val="28"/>
          <w:szCs w:val="28"/>
        </w:rPr>
        <w:t xml:space="preserve">  had  most  number  of  “goals conceded” and “saves” in season</w:t>
      </w:r>
    </w:p>
    <w:p w:rsidR="00C141AB" w:rsidRDefault="007B3D82">
      <w:pPr>
        <w:spacing w:before="68"/>
        <w:ind w:left="800"/>
        <w:rPr>
          <w:sz w:val="28"/>
          <w:szCs w:val="28"/>
        </w:rPr>
      </w:pPr>
      <w:r>
        <w:rPr>
          <w:sz w:val="28"/>
          <w:szCs w:val="28"/>
        </w:rPr>
        <w:t>2015/</w:t>
      </w:r>
      <w:proofErr w:type="gramStart"/>
      <w:r>
        <w:rPr>
          <w:sz w:val="28"/>
          <w:szCs w:val="28"/>
        </w:rPr>
        <w:t>16 ?</w:t>
      </w:r>
      <w:proofErr w:type="gramEnd"/>
    </w:p>
    <w:p w:rsidR="00C141AB" w:rsidRDefault="00C141AB">
      <w:pPr>
        <w:spacing w:before="4" w:line="280" w:lineRule="exact"/>
        <w:rPr>
          <w:sz w:val="28"/>
          <w:szCs w:val="28"/>
        </w:rPr>
      </w:pPr>
    </w:p>
    <w:p w:rsidR="00C141AB" w:rsidRDefault="00074A6A">
      <w:pPr>
        <w:ind w:left="110"/>
      </w:pPr>
      <w:r>
        <w:pict>
          <v:shape id="_x0000_i1034" type="#_x0000_t75" style="width:510.75pt;height:243pt">
            <v:imagedata r:id="rId36" o:title=""/>
          </v:shape>
        </w:pict>
      </w:r>
    </w:p>
    <w:p w:rsidR="00C141AB" w:rsidRDefault="00C141AB">
      <w:pPr>
        <w:spacing w:before="4" w:line="120" w:lineRule="exact"/>
        <w:rPr>
          <w:sz w:val="12"/>
          <w:szCs w:val="12"/>
        </w:rPr>
      </w:pPr>
    </w:p>
    <w:p w:rsidR="00C141AB" w:rsidRDefault="00C141AB">
      <w:pPr>
        <w:spacing w:line="200" w:lineRule="exact"/>
      </w:pPr>
    </w:p>
    <w:p w:rsidR="00C141AB" w:rsidRDefault="007B3D82">
      <w:pPr>
        <w:ind w:left="440"/>
        <w:rPr>
          <w:sz w:val="28"/>
          <w:szCs w:val="28"/>
        </w:rPr>
      </w:pPr>
      <w:r>
        <w:rPr>
          <w:sz w:val="28"/>
          <w:szCs w:val="28"/>
        </w:rPr>
        <w:t xml:space="preserve">5.  </w:t>
      </w:r>
      <w:proofErr w:type="gramStart"/>
      <w:r>
        <w:rPr>
          <w:sz w:val="28"/>
          <w:szCs w:val="28"/>
        </w:rPr>
        <w:t>Which  team</w:t>
      </w:r>
      <w:proofErr w:type="gramEnd"/>
      <w:r>
        <w:rPr>
          <w:sz w:val="28"/>
          <w:szCs w:val="28"/>
        </w:rPr>
        <w:t xml:space="preserve">  had  most  number  of  “goals conceded” and “saves” in season</w:t>
      </w:r>
    </w:p>
    <w:p w:rsidR="00C141AB" w:rsidRDefault="007B3D82">
      <w:pPr>
        <w:spacing w:before="68"/>
        <w:ind w:left="800"/>
        <w:rPr>
          <w:sz w:val="28"/>
          <w:szCs w:val="28"/>
        </w:rPr>
      </w:pPr>
      <w:r>
        <w:rPr>
          <w:sz w:val="28"/>
          <w:szCs w:val="28"/>
        </w:rPr>
        <w:t>2016/</w:t>
      </w:r>
      <w:proofErr w:type="gramStart"/>
      <w:r>
        <w:rPr>
          <w:sz w:val="28"/>
          <w:szCs w:val="28"/>
        </w:rPr>
        <w:t>17 ?</w:t>
      </w:r>
      <w:proofErr w:type="gramEnd"/>
    </w:p>
    <w:p w:rsidR="00C141AB" w:rsidRDefault="00C141AB">
      <w:pPr>
        <w:spacing w:before="4" w:line="280" w:lineRule="exact"/>
        <w:rPr>
          <w:sz w:val="28"/>
          <w:szCs w:val="28"/>
        </w:rPr>
      </w:pPr>
    </w:p>
    <w:p w:rsidR="00C141AB" w:rsidRDefault="00074A6A">
      <w:pPr>
        <w:ind w:left="110"/>
        <w:sectPr w:rsidR="00C141AB">
          <w:pgSz w:w="12240" w:h="15840"/>
          <w:pgMar w:top="1480" w:right="320" w:bottom="280" w:left="1360" w:header="0" w:footer="788" w:gutter="0"/>
          <w:cols w:space="720"/>
        </w:sectPr>
      </w:pPr>
      <w:r>
        <w:pict>
          <v:shape id="_x0000_i1035" type="#_x0000_t75" style="width:516.75pt;height:237pt">
            <v:imagedata r:id="rId37" o:title=""/>
          </v:shape>
        </w:pict>
      </w:r>
    </w:p>
    <w:p w:rsidR="00C141AB" w:rsidRDefault="007B3D82">
      <w:pPr>
        <w:spacing w:before="68"/>
        <w:ind w:left="440"/>
        <w:rPr>
          <w:sz w:val="28"/>
          <w:szCs w:val="28"/>
        </w:rPr>
      </w:pPr>
      <w:r>
        <w:rPr>
          <w:sz w:val="28"/>
          <w:szCs w:val="28"/>
        </w:rPr>
        <w:lastRenderedPageBreak/>
        <w:t xml:space="preserve">6.  </w:t>
      </w:r>
      <w:proofErr w:type="gramStart"/>
      <w:r>
        <w:rPr>
          <w:sz w:val="28"/>
          <w:szCs w:val="28"/>
        </w:rPr>
        <w:t>Which  team</w:t>
      </w:r>
      <w:proofErr w:type="gramEnd"/>
      <w:r>
        <w:rPr>
          <w:sz w:val="28"/>
          <w:szCs w:val="28"/>
        </w:rPr>
        <w:t xml:space="preserve">  had  most  number  of  “goals conceded” and “saves” in season</w:t>
      </w:r>
    </w:p>
    <w:p w:rsidR="00C141AB" w:rsidRDefault="007B3D82">
      <w:pPr>
        <w:spacing w:before="68"/>
        <w:ind w:left="800"/>
        <w:rPr>
          <w:sz w:val="28"/>
          <w:szCs w:val="28"/>
        </w:rPr>
      </w:pPr>
      <w:r>
        <w:rPr>
          <w:sz w:val="28"/>
          <w:szCs w:val="28"/>
        </w:rPr>
        <w:t>2017/</w:t>
      </w:r>
      <w:proofErr w:type="gramStart"/>
      <w:r>
        <w:rPr>
          <w:sz w:val="28"/>
          <w:szCs w:val="28"/>
        </w:rPr>
        <w:t>18 ?</w:t>
      </w:r>
      <w:proofErr w:type="gramEnd"/>
    </w:p>
    <w:p w:rsidR="00C141AB" w:rsidRDefault="00C141AB">
      <w:pPr>
        <w:spacing w:before="4" w:line="280" w:lineRule="exact"/>
        <w:rPr>
          <w:sz w:val="28"/>
          <w:szCs w:val="28"/>
        </w:rPr>
      </w:pPr>
    </w:p>
    <w:p w:rsidR="00C141AB" w:rsidRDefault="00074A6A">
      <w:pPr>
        <w:ind w:left="110"/>
        <w:sectPr w:rsidR="00C141AB">
          <w:pgSz w:w="12240" w:h="15840"/>
          <w:pgMar w:top="1380" w:right="380" w:bottom="280" w:left="1360" w:header="0" w:footer="788" w:gutter="0"/>
          <w:cols w:space="720"/>
        </w:sectPr>
      </w:pPr>
      <w:r>
        <w:pict>
          <v:shape id="_x0000_i1036" type="#_x0000_t75" style="width:513.75pt;height:267pt">
            <v:imagedata r:id="rId38" o:title=""/>
          </v:shape>
        </w:pict>
      </w:r>
    </w:p>
    <w:p w:rsidR="00C141AB" w:rsidRDefault="007B3D82">
      <w:pPr>
        <w:spacing w:before="68"/>
        <w:ind w:left="100"/>
        <w:rPr>
          <w:sz w:val="28"/>
          <w:szCs w:val="28"/>
        </w:rPr>
      </w:pPr>
      <w:r>
        <w:rPr>
          <w:b/>
          <w:sz w:val="28"/>
          <w:szCs w:val="28"/>
        </w:rPr>
        <w:lastRenderedPageBreak/>
        <w:t>C</w:t>
      </w:r>
      <w:r>
        <w:rPr>
          <w:sz w:val="28"/>
          <w:szCs w:val="28"/>
        </w:rPr>
        <w:t xml:space="preserve">. </w:t>
      </w:r>
      <w:r>
        <w:rPr>
          <w:i/>
          <w:sz w:val="28"/>
          <w:szCs w:val="28"/>
        </w:rPr>
        <w:t>FACTOR - SHOTS ON TARGET</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8" w:line="240" w:lineRule="exact"/>
        <w:rPr>
          <w:sz w:val="24"/>
          <w:szCs w:val="24"/>
        </w:rPr>
      </w:pPr>
    </w:p>
    <w:p w:rsidR="00C141AB" w:rsidRDefault="007B3D82">
      <w:pPr>
        <w:ind w:left="460"/>
        <w:rPr>
          <w:sz w:val="28"/>
          <w:szCs w:val="28"/>
        </w:rPr>
      </w:pPr>
      <w:r>
        <w:rPr>
          <w:sz w:val="28"/>
          <w:szCs w:val="28"/>
        </w:rPr>
        <w:t xml:space="preserve">1.  In which season a particular team has attempted more shots on </w:t>
      </w:r>
      <w:proofErr w:type="gramStart"/>
      <w:r>
        <w:rPr>
          <w:sz w:val="28"/>
          <w:szCs w:val="28"/>
        </w:rPr>
        <w:t>target ?</w:t>
      </w:r>
      <w:proofErr w:type="gramEnd"/>
    </w:p>
    <w:p w:rsidR="00C141AB" w:rsidRDefault="00C141AB">
      <w:pPr>
        <w:spacing w:line="200" w:lineRule="exact"/>
      </w:pPr>
    </w:p>
    <w:p w:rsidR="00C141AB" w:rsidRDefault="00C141AB">
      <w:pPr>
        <w:spacing w:before="19" w:line="260" w:lineRule="exact"/>
        <w:rPr>
          <w:sz w:val="26"/>
          <w:szCs w:val="26"/>
        </w:rPr>
      </w:pPr>
    </w:p>
    <w:p w:rsidR="00C141AB" w:rsidRDefault="00074A6A">
      <w:pPr>
        <w:ind w:left="130"/>
        <w:sectPr w:rsidR="00C141AB">
          <w:pgSz w:w="12240" w:h="15840"/>
          <w:pgMar w:top="1380" w:right="400" w:bottom="280" w:left="1340" w:header="0" w:footer="788" w:gutter="0"/>
          <w:cols w:space="720"/>
        </w:sectPr>
      </w:pPr>
      <w:r>
        <w:pict>
          <v:shape id="_x0000_i1037" type="#_x0000_t75" style="width:513pt;height:277.5pt">
            <v:imagedata r:id="rId39" o:title=""/>
          </v:shape>
        </w:pict>
      </w:r>
    </w:p>
    <w:p w:rsidR="00C141AB" w:rsidRDefault="007B3D82">
      <w:pPr>
        <w:spacing w:before="68" w:line="290" w:lineRule="auto"/>
        <w:ind w:left="800" w:right="1059" w:hanging="360"/>
        <w:rPr>
          <w:sz w:val="28"/>
          <w:szCs w:val="28"/>
        </w:rPr>
      </w:pPr>
      <w:r>
        <w:rPr>
          <w:sz w:val="28"/>
          <w:szCs w:val="28"/>
        </w:rPr>
        <w:lastRenderedPageBreak/>
        <w:t xml:space="preserve">2.  Which team has attempted the highest number of shots on target in 3 seasons </w:t>
      </w:r>
      <w:proofErr w:type="gramStart"/>
      <w:r>
        <w:rPr>
          <w:sz w:val="28"/>
          <w:szCs w:val="28"/>
        </w:rPr>
        <w:t>combined ?</w:t>
      </w:r>
      <w:proofErr w:type="gramEnd"/>
    </w:p>
    <w:p w:rsidR="00C141AB" w:rsidRDefault="00C141AB">
      <w:pPr>
        <w:spacing w:before="19" w:line="200" w:lineRule="exact"/>
      </w:pPr>
    </w:p>
    <w:p w:rsidR="00C141AB" w:rsidRDefault="00074A6A">
      <w:pPr>
        <w:ind w:left="110"/>
        <w:sectPr w:rsidR="00C141AB">
          <w:pgSz w:w="12240" w:h="15840"/>
          <w:pgMar w:top="1380" w:right="340" w:bottom="280" w:left="1360" w:header="0" w:footer="788" w:gutter="0"/>
          <w:cols w:space="720"/>
        </w:sectPr>
      </w:pPr>
      <w:r>
        <w:pict>
          <v:shape id="_x0000_i1038" type="#_x0000_t75" style="width:516pt;height:273.75pt">
            <v:imagedata r:id="rId40" o:title=""/>
          </v:shape>
        </w:pict>
      </w:r>
    </w:p>
    <w:p w:rsidR="00C141AB" w:rsidRDefault="007B3D82">
      <w:pPr>
        <w:spacing w:before="68"/>
        <w:ind w:left="800"/>
        <w:rPr>
          <w:sz w:val="28"/>
          <w:szCs w:val="28"/>
        </w:rPr>
      </w:pPr>
      <w:r>
        <w:rPr>
          <w:b/>
          <w:sz w:val="28"/>
          <w:szCs w:val="28"/>
        </w:rPr>
        <w:lastRenderedPageBreak/>
        <w:t>D</w:t>
      </w:r>
      <w:r>
        <w:rPr>
          <w:sz w:val="28"/>
          <w:szCs w:val="28"/>
        </w:rPr>
        <w:t xml:space="preserve">. </w:t>
      </w:r>
      <w:r>
        <w:rPr>
          <w:i/>
          <w:sz w:val="28"/>
          <w:szCs w:val="28"/>
        </w:rPr>
        <w:t>FACTOR - SHOTS FROM INSIDE THE BOX</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8" w:line="240" w:lineRule="exact"/>
        <w:rPr>
          <w:sz w:val="24"/>
          <w:szCs w:val="24"/>
        </w:rPr>
      </w:pPr>
    </w:p>
    <w:p w:rsidR="00C141AB" w:rsidRDefault="007B3D82">
      <w:pPr>
        <w:spacing w:line="290" w:lineRule="auto"/>
        <w:ind w:left="1520" w:right="1638" w:hanging="360"/>
        <w:rPr>
          <w:sz w:val="28"/>
          <w:szCs w:val="28"/>
        </w:rPr>
      </w:pPr>
      <w:r>
        <w:rPr>
          <w:sz w:val="28"/>
          <w:szCs w:val="28"/>
        </w:rPr>
        <w:t xml:space="preserve">1.  In which season a particular team has attempted more shots from inside the </w:t>
      </w:r>
      <w:proofErr w:type="gramStart"/>
      <w:r>
        <w:rPr>
          <w:sz w:val="28"/>
          <w:szCs w:val="28"/>
        </w:rPr>
        <w:t>box ?</w:t>
      </w:r>
      <w:proofErr w:type="gramEnd"/>
    </w:p>
    <w:p w:rsidR="00C141AB" w:rsidRDefault="00C141AB">
      <w:pPr>
        <w:spacing w:line="200" w:lineRule="exact"/>
      </w:pPr>
    </w:p>
    <w:p w:rsidR="00C141AB" w:rsidRDefault="00C141AB">
      <w:pPr>
        <w:spacing w:before="14" w:line="200" w:lineRule="exact"/>
      </w:pPr>
    </w:p>
    <w:p w:rsidR="00C141AB" w:rsidRDefault="00074A6A">
      <w:pPr>
        <w:ind w:left="110"/>
        <w:sectPr w:rsidR="00C141AB" w:rsidSect="00003732">
          <w:footerReference w:type="default" r:id="rId41"/>
          <w:pgSz w:w="12240" w:h="15840"/>
          <w:pgMar w:top="1380" w:right="400" w:bottom="280" w:left="1360" w:header="0" w:footer="788" w:gutter="0"/>
          <w:pgNumType w:start="56"/>
          <w:cols w:space="720"/>
        </w:sectPr>
      </w:pPr>
      <w:r>
        <w:pict>
          <v:shape id="_x0000_i1039" type="#_x0000_t75" style="width:513pt;height:271.5pt">
            <v:imagedata r:id="rId42" o:title=""/>
          </v:shape>
        </w:pict>
      </w:r>
    </w:p>
    <w:p w:rsidR="00C141AB" w:rsidRDefault="007B3D82">
      <w:pPr>
        <w:spacing w:before="68" w:line="290" w:lineRule="auto"/>
        <w:ind w:left="1520" w:right="1094" w:hanging="360"/>
        <w:rPr>
          <w:sz w:val="28"/>
          <w:szCs w:val="28"/>
        </w:rPr>
      </w:pPr>
      <w:r>
        <w:rPr>
          <w:sz w:val="28"/>
          <w:szCs w:val="28"/>
        </w:rPr>
        <w:lastRenderedPageBreak/>
        <w:t xml:space="preserve">2.  Which team has attempted the highest number of shots from inside the box in 3 seasons </w:t>
      </w:r>
      <w:proofErr w:type="gramStart"/>
      <w:r>
        <w:rPr>
          <w:sz w:val="28"/>
          <w:szCs w:val="28"/>
        </w:rPr>
        <w:t>combined ?</w:t>
      </w:r>
      <w:proofErr w:type="gramEnd"/>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4" w:line="200" w:lineRule="exact"/>
      </w:pPr>
    </w:p>
    <w:p w:rsidR="00C141AB" w:rsidRDefault="00074A6A">
      <w:pPr>
        <w:ind w:left="110"/>
        <w:sectPr w:rsidR="00C141AB">
          <w:pgSz w:w="12240" w:h="15840"/>
          <w:pgMar w:top="1380" w:right="300" w:bottom="280" w:left="1360" w:header="0" w:footer="788" w:gutter="0"/>
          <w:cols w:space="720"/>
        </w:sectPr>
      </w:pPr>
      <w:r>
        <w:pict>
          <v:shape id="_x0000_i1040" type="#_x0000_t75" style="width:518.25pt;height:277.5pt">
            <v:imagedata r:id="rId43" o:title=""/>
          </v:shape>
        </w:pict>
      </w:r>
    </w:p>
    <w:p w:rsidR="00C141AB" w:rsidRDefault="007B3D82">
      <w:pPr>
        <w:spacing w:before="68"/>
        <w:ind w:left="100"/>
        <w:rPr>
          <w:sz w:val="28"/>
          <w:szCs w:val="28"/>
        </w:rPr>
      </w:pPr>
      <w:r>
        <w:rPr>
          <w:b/>
          <w:sz w:val="28"/>
          <w:szCs w:val="28"/>
        </w:rPr>
        <w:lastRenderedPageBreak/>
        <w:t>E</w:t>
      </w:r>
      <w:r>
        <w:rPr>
          <w:sz w:val="28"/>
          <w:szCs w:val="28"/>
        </w:rPr>
        <w:t xml:space="preserve">. </w:t>
      </w:r>
      <w:r>
        <w:rPr>
          <w:i/>
          <w:sz w:val="28"/>
          <w:szCs w:val="28"/>
        </w:rPr>
        <w:t>FACTOR - GOALS CONCEDED</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18" w:line="220" w:lineRule="exact"/>
        <w:rPr>
          <w:sz w:val="22"/>
          <w:szCs w:val="22"/>
        </w:rPr>
      </w:pPr>
    </w:p>
    <w:p w:rsidR="00C141AB" w:rsidRDefault="007B3D82">
      <w:pPr>
        <w:ind w:left="460"/>
        <w:rPr>
          <w:rFonts w:ascii="Calibri" w:eastAsia="Calibri" w:hAnsi="Calibri" w:cs="Calibri"/>
          <w:sz w:val="28"/>
          <w:szCs w:val="28"/>
        </w:rPr>
      </w:pPr>
      <w:proofErr w:type="gramStart"/>
      <w:r>
        <w:rPr>
          <w:sz w:val="28"/>
          <w:szCs w:val="28"/>
        </w:rPr>
        <w:t xml:space="preserve">1.  </w:t>
      </w:r>
      <w:r>
        <w:rPr>
          <w:rFonts w:ascii="Calibri" w:eastAsia="Calibri" w:hAnsi="Calibri" w:cs="Calibri"/>
          <w:sz w:val="28"/>
          <w:szCs w:val="28"/>
        </w:rPr>
        <w:t>Graph showing direct relation between goals conceded and wins.</w:t>
      </w:r>
      <w:proofErr w:type="gramEnd"/>
    </w:p>
    <w:p w:rsidR="00C141AB" w:rsidRDefault="00C141AB">
      <w:pPr>
        <w:spacing w:line="200" w:lineRule="exact"/>
      </w:pPr>
    </w:p>
    <w:p w:rsidR="00C141AB" w:rsidRDefault="00C141AB">
      <w:pPr>
        <w:spacing w:before="10" w:line="260" w:lineRule="exact"/>
        <w:rPr>
          <w:sz w:val="26"/>
          <w:szCs w:val="26"/>
        </w:rPr>
      </w:pPr>
    </w:p>
    <w:p w:rsidR="00C141AB" w:rsidRDefault="00074A6A">
      <w:pPr>
        <w:ind w:left="130"/>
        <w:sectPr w:rsidR="00C141AB">
          <w:pgSz w:w="12240" w:h="15840"/>
          <w:pgMar w:top="1380" w:right="160" w:bottom="280" w:left="1340" w:header="0" w:footer="788" w:gutter="0"/>
          <w:cols w:space="720"/>
        </w:sectPr>
      </w:pPr>
      <w:r>
        <w:pict>
          <v:shape id="_x0000_i1041" type="#_x0000_t75" style="width:525pt;height:267pt">
            <v:imagedata r:id="rId44" o:title=""/>
          </v:shape>
        </w:pict>
      </w:r>
    </w:p>
    <w:p w:rsidR="00C141AB" w:rsidRDefault="007B3D82">
      <w:pPr>
        <w:spacing w:before="58"/>
        <w:ind w:left="440"/>
        <w:rPr>
          <w:sz w:val="28"/>
          <w:szCs w:val="28"/>
        </w:rPr>
      </w:pPr>
      <w:r>
        <w:rPr>
          <w:rFonts w:ascii="Calibri" w:eastAsia="Calibri" w:hAnsi="Calibri" w:cs="Calibri"/>
          <w:sz w:val="28"/>
          <w:szCs w:val="28"/>
        </w:rPr>
        <w:lastRenderedPageBreak/>
        <w:t xml:space="preserve">2.  </w:t>
      </w:r>
      <w:r>
        <w:rPr>
          <w:sz w:val="28"/>
          <w:szCs w:val="28"/>
        </w:rPr>
        <w:t xml:space="preserve">In which season a particular team has conceded more number of </w:t>
      </w:r>
      <w:proofErr w:type="gramStart"/>
      <w:r>
        <w:rPr>
          <w:sz w:val="28"/>
          <w:szCs w:val="28"/>
        </w:rPr>
        <w:t>goals ?</w:t>
      </w:r>
      <w:proofErr w:type="gramEnd"/>
    </w:p>
    <w:p w:rsidR="00C141AB" w:rsidRDefault="00C141AB">
      <w:pPr>
        <w:spacing w:line="200" w:lineRule="exact"/>
      </w:pPr>
    </w:p>
    <w:p w:rsidR="00C141AB" w:rsidRDefault="00C141AB">
      <w:pPr>
        <w:spacing w:before="10" w:line="260" w:lineRule="exact"/>
        <w:rPr>
          <w:sz w:val="26"/>
          <w:szCs w:val="26"/>
        </w:rPr>
      </w:pPr>
    </w:p>
    <w:p w:rsidR="00C141AB" w:rsidRDefault="00074A6A">
      <w:pPr>
        <w:ind w:left="110"/>
      </w:pPr>
      <w:r>
        <w:pict>
          <v:shape id="_x0000_i1042" type="#_x0000_t75" style="width:525.75pt;height:237.75pt">
            <v:imagedata r:id="rId45" o:title=""/>
          </v:shape>
        </w:pic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5" w:line="280" w:lineRule="exact"/>
        <w:rPr>
          <w:sz w:val="28"/>
          <w:szCs w:val="28"/>
        </w:rPr>
      </w:pPr>
    </w:p>
    <w:p w:rsidR="00C141AB" w:rsidRDefault="007B3D82">
      <w:pPr>
        <w:spacing w:before="24"/>
        <w:ind w:left="440"/>
        <w:rPr>
          <w:sz w:val="28"/>
          <w:szCs w:val="28"/>
        </w:rPr>
      </w:pPr>
      <w:r>
        <w:rPr>
          <w:sz w:val="28"/>
          <w:szCs w:val="28"/>
        </w:rPr>
        <w:t xml:space="preserve">3.  Which team has conceded most goals in 3 seasons </w:t>
      </w:r>
      <w:proofErr w:type="gramStart"/>
      <w:r>
        <w:rPr>
          <w:sz w:val="28"/>
          <w:szCs w:val="28"/>
        </w:rPr>
        <w:t>combined ?</w:t>
      </w:r>
      <w:proofErr w:type="gramEnd"/>
    </w:p>
    <w:p w:rsidR="00C141AB" w:rsidRDefault="00C141AB">
      <w:pPr>
        <w:spacing w:before="4" w:line="280" w:lineRule="exact"/>
        <w:rPr>
          <w:sz w:val="28"/>
          <w:szCs w:val="28"/>
        </w:rPr>
      </w:pPr>
    </w:p>
    <w:p w:rsidR="00C141AB" w:rsidRDefault="00074A6A">
      <w:pPr>
        <w:ind w:left="110"/>
        <w:sectPr w:rsidR="00C141AB">
          <w:pgSz w:w="12240" w:h="15840"/>
          <w:pgMar w:top="1380" w:right="140" w:bottom="280" w:left="1360" w:header="0" w:footer="788" w:gutter="0"/>
          <w:cols w:space="720"/>
        </w:sectPr>
      </w:pPr>
      <w:r>
        <w:pict>
          <v:shape id="_x0000_i1043" type="#_x0000_t75" style="width:525pt;height:287.25pt">
            <v:imagedata r:id="rId46" o:title=""/>
          </v:shape>
        </w:pict>
      </w:r>
    </w:p>
    <w:p w:rsidR="00C141AB" w:rsidRDefault="007B3D82">
      <w:pPr>
        <w:spacing w:before="68"/>
        <w:ind w:left="100"/>
        <w:rPr>
          <w:sz w:val="28"/>
          <w:szCs w:val="28"/>
        </w:rPr>
      </w:pPr>
      <w:r>
        <w:rPr>
          <w:b/>
          <w:sz w:val="28"/>
          <w:szCs w:val="28"/>
        </w:rPr>
        <w:lastRenderedPageBreak/>
        <w:t>F</w:t>
      </w:r>
      <w:r>
        <w:rPr>
          <w:sz w:val="28"/>
          <w:szCs w:val="28"/>
        </w:rPr>
        <w:t xml:space="preserve">. </w:t>
      </w:r>
      <w:r>
        <w:rPr>
          <w:i/>
          <w:sz w:val="28"/>
          <w:szCs w:val="28"/>
        </w:rPr>
        <w:t>FACTOR - SAVES</w:t>
      </w:r>
    </w:p>
    <w:p w:rsidR="00C141AB" w:rsidRDefault="00C141AB">
      <w:pPr>
        <w:spacing w:line="200" w:lineRule="exact"/>
      </w:pPr>
    </w:p>
    <w:p w:rsidR="00C141AB" w:rsidRDefault="00C141AB">
      <w:pPr>
        <w:spacing w:before="8" w:line="240" w:lineRule="exact"/>
        <w:rPr>
          <w:sz w:val="24"/>
          <w:szCs w:val="24"/>
        </w:rPr>
      </w:pPr>
    </w:p>
    <w:p w:rsidR="00C141AB" w:rsidRDefault="007B3D82">
      <w:pPr>
        <w:ind w:left="460"/>
        <w:rPr>
          <w:rFonts w:ascii="Calibri" w:eastAsia="Calibri" w:hAnsi="Calibri" w:cs="Calibri"/>
          <w:sz w:val="28"/>
          <w:szCs w:val="28"/>
        </w:rPr>
      </w:pPr>
      <w:r>
        <w:rPr>
          <w:sz w:val="28"/>
          <w:szCs w:val="28"/>
        </w:rPr>
        <w:t xml:space="preserve">1.  </w:t>
      </w:r>
      <w:r>
        <w:rPr>
          <w:rFonts w:ascii="Calibri" w:eastAsia="Calibri" w:hAnsi="Calibri" w:cs="Calibri"/>
          <w:sz w:val="28"/>
          <w:szCs w:val="28"/>
        </w:rPr>
        <w:t>Graph showing direct relation between saves and wins.</w:t>
      </w:r>
    </w:p>
    <w:p w:rsidR="00C141AB" w:rsidRDefault="00C141AB">
      <w:pPr>
        <w:spacing w:line="200" w:lineRule="exact"/>
      </w:pPr>
    </w:p>
    <w:p w:rsidR="00C141AB" w:rsidRDefault="00C141AB">
      <w:pPr>
        <w:spacing w:before="10" w:line="260" w:lineRule="exact"/>
        <w:rPr>
          <w:sz w:val="26"/>
          <w:szCs w:val="26"/>
        </w:rPr>
      </w:pPr>
    </w:p>
    <w:p w:rsidR="00C141AB" w:rsidRDefault="00074A6A">
      <w:pPr>
        <w:ind w:left="130"/>
        <w:sectPr w:rsidR="00C141AB">
          <w:pgSz w:w="12240" w:h="15840"/>
          <w:pgMar w:top="1380" w:right="400" w:bottom="280" w:left="1340" w:header="0" w:footer="788" w:gutter="0"/>
          <w:cols w:space="720"/>
        </w:sectPr>
      </w:pPr>
      <w:r>
        <w:pict>
          <v:shape id="_x0000_i1044" type="#_x0000_t75" style="width:513pt;height:275.25pt">
            <v:imagedata r:id="rId47" o:title=""/>
          </v:shape>
        </w:pict>
      </w:r>
    </w:p>
    <w:p w:rsidR="00C141AB" w:rsidRDefault="007B3D82">
      <w:pPr>
        <w:spacing w:before="58"/>
        <w:ind w:left="440"/>
        <w:rPr>
          <w:sz w:val="28"/>
          <w:szCs w:val="28"/>
        </w:rPr>
      </w:pPr>
      <w:r>
        <w:rPr>
          <w:rFonts w:ascii="Calibri" w:eastAsia="Calibri" w:hAnsi="Calibri" w:cs="Calibri"/>
          <w:sz w:val="28"/>
          <w:szCs w:val="28"/>
        </w:rPr>
        <w:lastRenderedPageBreak/>
        <w:t xml:space="preserve">2.  </w:t>
      </w:r>
      <w:r>
        <w:rPr>
          <w:sz w:val="28"/>
          <w:szCs w:val="28"/>
        </w:rPr>
        <w:t xml:space="preserve">In which season a particular team has made more number of </w:t>
      </w:r>
      <w:proofErr w:type="gramStart"/>
      <w:r>
        <w:rPr>
          <w:sz w:val="28"/>
          <w:szCs w:val="28"/>
        </w:rPr>
        <w:t>saves ?</w:t>
      </w:r>
      <w:proofErr w:type="gramEnd"/>
    </w:p>
    <w:p w:rsidR="00C141AB" w:rsidRDefault="00C141AB">
      <w:pPr>
        <w:spacing w:line="200" w:lineRule="exact"/>
      </w:pPr>
    </w:p>
    <w:p w:rsidR="00C141AB" w:rsidRDefault="00C141AB">
      <w:pPr>
        <w:spacing w:before="10" w:line="260" w:lineRule="exact"/>
        <w:rPr>
          <w:sz w:val="26"/>
          <w:szCs w:val="26"/>
        </w:rPr>
      </w:pPr>
    </w:p>
    <w:p w:rsidR="00C141AB" w:rsidRDefault="00074A6A">
      <w:pPr>
        <w:ind w:left="110"/>
      </w:pPr>
      <w:r>
        <w:pict>
          <v:shape id="_x0000_i1045" type="#_x0000_t75" style="width:521.25pt;height:237pt">
            <v:imagedata r:id="rId48" o:title=""/>
          </v:shape>
        </w:pic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5" w:line="280" w:lineRule="exact"/>
        <w:rPr>
          <w:sz w:val="28"/>
          <w:szCs w:val="28"/>
        </w:rPr>
      </w:pPr>
    </w:p>
    <w:p w:rsidR="00C141AB" w:rsidRDefault="007B3D82">
      <w:pPr>
        <w:spacing w:before="24"/>
        <w:ind w:left="440"/>
        <w:rPr>
          <w:sz w:val="28"/>
          <w:szCs w:val="28"/>
        </w:rPr>
      </w:pPr>
      <w:r>
        <w:rPr>
          <w:sz w:val="28"/>
          <w:szCs w:val="28"/>
        </w:rPr>
        <w:t xml:space="preserve">3.  Which team has made most saves in 3 seasons </w:t>
      </w:r>
      <w:proofErr w:type="gramStart"/>
      <w:r>
        <w:rPr>
          <w:sz w:val="28"/>
          <w:szCs w:val="28"/>
        </w:rPr>
        <w:t>combined ?</w:t>
      </w:r>
      <w:proofErr w:type="gramEnd"/>
    </w:p>
    <w:p w:rsidR="00C141AB" w:rsidRDefault="00C141AB">
      <w:pPr>
        <w:spacing w:before="4" w:line="280" w:lineRule="exact"/>
        <w:rPr>
          <w:sz w:val="28"/>
          <w:szCs w:val="28"/>
        </w:rPr>
      </w:pPr>
    </w:p>
    <w:p w:rsidR="00C141AB" w:rsidRDefault="00074A6A">
      <w:pPr>
        <w:ind w:left="110"/>
        <w:sectPr w:rsidR="00C141AB">
          <w:pgSz w:w="12240" w:h="15840"/>
          <w:pgMar w:top="1380" w:right="240" w:bottom="280" w:left="1360" w:header="0" w:footer="788" w:gutter="0"/>
          <w:cols w:space="720"/>
        </w:sectPr>
      </w:pPr>
      <w:r>
        <w:pict>
          <v:shape id="_x0000_i1046" type="#_x0000_t75" style="width:519pt;height:261pt">
            <v:imagedata r:id="rId49" o:title=""/>
          </v:shape>
        </w:pict>
      </w:r>
    </w:p>
    <w:p w:rsidR="00C141AB" w:rsidRDefault="008809F6">
      <w:pPr>
        <w:spacing w:before="68"/>
        <w:ind w:left="100"/>
        <w:rPr>
          <w:sz w:val="28"/>
          <w:szCs w:val="28"/>
        </w:rPr>
      </w:pPr>
      <w:r>
        <w:rPr>
          <w:b/>
          <w:sz w:val="28"/>
          <w:szCs w:val="28"/>
          <w:u w:val="single" w:color="000000"/>
        </w:rPr>
        <w:lastRenderedPageBreak/>
        <w:t xml:space="preserve">3.3 </w:t>
      </w:r>
      <w:r w:rsidR="007B3D82">
        <w:rPr>
          <w:b/>
          <w:sz w:val="28"/>
          <w:szCs w:val="28"/>
          <w:u w:val="single" w:color="000000"/>
        </w:rPr>
        <w:t>REGRESSION</w:t>
      </w:r>
    </w:p>
    <w:p w:rsidR="00C141AB" w:rsidRDefault="00C141AB">
      <w:pPr>
        <w:spacing w:before="3" w:line="260" w:lineRule="exact"/>
        <w:rPr>
          <w:sz w:val="26"/>
          <w:szCs w:val="26"/>
        </w:rPr>
      </w:pPr>
    </w:p>
    <w:p w:rsidR="00C141AB" w:rsidRDefault="007B3D82">
      <w:pPr>
        <w:ind w:left="460"/>
        <w:rPr>
          <w:sz w:val="28"/>
          <w:szCs w:val="28"/>
        </w:rPr>
      </w:pPr>
      <w:r>
        <w:rPr>
          <w:sz w:val="28"/>
          <w:szCs w:val="28"/>
        </w:rPr>
        <w:t>1.   Graph for - Wins vs Goals</w:t>
      </w:r>
    </w:p>
    <w:p w:rsidR="00C141AB" w:rsidRDefault="00C141AB">
      <w:pPr>
        <w:spacing w:before="4" w:line="280" w:lineRule="exact"/>
        <w:rPr>
          <w:sz w:val="28"/>
          <w:szCs w:val="28"/>
        </w:rPr>
      </w:pPr>
    </w:p>
    <w:p w:rsidR="00C141AB" w:rsidRDefault="00074A6A">
      <w:pPr>
        <w:ind w:left="130"/>
      </w:pPr>
      <w:r>
        <w:pict>
          <v:shape id="_x0000_i1047" type="#_x0000_t75" style="width:511.5pt;height:222pt">
            <v:imagedata r:id="rId50" o:title=""/>
          </v:shape>
        </w:pict>
      </w:r>
    </w:p>
    <w:p w:rsidR="00C141AB" w:rsidRDefault="00C141AB">
      <w:pPr>
        <w:spacing w:before="9"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sz w:val="28"/>
          <w:szCs w:val="28"/>
        </w:rPr>
        <w:t>Summary for - Wins vs Goals</w:t>
      </w:r>
    </w:p>
    <w:p w:rsidR="00C141AB" w:rsidRDefault="00C141AB">
      <w:pPr>
        <w:spacing w:before="4" w:line="280" w:lineRule="exact"/>
        <w:rPr>
          <w:sz w:val="28"/>
          <w:szCs w:val="28"/>
        </w:rPr>
      </w:pPr>
    </w:p>
    <w:p w:rsidR="00C141AB" w:rsidRDefault="00074A6A">
      <w:pPr>
        <w:ind w:left="130"/>
        <w:sectPr w:rsidR="00C141AB">
          <w:pgSz w:w="12240" w:h="15840"/>
          <w:pgMar w:top="1380" w:right="300" w:bottom="280" w:left="1340" w:header="0" w:footer="788" w:gutter="0"/>
          <w:cols w:space="720"/>
        </w:sectPr>
      </w:pPr>
      <w:r>
        <w:pict>
          <v:shape id="_x0000_i1048" type="#_x0000_t75" style="width:518.25pt;height:251.25pt">
            <v:imagedata r:id="rId51" o:title=""/>
          </v:shape>
        </w:pict>
      </w:r>
    </w:p>
    <w:p w:rsidR="00C141AB" w:rsidRDefault="00C141AB">
      <w:pPr>
        <w:spacing w:before="10" w:line="120" w:lineRule="exact"/>
        <w:rPr>
          <w:sz w:val="12"/>
          <w:szCs w:val="12"/>
        </w:rPr>
      </w:pPr>
    </w:p>
    <w:p w:rsidR="00C141AB" w:rsidRDefault="00C141AB">
      <w:pPr>
        <w:spacing w:line="200" w:lineRule="exact"/>
      </w:pPr>
    </w:p>
    <w:p w:rsidR="00C141AB" w:rsidRDefault="00C141AB">
      <w:pPr>
        <w:spacing w:line="200" w:lineRule="exact"/>
      </w:pPr>
    </w:p>
    <w:p w:rsidR="00C141AB" w:rsidRDefault="007B3D82">
      <w:pPr>
        <w:spacing w:before="24"/>
        <w:ind w:left="460"/>
        <w:rPr>
          <w:sz w:val="28"/>
          <w:szCs w:val="28"/>
        </w:rPr>
      </w:pPr>
      <w:r>
        <w:rPr>
          <w:sz w:val="28"/>
          <w:szCs w:val="28"/>
        </w:rPr>
        <w:t>2.  Graph for - Wins vs Clean Sheets</w:t>
      </w:r>
    </w:p>
    <w:p w:rsidR="00C141AB" w:rsidRDefault="00C141AB">
      <w:pPr>
        <w:spacing w:before="4" w:line="280" w:lineRule="exact"/>
        <w:rPr>
          <w:sz w:val="28"/>
          <w:szCs w:val="28"/>
        </w:rPr>
      </w:pPr>
    </w:p>
    <w:p w:rsidR="00C141AB" w:rsidRDefault="00074A6A">
      <w:pPr>
        <w:ind w:left="130"/>
      </w:pPr>
      <w:r>
        <w:pict>
          <v:shape id="_x0000_i1049" type="#_x0000_t75" style="width:510pt;height:225.75pt">
            <v:imagedata r:id="rId52" o:title=""/>
          </v:shape>
        </w:pict>
      </w:r>
    </w:p>
    <w:p w:rsidR="00C141AB" w:rsidRDefault="00C141AB">
      <w:pPr>
        <w:spacing w:before="9"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sz w:val="28"/>
          <w:szCs w:val="28"/>
        </w:rPr>
        <w:t>Summary for - Wins vs Clean Sheets</w:t>
      </w:r>
    </w:p>
    <w:p w:rsidR="00C141AB" w:rsidRDefault="00C141AB">
      <w:pPr>
        <w:spacing w:before="4" w:line="280" w:lineRule="exact"/>
        <w:rPr>
          <w:sz w:val="28"/>
          <w:szCs w:val="28"/>
        </w:rPr>
      </w:pPr>
    </w:p>
    <w:p w:rsidR="00C141AB" w:rsidRDefault="00074A6A">
      <w:pPr>
        <w:ind w:left="130"/>
        <w:sectPr w:rsidR="00C141AB">
          <w:pgSz w:w="12240" w:h="15840"/>
          <w:pgMar w:top="1480" w:right="460" w:bottom="280" w:left="1340" w:header="0" w:footer="788" w:gutter="0"/>
          <w:cols w:space="720"/>
        </w:sectPr>
      </w:pPr>
      <w:r>
        <w:pict>
          <v:shape id="_x0000_i1050" type="#_x0000_t75" style="width:510pt;height:231.75pt">
            <v:imagedata r:id="rId53" o:title=""/>
          </v:shape>
        </w:pict>
      </w:r>
    </w:p>
    <w:p w:rsidR="00C141AB" w:rsidRDefault="007B3D82">
      <w:pPr>
        <w:spacing w:before="68" w:line="300" w:lineRule="exact"/>
        <w:ind w:left="460"/>
        <w:rPr>
          <w:sz w:val="28"/>
          <w:szCs w:val="28"/>
        </w:rPr>
      </w:pPr>
      <w:r>
        <w:rPr>
          <w:position w:val="-1"/>
          <w:sz w:val="28"/>
          <w:szCs w:val="28"/>
        </w:rPr>
        <w:lastRenderedPageBreak/>
        <w:t xml:space="preserve">3.  Graph for - Clean Sheets vs </w:t>
      </w:r>
      <w:proofErr w:type="gramStart"/>
      <w:r>
        <w:rPr>
          <w:position w:val="-1"/>
          <w:sz w:val="28"/>
          <w:szCs w:val="28"/>
        </w:rPr>
        <w:t>Saves</w:t>
      </w:r>
      <w:proofErr w:type="gramEnd"/>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15" w:line="260" w:lineRule="exact"/>
        <w:rPr>
          <w:sz w:val="26"/>
          <w:szCs w:val="26"/>
        </w:rPr>
      </w:pPr>
    </w:p>
    <w:p w:rsidR="00C141AB" w:rsidRDefault="00074A6A">
      <w:pPr>
        <w:ind w:left="130"/>
      </w:pPr>
      <w:r>
        <w:pict>
          <v:shape id="_x0000_i1051" type="#_x0000_t75" style="width:518.25pt;height:223.5pt">
            <v:imagedata r:id="rId54" o:title=""/>
          </v:shape>
        </w:pic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5" w:line="280" w:lineRule="exact"/>
        <w:rPr>
          <w:sz w:val="28"/>
          <w:szCs w:val="28"/>
        </w:rPr>
      </w:pPr>
    </w:p>
    <w:p w:rsidR="00C141AB" w:rsidRDefault="007B3D82">
      <w:pPr>
        <w:spacing w:before="24"/>
        <w:ind w:left="100"/>
        <w:rPr>
          <w:sz w:val="28"/>
          <w:szCs w:val="28"/>
        </w:rPr>
      </w:pPr>
      <w:r>
        <w:rPr>
          <w:sz w:val="28"/>
          <w:szCs w:val="28"/>
        </w:rPr>
        <w:t>Summary for - Clean Sheets vs Saves</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9" w:line="260" w:lineRule="exact"/>
        <w:rPr>
          <w:sz w:val="26"/>
          <w:szCs w:val="26"/>
        </w:rPr>
      </w:pPr>
    </w:p>
    <w:p w:rsidR="00C141AB" w:rsidRDefault="00074A6A">
      <w:pPr>
        <w:ind w:left="130"/>
        <w:sectPr w:rsidR="00C141AB">
          <w:pgSz w:w="12240" w:h="15840"/>
          <w:pgMar w:top="1380" w:right="300" w:bottom="280" w:left="1340" w:header="0" w:footer="788" w:gutter="0"/>
          <w:cols w:space="720"/>
        </w:sectPr>
      </w:pPr>
      <w:r>
        <w:pict>
          <v:shape id="_x0000_i1052" type="#_x0000_t75" style="width:518.25pt;height:219.75pt">
            <v:imagedata r:id="rId55" o:title=""/>
          </v:shape>
        </w:pict>
      </w:r>
    </w:p>
    <w:p w:rsidR="00C141AB" w:rsidRDefault="00C141AB">
      <w:pPr>
        <w:spacing w:before="10" w:line="120" w:lineRule="exact"/>
        <w:rPr>
          <w:sz w:val="12"/>
          <w:szCs w:val="12"/>
        </w:rPr>
      </w:pPr>
    </w:p>
    <w:p w:rsidR="00C141AB" w:rsidRDefault="00C141AB">
      <w:pPr>
        <w:spacing w:line="200" w:lineRule="exact"/>
      </w:pPr>
    </w:p>
    <w:p w:rsidR="00C141AB" w:rsidRDefault="00C141AB">
      <w:pPr>
        <w:spacing w:line="200" w:lineRule="exact"/>
      </w:pPr>
    </w:p>
    <w:p w:rsidR="00C141AB" w:rsidRDefault="007B3D82">
      <w:pPr>
        <w:spacing w:before="24"/>
        <w:ind w:left="460"/>
        <w:rPr>
          <w:sz w:val="28"/>
          <w:szCs w:val="28"/>
        </w:rPr>
      </w:pPr>
      <w:r>
        <w:rPr>
          <w:sz w:val="28"/>
          <w:szCs w:val="28"/>
        </w:rPr>
        <w:t>4.  Graph for - Clean Sheets vs Goals Conceded</w:t>
      </w:r>
    </w:p>
    <w:p w:rsidR="00C141AB" w:rsidRDefault="00C141AB">
      <w:pPr>
        <w:spacing w:before="4" w:line="280" w:lineRule="exact"/>
        <w:rPr>
          <w:sz w:val="28"/>
          <w:szCs w:val="28"/>
        </w:rPr>
      </w:pPr>
    </w:p>
    <w:p w:rsidR="00C141AB" w:rsidRDefault="00074A6A">
      <w:pPr>
        <w:ind w:left="130"/>
      </w:pPr>
      <w:r>
        <w:pict>
          <v:shape id="_x0000_i1053" type="#_x0000_t75" style="width:523.5pt;height:219.75pt">
            <v:imagedata r:id="rId56" o:title=""/>
          </v:shape>
        </w:pict>
      </w:r>
    </w:p>
    <w:p w:rsidR="00C141AB" w:rsidRDefault="00C141AB">
      <w:pPr>
        <w:spacing w:before="9"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sz w:val="28"/>
          <w:szCs w:val="28"/>
        </w:rPr>
        <w:t>Summary for - Clean Sheets vs Goals Conceded</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9" w:line="260" w:lineRule="exact"/>
        <w:rPr>
          <w:sz w:val="26"/>
          <w:szCs w:val="26"/>
        </w:rPr>
      </w:pPr>
    </w:p>
    <w:p w:rsidR="00C141AB" w:rsidRDefault="00074A6A">
      <w:pPr>
        <w:ind w:left="130"/>
        <w:sectPr w:rsidR="00C141AB">
          <w:pgSz w:w="12240" w:h="15840"/>
          <w:pgMar w:top="1480" w:right="200" w:bottom="280" w:left="1340" w:header="0" w:footer="788" w:gutter="0"/>
          <w:cols w:space="720"/>
        </w:sectPr>
      </w:pPr>
      <w:r>
        <w:pict>
          <v:shape id="_x0000_i1054" type="#_x0000_t75" style="width:499.5pt;height:3in">
            <v:imagedata r:id="rId55" o:title=""/>
          </v:shape>
        </w:pict>
      </w:r>
    </w:p>
    <w:p w:rsidR="00C141AB" w:rsidRDefault="007B3D82">
      <w:pPr>
        <w:spacing w:before="68"/>
        <w:ind w:left="460"/>
        <w:rPr>
          <w:sz w:val="28"/>
          <w:szCs w:val="28"/>
        </w:rPr>
      </w:pPr>
      <w:r>
        <w:rPr>
          <w:sz w:val="28"/>
          <w:szCs w:val="28"/>
        </w:rPr>
        <w:lastRenderedPageBreak/>
        <w:t>5.  Graph for - Goals vs Shots on Target</w:t>
      </w:r>
    </w:p>
    <w:p w:rsidR="00C141AB" w:rsidRDefault="00C141AB">
      <w:pPr>
        <w:spacing w:before="4" w:line="280" w:lineRule="exact"/>
        <w:rPr>
          <w:sz w:val="28"/>
          <w:szCs w:val="28"/>
        </w:rPr>
      </w:pPr>
    </w:p>
    <w:p w:rsidR="00C141AB" w:rsidRDefault="00074A6A">
      <w:pPr>
        <w:ind w:left="130"/>
      </w:pPr>
      <w:r>
        <w:pict>
          <v:shape id="_x0000_i1055" type="#_x0000_t75" style="width:514.5pt;height:218.25pt">
            <v:imagedata r:id="rId57" o:title=""/>
          </v:shape>
        </w:pict>
      </w:r>
    </w:p>
    <w:p w:rsidR="00C141AB" w:rsidRDefault="00C141AB">
      <w:pPr>
        <w:spacing w:before="9"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sz w:val="28"/>
          <w:szCs w:val="28"/>
        </w:rPr>
        <w:t>Summary for - Goals vs Shots on Target</w:t>
      </w:r>
    </w:p>
    <w:p w:rsidR="00C141AB" w:rsidRDefault="00C141AB">
      <w:pPr>
        <w:spacing w:before="4" w:line="280" w:lineRule="exact"/>
        <w:rPr>
          <w:sz w:val="28"/>
          <w:szCs w:val="28"/>
        </w:rPr>
      </w:pPr>
    </w:p>
    <w:p w:rsidR="00C141AB" w:rsidRDefault="00074A6A">
      <w:pPr>
        <w:ind w:left="130"/>
        <w:sectPr w:rsidR="00C141AB" w:rsidSect="00003732">
          <w:footerReference w:type="default" r:id="rId58"/>
          <w:pgSz w:w="12240" w:h="15840"/>
          <w:pgMar w:top="1380" w:right="380" w:bottom="280" w:left="1340" w:header="0" w:footer="788" w:gutter="0"/>
          <w:pgNumType w:start="66"/>
          <w:cols w:space="720"/>
        </w:sectPr>
      </w:pPr>
      <w:r>
        <w:pict>
          <v:shape id="_x0000_i1056" type="#_x0000_t75" style="width:511.5pt;height:256.5pt">
            <v:imagedata r:id="rId59" o:title=""/>
          </v:shape>
        </w:pict>
      </w:r>
    </w:p>
    <w:p w:rsidR="00C141AB" w:rsidRDefault="00C141AB">
      <w:pPr>
        <w:spacing w:before="10" w:line="120" w:lineRule="exact"/>
        <w:rPr>
          <w:sz w:val="12"/>
          <w:szCs w:val="12"/>
        </w:rPr>
      </w:pPr>
    </w:p>
    <w:p w:rsidR="00C141AB" w:rsidRDefault="00C141AB">
      <w:pPr>
        <w:spacing w:line="200" w:lineRule="exact"/>
      </w:pPr>
    </w:p>
    <w:p w:rsidR="00C141AB" w:rsidRDefault="00C141AB">
      <w:pPr>
        <w:spacing w:line="200" w:lineRule="exact"/>
      </w:pPr>
    </w:p>
    <w:p w:rsidR="00C141AB" w:rsidRDefault="007B3D82">
      <w:pPr>
        <w:spacing w:before="24"/>
        <w:ind w:left="460"/>
        <w:rPr>
          <w:sz w:val="28"/>
          <w:szCs w:val="28"/>
        </w:rPr>
      </w:pPr>
      <w:r>
        <w:rPr>
          <w:sz w:val="28"/>
          <w:szCs w:val="28"/>
        </w:rPr>
        <w:t>6.  Graph for - Goals vs Shots from inside box</w:t>
      </w:r>
    </w:p>
    <w:p w:rsidR="00C141AB" w:rsidRDefault="00C141AB">
      <w:pPr>
        <w:spacing w:before="4" w:line="280" w:lineRule="exact"/>
        <w:rPr>
          <w:sz w:val="28"/>
          <w:szCs w:val="28"/>
        </w:rPr>
      </w:pPr>
    </w:p>
    <w:p w:rsidR="00C141AB" w:rsidRDefault="00074A6A">
      <w:pPr>
        <w:ind w:left="130"/>
      </w:pPr>
      <w:r>
        <w:pict>
          <v:shape id="_x0000_i1057" type="#_x0000_t75" style="width:516.75pt;height:237pt">
            <v:imagedata r:id="rId60" o:title=""/>
          </v:shape>
        </w:pict>
      </w:r>
    </w:p>
    <w:p w:rsidR="00C141AB" w:rsidRDefault="00C141AB">
      <w:pPr>
        <w:spacing w:before="9"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sz w:val="28"/>
          <w:szCs w:val="28"/>
        </w:rPr>
      </w:pPr>
      <w:r>
        <w:rPr>
          <w:sz w:val="28"/>
          <w:szCs w:val="28"/>
        </w:rPr>
        <w:t>Summary for - Goals vs Shots from inside box</w:t>
      </w:r>
    </w:p>
    <w:p w:rsidR="00C141AB" w:rsidRDefault="00C141AB">
      <w:pPr>
        <w:spacing w:before="4" w:line="280" w:lineRule="exact"/>
        <w:rPr>
          <w:sz w:val="28"/>
          <w:szCs w:val="28"/>
        </w:rPr>
      </w:pPr>
    </w:p>
    <w:p w:rsidR="00C141AB" w:rsidRDefault="00074A6A">
      <w:pPr>
        <w:ind w:left="130"/>
        <w:sectPr w:rsidR="00C141AB">
          <w:pgSz w:w="12240" w:h="15840"/>
          <w:pgMar w:top="1480" w:right="320" w:bottom="280" w:left="1340" w:header="0" w:footer="788" w:gutter="0"/>
          <w:cols w:space="720"/>
        </w:sectPr>
      </w:pPr>
      <w:r>
        <w:pict>
          <v:shape id="_x0000_i1058" type="#_x0000_t75" style="width:515.25pt;height:255pt">
            <v:imagedata r:id="rId59" o:title=""/>
          </v:shape>
        </w:pict>
      </w:r>
    </w:p>
    <w:p w:rsidR="00C141AB" w:rsidRDefault="007B3D82">
      <w:pPr>
        <w:spacing w:before="68" w:line="300" w:lineRule="exact"/>
        <w:ind w:left="100"/>
        <w:rPr>
          <w:sz w:val="28"/>
          <w:szCs w:val="28"/>
        </w:rPr>
      </w:pPr>
      <w:r>
        <w:rPr>
          <w:b/>
          <w:position w:val="-1"/>
          <w:sz w:val="28"/>
          <w:szCs w:val="28"/>
          <w:u w:val="single" w:color="000000"/>
        </w:rPr>
        <w:lastRenderedPageBreak/>
        <w:t xml:space="preserve">FINAL PREDICTED </w:t>
      </w:r>
      <w:proofErr w:type="gramStart"/>
      <w:r>
        <w:rPr>
          <w:b/>
          <w:position w:val="-1"/>
          <w:sz w:val="28"/>
          <w:szCs w:val="28"/>
          <w:u w:val="single" w:color="000000"/>
        </w:rPr>
        <w:t>STANDINGS</w:t>
      </w:r>
      <w:r>
        <w:rPr>
          <w:b/>
          <w:position w:val="-1"/>
          <w:sz w:val="28"/>
          <w:szCs w:val="28"/>
        </w:rPr>
        <w:t xml:space="preserve"> :</w:t>
      </w:r>
      <w:proofErr w:type="gramEnd"/>
      <w:r>
        <w:rPr>
          <w:b/>
          <w:position w:val="-1"/>
          <w:sz w:val="28"/>
          <w:szCs w:val="28"/>
        </w:rPr>
        <w:t>-</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15" w:line="260" w:lineRule="exact"/>
        <w:rPr>
          <w:sz w:val="26"/>
          <w:szCs w:val="26"/>
        </w:rPr>
      </w:pPr>
    </w:p>
    <w:p w:rsidR="00C141AB" w:rsidRDefault="00074A6A">
      <w:pPr>
        <w:ind w:left="130"/>
      </w:pPr>
      <w:r>
        <w:pict>
          <v:shape id="_x0000_i1059" type="#_x0000_t75" style="width:468pt;height:315pt">
            <v:imagedata r:id="rId61" o:title=""/>
          </v:shape>
        </w:pict>
      </w:r>
    </w:p>
    <w:p w:rsidR="00C141AB" w:rsidRDefault="00C141AB">
      <w:pPr>
        <w:spacing w:line="140" w:lineRule="exact"/>
        <w:rPr>
          <w:sz w:val="15"/>
          <w:szCs w:val="15"/>
        </w:rPr>
      </w:pPr>
    </w:p>
    <w:p w:rsidR="00C141AB" w:rsidRDefault="00074A6A">
      <w:pPr>
        <w:ind w:left="130"/>
      </w:pPr>
      <w:r>
        <w:pict>
          <v:shape id="_x0000_i1060" type="#_x0000_t75" style="width:468pt;height:240pt">
            <v:imagedata r:id="rId62" o:title=""/>
          </v:shape>
        </w:pict>
      </w:r>
    </w:p>
    <w:p w:rsidR="00C141AB" w:rsidRDefault="00C141AB">
      <w:pPr>
        <w:spacing w:before="2" w:line="100" w:lineRule="exact"/>
        <w:rPr>
          <w:sz w:val="10"/>
          <w:szCs w:val="10"/>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32"/>
        <w:ind w:right="150"/>
        <w:jc w:val="right"/>
        <w:rPr>
          <w:rFonts w:ascii="Arial" w:eastAsia="Arial" w:hAnsi="Arial" w:cs="Arial"/>
          <w:sz w:val="22"/>
          <w:szCs w:val="22"/>
        </w:rPr>
        <w:sectPr w:rsidR="00C141AB">
          <w:footerReference w:type="default" r:id="rId63"/>
          <w:pgSz w:w="12240" w:h="15840"/>
          <w:pgMar w:top="1380" w:right="1300" w:bottom="280" w:left="1340" w:header="0" w:footer="0" w:gutter="0"/>
          <w:cols w:space="720"/>
        </w:sectPr>
      </w:pPr>
    </w:p>
    <w:p w:rsidR="00C141AB" w:rsidRPr="00426C30" w:rsidRDefault="00426C30">
      <w:pPr>
        <w:spacing w:before="5" w:line="240" w:lineRule="exact"/>
        <w:rPr>
          <w:b/>
          <w:sz w:val="24"/>
          <w:szCs w:val="24"/>
        </w:rPr>
      </w:pPr>
      <w:r>
        <w:rPr>
          <w:sz w:val="24"/>
          <w:szCs w:val="24"/>
        </w:rPr>
        <w:lastRenderedPageBreak/>
        <w:t xml:space="preserve">                                                               </w:t>
      </w:r>
      <w:r w:rsidRPr="00426C30">
        <w:rPr>
          <w:b/>
          <w:sz w:val="28"/>
          <w:szCs w:val="24"/>
        </w:rPr>
        <w:t>CHAPTER 6</w:t>
      </w:r>
    </w:p>
    <w:p w:rsidR="00426C30" w:rsidRDefault="00426C30">
      <w:pPr>
        <w:spacing w:line="340" w:lineRule="exact"/>
        <w:ind w:left="100"/>
        <w:rPr>
          <w:rFonts w:ascii="Calibri" w:eastAsia="Calibri" w:hAnsi="Calibri" w:cs="Calibri"/>
          <w:b/>
          <w:color w:val="366090"/>
          <w:sz w:val="28"/>
          <w:szCs w:val="28"/>
        </w:rPr>
      </w:pPr>
    </w:p>
    <w:p w:rsidR="00C141AB" w:rsidRDefault="008809F6">
      <w:pPr>
        <w:spacing w:line="340" w:lineRule="exact"/>
        <w:ind w:left="100"/>
        <w:rPr>
          <w:rFonts w:ascii="Calibri" w:eastAsia="Calibri" w:hAnsi="Calibri" w:cs="Calibri"/>
          <w:sz w:val="28"/>
          <w:szCs w:val="28"/>
        </w:rPr>
      </w:pPr>
      <w:r>
        <w:rPr>
          <w:rFonts w:ascii="Calibri" w:eastAsia="Calibri" w:hAnsi="Calibri" w:cs="Calibri"/>
          <w:b/>
          <w:color w:val="366090"/>
          <w:sz w:val="28"/>
          <w:szCs w:val="28"/>
        </w:rPr>
        <w:t xml:space="preserve">3.4 </w:t>
      </w:r>
      <w:r w:rsidR="007B3D82">
        <w:rPr>
          <w:rFonts w:ascii="Calibri" w:eastAsia="Calibri" w:hAnsi="Calibri" w:cs="Calibri"/>
          <w:b/>
          <w:color w:val="366090"/>
          <w:sz w:val="28"/>
          <w:szCs w:val="28"/>
        </w:rPr>
        <w:t>CONCLUSIONS</w:t>
      </w:r>
    </w:p>
    <w:p w:rsidR="00C141AB" w:rsidRDefault="007B3D82">
      <w:pPr>
        <w:spacing w:before="33"/>
        <w:ind w:left="460"/>
        <w:rPr>
          <w:rFonts w:ascii="Calibri" w:eastAsia="Calibri" w:hAnsi="Calibri" w:cs="Calibri"/>
          <w:sz w:val="28"/>
          <w:szCs w:val="28"/>
        </w:rPr>
      </w:pPr>
      <w:r>
        <w:rPr>
          <w:rFonts w:ascii="Calibri" w:eastAsia="Calibri" w:hAnsi="Calibri" w:cs="Calibri"/>
          <w:sz w:val="28"/>
          <w:szCs w:val="28"/>
        </w:rPr>
        <w:t>1)  The 3 Linear Regression models has R-Squared value of 0.9062, 0.7891 and</w:t>
      </w:r>
    </w:p>
    <w:p w:rsidR="00C141AB" w:rsidRDefault="007B3D82">
      <w:pPr>
        <w:spacing w:before="48"/>
        <w:ind w:left="820"/>
        <w:rPr>
          <w:rFonts w:ascii="Calibri" w:eastAsia="Calibri" w:hAnsi="Calibri" w:cs="Calibri"/>
          <w:sz w:val="28"/>
          <w:szCs w:val="28"/>
        </w:rPr>
      </w:pPr>
      <w:r>
        <w:rPr>
          <w:rFonts w:ascii="Calibri" w:eastAsia="Calibri" w:hAnsi="Calibri" w:cs="Calibri"/>
          <w:sz w:val="28"/>
          <w:szCs w:val="28"/>
        </w:rPr>
        <w:t>0.9789.</w:t>
      </w:r>
    </w:p>
    <w:p w:rsidR="00C141AB" w:rsidRDefault="007B3D82">
      <w:pPr>
        <w:spacing w:before="48" w:line="273" w:lineRule="auto"/>
        <w:ind w:left="820" w:right="52" w:hanging="360"/>
        <w:rPr>
          <w:rFonts w:ascii="Calibri" w:eastAsia="Calibri" w:hAnsi="Calibri" w:cs="Calibri"/>
          <w:sz w:val="28"/>
          <w:szCs w:val="28"/>
        </w:rPr>
      </w:pPr>
      <w:r>
        <w:rPr>
          <w:rFonts w:ascii="Calibri" w:eastAsia="Calibri" w:hAnsi="Calibri" w:cs="Calibri"/>
          <w:sz w:val="28"/>
          <w:szCs w:val="28"/>
        </w:rPr>
        <w:t>2)  This  models  fairly  predicts  the  result  of  English  Premier  League  for  next season.</w:t>
      </w:r>
    </w:p>
    <w:p w:rsidR="00C141AB" w:rsidRDefault="007B3D82">
      <w:pPr>
        <w:spacing w:before="8"/>
        <w:ind w:left="460"/>
        <w:rPr>
          <w:rFonts w:ascii="Calibri" w:eastAsia="Calibri" w:hAnsi="Calibri" w:cs="Calibri"/>
          <w:sz w:val="28"/>
          <w:szCs w:val="28"/>
        </w:rPr>
      </w:pPr>
      <w:r>
        <w:rPr>
          <w:rFonts w:ascii="Calibri" w:eastAsia="Calibri" w:hAnsi="Calibri" w:cs="Calibri"/>
          <w:sz w:val="28"/>
          <w:szCs w:val="28"/>
        </w:rPr>
        <w:t xml:space="preserve">3)  The confidence level for the model is </w:t>
      </w:r>
      <w:proofErr w:type="gramStart"/>
      <w:r>
        <w:rPr>
          <w:rFonts w:ascii="Calibri" w:eastAsia="Calibri" w:hAnsi="Calibri" w:cs="Calibri"/>
          <w:sz w:val="28"/>
          <w:szCs w:val="28"/>
        </w:rPr>
        <w:t>fairly low</w:t>
      </w:r>
      <w:proofErr w:type="gramEnd"/>
      <w:r>
        <w:rPr>
          <w:rFonts w:ascii="Calibri" w:eastAsia="Calibri" w:hAnsi="Calibri" w:cs="Calibri"/>
          <w:sz w:val="28"/>
          <w:szCs w:val="28"/>
        </w:rPr>
        <w:t>.</w:t>
      </w:r>
    </w:p>
    <w:p w:rsidR="00C141AB" w:rsidRDefault="007B3D82">
      <w:pPr>
        <w:spacing w:before="48"/>
        <w:ind w:left="460"/>
        <w:rPr>
          <w:rFonts w:ascii="Calibri" w:eastAsia="Calibri" w:hAnsi="Calibri" w:cs="Calibri"/>
          <w:sz w:val="28"/>
          <w:szCs w:val="28"/>
        </w:rPr>
        <w:sectPr w:rsidR="00C141AB" w:rsidSect="00003732">
          <w:footerReference w:type="default" r:id="rId64"/>
          <w:pgSz w:w="12240" w:h="15840"/>
          <w:pgMar w:top="1480" w:right="1340" w:bottom="280" w:left="1340" w:header="0" w:footer="788" w:gutter="0"/>
          <w:pgNumType w:start="69"/>
          <w:cols w:space="720"/>
        </w:sectPr>
      </w:pPr>
      <w:r>
        <w:rPr>
          <w:rFonts w:ascii="Calibri" w:eastAsia="Calibri" w:hAnsi="Calibri" w:cs="Calibri"/>
          <w:sz w:val="28"/>
          <w:szCs w:val="28"/>
        </w:rPr>
        <w:t>4)  The model works satisfactorily.</w:t>
      </w:r>
    </w:p>
    <w:p w:rsidR="00C141AB" w:rsidRDefault="00C141AB">
      <w:pPr>
        <w:spacing w:before="5" w:line="240" w:lineRule="exact"/>
        <w:rPr>
          <w:sz w:val="24"/>
          <w:szCs w:val="24"/>
        </w:rPr>
      </w:pPr>
    </w:p>
    <w:p w:rsidR="00C141AB" w:rsidRDefault="008809F6">
      <w:pPr>
        <w:spacing w:line="340" w:lineRule="exact"/>
        <w:ind w:left="100"/>
        <w:rPr>
          <w:rFonts w:ascii="Calibri" w:eastAsia="Calibri" w:hAnsi="Calibri" w:cs="Calibri"/>
          <w:sz w:val="28"/>
          <w:szCs w:val="28"/>
        </w:rPr>
      </w:pPr>
      <w:r>
        <w:rPr>
          <w:rFonts w:ascii="Calibri" w:eastAsia="Calibri" w:hAnsi="Calibri" w:cs="Calibri"/>
          <w:b/>
          <w:color w:val="366090"/>
          <w:sz w:val="28"/>
          <w:szCs w:val="28"/>
        </w:rPr>
        <w:t xml:space="preserve">3.5 </w:t>
      </w:r>
      <w:r w:rsidR="007B3D82">
        <w:rPr>
          <w:rFonts w:ascii="Calibri" w:eastAsia="Calibri" w:hAnsi="Calibri" w:cs="Calibri"/>
          <w:b/>
          <w:color w:val="366090"/>
          <w:sz w:val="28"/>
          <w:szCs w:val="28"/>
        </w:rPr>
        <w:t>FUTURE SCOPE AND DEVELOPMENT</w:t>
      </w:r>
    </w:p>
    <w:p w:rsidR="00C141AB" w:rsidRDefault="00C141AB">
      <w:pPr>
        <w:spacing w:line="200" w:lineRule="exact"/>
      </w:pPr>
    </w:p>
    <w:p w:rsidR="00C141AB" w:rsidRDefault="00C141AB">
      <w:pPr>
        <w:spacing w:line="200" w:lineRule="exact"/>
      </w:pPr>
    </w:p>
    <w:p w:rsidR="00C141AB" w:rsidRDefault="00C141AB">
      <w:pPr>
        <w:spacing w:before="18" w:line="200" w:lineRule="exact"/>
      </w:pPr>
    </w:p>
    <w:p w:rsidR="00C141AB" w:rsidRDefault="007B3D82">
      <w:pPr>
        <w:ind w:left="460"/>
        <w:rPr>
          <w:rFonts w:ascii="Calibri" w:eastAsia="Calibri" w:hAnsi="Calibri" w:cs="Calibri"/>
          <w:sz w:val="28"/>
          <w:szCs w:val="28"/>
        </w:rPr>
      </w:pPr>
      <w:r>
        <w:rPr>
          <w:rFonts w:ascii="Calibri" w:eastAsia="Calibri" w:hAnsi="Calibri" w:cs="Calibri"/>
          <w:sz w:val="28"/>
          <w:szCs w:val="28"/>
        </w:rPr>
        <w:t>1.  Take   into   consideration   players   of   the   team   and   their   performance.</w:t>
      </w:r>
    </w:p>
    <w:p w:rsidR="00C141AB" w:rsidRDefault="007B3D82">
      <w:pPr>
        <w:spacing w:before="48" w:line="273" w:lineRule="auto"/>
        <w:ind w:left="820" w:right="60"/>
        <w:rPr>
          <w:rFonts w:ascii="Calibri" w:eastAsia="Calibri" w:hAnsi="Calibri" w:cs="Calibri"/>
          <w:sz w:val="28"/>
          <w:szCs w:val="28"/>
        </w:rPr>
      </w:pPr>
      <w:r>
        <w:rPr>
          <w:rFonts w:ascii="Calibri" w:eastAsia="Calibri" w:hAnsi="Calibri" w:cs="Calibri"/>
          <w:sz w:val="28"/>
          <w:szCs w:val="28"/>
        </w:rPr>
        <w:t xml:space="preserve">Sentimental Analysis </w:t>
      </w:r>
      <w:proofErr w:type="gramStart"/>
      <w:r>
        <w:rPr>
          <w:rFonts w:ascii="Calibri" w:eastAsia="Calibri" w:hAnsi="Calibri" w:cs="Calibri"/>
          <w:sz w:val="28"/>
          <w:szCs w:val="28"/>
        </w:rPr>
        <w:t>can be used</w:t>
      </w:r>
      <w:proofErr w:type="gramEnd"/>
      <w:r>
        <w:rPr>
          <w:rFonts w:ascii="Calibri" w:eastAsia="Calibri" w:hAnsi="Calibri" w:cs="Calibri"/>
          <w:sz w:val="28"/>
          <w:szCs w:val="28"/>
        </w:rPr>
        <w:t xml:space="preserve"> to predict whether the player’s attitude will affect the overall team’s performance.</w:t>
      </w:r>
    </w:p>
    <w:p w:rsidR="00C141AB" w:rsidRDefault="007B3D82">
      <w:pPr>
        <w:spacing w:before="8" w:line="273" w:lineRule="auto"/>
        <w:ind w:left="820" w:right="63" w:hanging="360"/>
        <w:jc w:val="both"/>
        <w:rPr>
          <w:rFonts w:ascii="Calibri" w:eastAsia="Calibri" w:hAnsi="Calibri" w:cs="Calibri"/>
          <w:sz w:val="28"/>
          <w:szCs w:val="28"/>
        </w:rPr>
      </w:pPr>
      <w:r>
        <w:rPr>
          <w:rFonts w:ascii="Calibri" w:eastAsia="Calibri" w:hAnsi="Calibri" w:cs="Calibri"/>
          <w:sz w:val="28"/>
          <w:szCs w:val="28"/>
        </w:rPr>
        <w:t xml:space="preserve">2.  Take into consideration the result of </w:t>
      </w:r>
      <w:proofErr w:type="gramStart"/>
      <w:r>
        <w:rPr>
          <w:rFonts w:ascii="Calibri" w:eastAsia="Calibri" w:hAnsi="Calibri" w:cs="Calibri"/>
          <w:sz w:val="28"/>
          <w:szCs w:val="28"/>
        </w:rPr>
        <w:t>each and every</w:t>
      </w:r>
      <w:proofErr w:type="gramEnd"/>
      <w:r>
        <w:rPr>
          <w:rFonts w:ascii="Calibri" w:eastAsia="Calibri" w:hAnsi="Calibri" w:cs="Calibri"/>
          <w:sz w:val="28"/>
          <w:szCs w:val="28"/>
        </w:rPr>
        <w:t xml:space="preserve"> match played between all the teams and then predict in the basis of the Home or Away wins.</w:t>
      </w:r>
    </w:p>
    <w:p w:rsidR="00C141AB" w:rsidRDefault="007B3D82">
      <w:pPr>
        <w:spacing w:before="8" w:line="273" w:lineRule="auto"/>
        <w:ind w:left="820" w:right="57" w:hanging="360"/>
        <w:jc w:val="both"/>
        <w:rPr>
          <w:rFonts w:ascii="Calibri" w:eastAsia="Calibri" w:hAnsi="Calibri" w:cs="Calibri"/>
          <w:sz w:val="28"/>
          <w:szCs w:val="28"/>
        </w:rPr>
      </w:pPr>
      <w:r>
        <w:rPr>
          <w:rFonts w:ascii="Calibri" w:eastAsia="Calibri" w:hAnsi="Calibri" w:cs="Calibri"/>
          <w:sz w:val="28"/>
          <w:szCs w:val="28"/>
        </w:rPr>
        <w:t xml:space="preserve">3.  Take into consideration the list </w:t>
      </w:r>
      <w:proofErr w:type="gramStart"/>
      <w:r>
        <w:rPr>
          <w:rFonts w:ascii="Calibri" w:eastAsia="Calibri" w:hAnsi="Calibri" w:cs="Calibri"/>
          <w:sz w:val="28"/>
          <w:szCs w:val="28"/>
        </w:rPr>
        <w:t>of  impact</w:t>
      </w:r>
      <w:proofErr w:type="gramEnd"/>
      <w:r>
        <w:rPr>
          <w:rFonts w:ascii="Calibri" w:eastAsia="Calibri" w:hAnsi="Calibri" w:cs="Calibri"/>
          <w:sz w:val="28"/>
          <w:szCs w:val="28"/>
        </w:rPr>
        <w:t xml:space="preserve"> players who got transferred from one team to another which can affect the team’s result relative to previous season.</w:t>
      </w:r>
    </w:p>
    <w:p w:rsidR="00D051C2" w:rsidRDefault="00D051C2">
      <w:pPr>
        <w:spacing w:before="8" w:line="273" w:lineRule="auto"/>
        <w:ind w:left="820" w:right="57" w:hanging="360"/>
        <w:jc w:val="both"/>
        <w:rPr>
          <w:rFonts w:ascii="Calibri" w:eastAsia="Calibri" w:hAnsi="Calibri" w:cs="Calibri"/>
          <w:sz w:val="28"/>
          <w:szCs w:val="28"/>
        </w:rPr>
      </w:pPr>
    </w:p>
    <w:p w:rsidR="00B27CAA" w:rsidRPr="00194BB3" w:rsidRDefault="00B27CAA" w:rsidP="00B27CAA">
      <w:pPr>
        <w:tabs>
          <w:tab w:val="left" w:pos="1620"/>
        </w:tabs>
        <w:spacing w:before="8" w:line="273" w:lineRule="auto"/>
        <w:ind w:left="820" w:right="57" w:hanging="360"/>
        <w:jc w:val="both"/>
        <w:rPr>
          <w:rFonts w:ascii="Calibri" w:eastAsia="Calibri" w:hAnsi="Calibri" w:cs="Calibri"/>
          <w:b/>
          <w:sz w:val="28"/>
          <w:szCs w:val="28"/>
        </w:rPr>
      </w:pPr>
      <w:r>
        <w:rPr>
          <w:rFonts w:ascii="Calibri" w:eastAsia="Calibri" w:hAnsi="Calibri" w:cs="Calibri"/>
          <w:sz w:val="28"/>
          <w:szCs w:val="28"/>
        </w:rPr>
        <w:tab/>
      </w:r>
      <w:r w:rsidRPr="00B27CAA">
        <w:rPr>
          <w:rFonts w:ascii="Calibri" w:eastAsia="Calibri" w:hAnsi="Calibri" w:cs="Calibri"/>
          <w:sz w:val="28"/>
          <w:szCs w:val="28"/>
        </w:rPr>
        <w:tab/>
      </w:r>
      <w:r w:rsidRPr="00194BB3">
        <w:rPr>
          <w:rFonts w:ascii="Calibri" w:eastAsia="Calibri" w:hAnsi="Calibri" w:cs="Calibri"/>
          <w:b/>
          <w:sz w:val="32"/>
          <w:szCs w:val="28"/>
        </w:rPr>
        <w:t>S/W System Configuration:</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194BB3" w:rsidRDefault="00B27CAA" w:rsidP="00194BB3">
      <w:pPr>
        <w:pStyle w:val="ListParagraph"/>
        <w:numPr>
          <w:ilvl w:val="0"/>
          <w:numId w:val="16"/>
        </w:numPr>
        <w:tabs>
          <w:tab w:val="left" w:pos="1620"/>
        </w:tabs>
        <w:spacing w:before="8" w:line="273" w:lineRule="auto"/>
        <w:ind w:right="57"/>
        <w:jc w:val="both"/>
        <w:rPr>
          <w:rFonts w:ascii="Calibri" w:eastAsia="Calibri" w:hAnsi="Calibri" w:cs="Calibri"/>
          <w:sz w:val="28"/>
          <w:szCs w:val="28"/>
        </w:rPr>
      </w:pPr>
      <w:r w:rsidRPr="00194BB3">
        <w:rPr>
          <w:rFonts w:ascii="Calibri" w:eastAsia="Calibri" w:hAnsi="Calibri" w:cs="Calibri"/>
          <w:sz w:val="28"/>
          <w:szCs w:val="28"/>
        </w:rPr>
        <w:t>Operating System</w:t>
      </w:r>
      <w:r w:rsidRPr="00194BB3">
        <w:rPr>
          <w:rFonts w:ascii="Calibri" w:eastAsia="Calibri" w:hAnsi="Calibri" w:cs="Calibri"/>
          <w:sz w:val="28"/>
          <w:szCs w:val="28"/>
        </w:rPr>
        <w:tab/>
        <w:t>- XP/7/8/8.1/10</w:t>
      </w:r>
    </w:p>
    <w:p w:rsidR="00B27CAA" w:rsidRPr="00194BB3" w:rsidRDefault="00B27CAA" w:rsidP="00194BB3">
      <w:pPr>
        <w:pStyle w:val="ListParagraph"/>
        <w:numPr>
          <w:ilvl w:val="0"/>
          <w:numId w:val="16"/>
        </w:numPr>
        <w:tabs>
          <w:tab w:val="left" w:pos="1620"/>
        </w:tabs>
        <w:spacing w:before="8" w:line="273" w:lineRule="auto"/>
        <w:ind w:right="57"/>
        <w:jc w:val="both"/>
        <w:rPr>
          <w:rFonts w:ascii="Calibri" w:eastAsia="Calibri" w:hAnsi="Calibri" w:cs="Calibri"/>
          <w:sz w:val="28"/>
          <w:szCs w:val="28"/>
        </w:rPr>
      </w:pPr>
      <w:r w:rsidRPr="00194BB3">
        <w:rPr>
          <w:rFonts w:ascii="Calibri" w:eastAsia="Calibri" w:hAnsi="Calibri" w:cs="Calibri"/>
          <w:sz w:val="28"/>
          <w:szCs w:val="28"/>
        </w:rPr>
        <w:t>Coding La</w:t>
      </w:r>
      <w:r w:rsidR="00194BB3" w:rsidRPr="00194BB3">
        <w:rPr>
          <w:rFonts w:ascii="Calibri" w:eastAsia="Calibri" w:hAnsi="Calibri" w:cs="Calibri"/>
          <w:sz w:val="28"/>
          <w:szCs w:val="28"/>
        </w:rPr>
        <w:t>nguage</w:t>
      </w:r>
      <w:r w:rsidR="00194BB3" w:rsidRPr="00194BB3">
        <w:rPr>
          <w:rFonts w:ascii="Calibri" w:eastAsia="Calibri" w:hAnsi="Calibri" w:cs="Calibri"/>
          <w:sz w:val="28"/>
          <w:szCs w:val="28"/>
        </w:rPr>
        <w:tab/>
        <w:t>- R –</w:t>
      </w:r>
      <w:proofErr w:type="spellStart"/>
      <w:r w:rsidR="00194BB3" w:rsidRPr="00194BB3">
        <w:rPr>
          <w:rFonts w:ascii="Calibri" w:eastAsia="Calibri" w:hAnsi="Calibri" w:cs="Calibri"/>
          <w:sz w:val="28"/>
          <w:szCs w:val="28"/>
        </w:rPr>
        <w:t>Language</w:t>
      </w:r>
      <w:proofErr w:type="gramStart"/>
      <w:r w:rsidR="00194BB3" w:rsidRPr="00194BB3">
        <w:rPr>
          <w:rFonts w:ascii="Calibri" w:eastAsia="Calibri" w:hAnsi="Calibri" w:cs="Calibri"/>
          <w:sz w:val="28"/>
          <w:szCs w:val="28"/>
        </w:rPr>
        <w:t>,Python</w:t>
      </w:r>
      <w:proofErr w:type="spellEnd"/>
      <w:proofErr w:type="gramEnd"/>
      <w:r w:rsidR="00194BB3" w:rsidRPr="00194BB3">
        <w:rPr>
          <w:rFonts w:ascii="Calibri" w:eastAsia="Calibri" w:hAnsi="Calibri" w:cs="Calibri"/>
          <w:sz w:val="28"/>
          <w:szCs w:val="28"/>
        </w:rPr>
        <w:t>.</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194BB3" w:rsidRDefault="00B27CAA" w:rsidP="00B27CAA">
      <w:pPr>
        <w:tabs>
          <w:tab w:val="left" w:pos="1620"/>
        </w:tabs>
        <w:spacing w:before="8" w:line="273" w:lineRule="auto"/>
        <w:ind w:left="820" w:right="57" w:hanging="360"/>
        <w:jc w:val="both"/>
        <w:rPr>
          <w:rFonts w:ascii="Calibri" w:eastAsia="Calibri" w:hAnsi="Calibri" w:cs="Calibri"/>
          <w:b/>
          <w:sz w:val="28"/>
          <w:szCs w:val="28"/>
        </w:rPr>
      </w:pPr>
      <w:r w:rsidRPr="00B27CAA">
        <w:rPr>
          <w:rFonts w:ascii="Calibri" w:eastAsia="Calibri" w:hAnsi="Calibri" w:cs="Calibri"/>
          <w:sz w:val="28"/>
          <w:szCs w:val="28"/>
        </w:rPr>
        <w:tab/>
      </w:r>
      <w:r w:rsidRPr="00194BB3">
        <w:rPr>
          <w:rFonts w:ascii="Calibri" w:eastAsia="Calibri" w:hAnsi="Calibri" w:cs="Calibri"/>
          <w:b/>
          <w:sz w:val="28"/>
          <w:szCs w:val="28"/>
        </w:rPr>
        <w:t>Hardware Requirements</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Processors</w:t>
      </w:r>
      <w:r w:rsidRPr="00B27CAA">
        <w:rPr>
          <w:rFonts w:ascii="Calibri" w:eastAsia="Calibri" w:hAnsi="Calibri" w:cs="Calibri"/>
          <w:sz w:val="28"/>
          <w:szCs w:val="28"/>
        </w:rPr>
        <w:tab/>
        <w:t>- Pentium IV Processor</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Speed</w:t>
      </w:r>
      <w:r w:rsidRPr="00B27CAA">
        <w:rPr>
          <w:rFonts w:ascii="Calibri" w:eastAsia="Calibri" w:hAnsi="Calibri" w:cs="Calibri"/>
          <w:sz w:val="28"/>
          <w:szCs w:val="28"/>
        </w:rPr>
        <w:tab/>
        <w:t>- 3.00 GHZ</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RAM</w:t>
      </w:r>
      <w:r w:rsidRPr="00B27CAA">
        <w:rPr>
          <w:rFonts w:ascii="Calibri" w:eastAsia="Calibri" w:hAnsi="Calibri" w:cs="Calibri"/>
          <w:sz w:val="28"/>
          <w:szCs w:val="28"/>
        </w:rPr>
        <w:tab/>
        <w:t>- 2 GB</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Storage</w:t>
      </w:r>
      <w:r w:rsidRPr="00B27CAA">
        <w:rPr>
          <w:rFonts w:ascii="Calibri" w:eastAsia="Calibri" w:hAnsi="Calibri" w:cs="Calibri"/>
          <w:sz w:val="28"/>
          <w:szCs w:val="28"/>
        </w:rPr>
        <w:tab/>
        <w:t>- 20 GB</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p>
    <w:p w:rsidR="00B27CAA" w:rsidRPr="00194BB3" w:rsidRDefault="00B27CAA" w:rsidP="00B27CAA">
      <w:pPr>
        <w:tabs>
          <w:tab w:val="left" w:pos="1620"/>
        </w:tabs>
        <w:spacing w:before="8" w:line="273" w:lineRule="auto"/>
        <w:ind w:left="820" w:right="57" w:hanging="360"/>
        <w:jc w:val="both"/>
        <w:rPr>
          <w:rFonts w:ascii="Calibri" w:eastAsia="Calibri" w:hAnsi="Calibri" w:cs="Calibri"/>
          <w:b/>
          <w:sz w:val="28"/>
          <w:szCs w:val="28"/>
        </w:rPr>
      </w:pPr>
      <w:r w:rsidRPr="00194BB3">
        <w:rPr>
          <w:rFonts w:ascii="Calibri" w:eastAsia="Calibri" w:hAnsi="Calibri" w:cs="Calibri"/>
          <w:b/>
          <w:sz w:val="28"/>
          <w:szCs w:val="28"/>
        </w:rPr>
        <w:t>Software Requirements</w:t>
      </w:r>
    </w:p>
    <w:p w:rsidR="00B27CAA" w:rsidRPr="00B27CAA"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Operating system</w:t>
      </w:r>
      <w:r w:rsidRPr="00B27CAA">
        <w:rPr>
          <w:rFonts w:ascii="Calibri" w:eastAsia="Calibri" w:hAnsi="Calibri" w:cs="Calibri"/>
          <w:sz w:val="28"/>
          <w:szCs w:val="28"/>
        </w:rPr>
        <w:tab/>
        <w:t>- Windows 10 Professional</w:t>
      </w:r>
    </w:p>
    <w:p w:rsidR="00D051C2" w:rsidRDefault="00B27CAA" w:rsidP="00B27CAA">
      <w:pPr>
        <w:tabs>
          <w:tab w:val="left" w:pos="1620"/>
        </w:tabs>
        <w:spacing w:before="8" w:line="273" w:lineRule="auto"/>
        <w:ind w:left="820" w:right="57" w:hanging="360"/>
        <w:jc w:val="both"/>
        <w:rPr>
          <w:rFonts w:ascii="Calibri" w:eastAsia="Calibri" w:hAnsi="Calibri" w:cs="Calibri"/>
          <w:sz w:val="28"/>
          <w:szCs w:val="28"/>
        </w:rPr>
      </w:pPr>
      <w:r w:rsidRPr="00B27CAA">
        <w:rPr>
          <w:rFonts w:ascii="Calibri" w:eastAsia="Calibri" w:hAnsi="Calibri" w:cs="Calibri"/>
          <w:sz w:val="28"/>
          <w:szCs w:val="28"/>
        </w:rPr>
        <w:t>•</w:t>
      </w:r>
      <w:r w:rsidRPr="00B27CAA">
        <w:rPr>
          <w:rFonts w:ascii="Calibri" w:eastAsia="Calibri" w:hAnsi="Calibri" w:cs="Calibri"/>
          <w:sz w:val="28"/>
          <w:szCs w:val="28"/>
        </w:rPr>
        <w:tab/>
        <w:t>IDE used</w:t>
      </w:r>
      <w:r w:rsidRPr="00B27CAA">
        <w:rPr>
          <w:rFonts w:ascii="Calibri" w:eastAsia="Calibri" w:hAnsi="Calibri" w:cs="Calibri"/>
          <w:sz w:val="28"/>
          <w:szCs w:val="28"/>
        </w:rPr>
        <w:tab/>
        <w:t>- Visual Studio Code</w:t>
      </w:r>
    </w:p>
    <w:p w:rsidR="00D051C2" w:rsidRDefault="00B27CAA">
      <w:pPr>
        <w:spacing w:before="8" w:line="273" w:lineRule="auto"/>
        <w:ind w:left="820" w:right="57" w:hanging="360"/>
        <w:jc w:val="both"/>
        <w:rPr>
          <w:rFonts w:ascii="Calibri" w:eastAsia="Calibri" w:hAnsi="Calibri" w:cs="Calibri"/>
          <w:sz w:val="28"/>
          <w:szCs w:val="28"/>
        </w:rPr>
        <w:sectPr w:rsidR="00D051C2" w:rsidSect="00B27CAA">
          <w:pgSz w:w="12240" w:h="15840"/>
          <w:pgMar w:top="1483" w:right="1339" w:bottom="274" w:left="1339" w:header="0" w:footer="792" w:gutter="0"/>
          <w:cols w:space="720"/>
        </w:sectPr>
      </w:pPr>
      <w:r>
        <w:rPr>
          <w:rFonts w:ascii="Calibri" w:eastAsia="Calibri" w:hAnsi="Calibri" w:cs="Calibri"/>
          <w:sz w:val="28"/>
          <w:szCs w:val="28"/>
        </w:rPr>
        <w:t xml:space="preserve">                </w:t>
      </w:r>
    </w:p>
    <w:p w:rsidR="00C141AB" w:rsidRDefault="00C141AB">
      <w:pPr>
        <w:spacing w:before="5" w:line="240" w:lineRule="exact"/>
        <w:rPr>
          <w:sz w:val="24"/>
          <w:szCs w:val="24"/>
        </w:rPr>
      </w:pPr>
    </w:p>
    <w:p w:rsidR="00C141AB" w:rsidRDefault="008809F6">
      <w:pPr>
        <w:spacing w:line="340" w:lineRule="exact"/>
        <w:ind w:left="100"/>
        <w:rPr>
          <w:rFonts w:ascii="Calibri" w:eastAsia="Calibri" w:hAnsi="Calibri" w:cs="Calibri"/>
          <w:sz w:val="28"/>
          <w:szCs w:val="28"/>
        </w:rPr>
      </w:pPr>
      <w:r>
        <w:rPr>
          <w:rFonts w:ascii="Calibri" w:eastAsia="Calibri" w:hAnsi="Calibri" w:cs="Calibri"/>
          <w:b/>
          <w:color w:val="366090"/>
          <w:sz w:val="28"/>
          <w:szCs w:val="28"/>
        </w:rPr>
        <w:t xml:space="preserve">3.6 </w:t>
      </w:r>
      <w:r w:rsidR="007B3D82">
        <w:rPr>
          <w:rFonts w:ascii="Calibri" w:eastAsia="Calibri" w:hAnsi="Calibri" w:cs="Calibri"/>
          <w:b/>
          <w:color w:val="366090"/>
          <w:sz w:val="28"/>
          <w:szCs w:val="28"/>
        </w:rPr>
        <w:t>REFERENCES AND APPENDIX</w:t>
      </w:r>
    </w:p>
    <w:p w:rsidR="00C141AB" w:rsidRDefault="00C141AB">
      <w:pPr>
        <w:spacing w:before="5" w:line="120" w:lineRule="exact"/>
        <w:rPr>
          <w:sz w:val="13"/>
          <w:szCs w:val="13"/>
        </w:rPr>
      </w:pPr>
    </w:p>
    <w:p w:rsidR="00C141AB" w:rsidRDefault="00C141AB">
      <w:pPr>
        <w:spacing w:line="200" w:lineRule="exact"/>
      </w:pPr>
    </w:p>
    <w:p w:rsidR="00C141AB" w:rsidRDefault="007B3D82">
      <w:pPr>
        <w:ind w:left="100"/>
        <w:rPr>
          <w:rFonts w:ascii="Arial" w:eastAsia="Arial" w:hAnsi="Arial" w:cs="Arial"/>
          <w:sz w:val="22"/>
          <w:szCs w:val="22"/>
        </w:rPr>
      </w:pPr>
      <w:proofErr w:type="gramStart"/>
      <w:r>
        <w:rPr>
          <w:rFonts w:ascii="Arial" w:eastAsia="Arial" w:hAnsi="Arial" w:cs="Arial"/>
          <w:b/>
          <w:sz w:val="24"/>
          <w:szCs w:val="24"/>
          <w:u w:val="single" w:color="000000"/>
        </w:rPr>
        <w:t>REFERENCES</w:t>
      </w:r>
      <w:r>
        <w:rPr>
          <w:rFonts w:ascii="Arial" w:eastAsia="Arial" w:hAnsi="Arial" w:cs="Arial"/>
          <w:b/>
          <w:sz w:val="24"/>
          <w:szCs w:val="24"/>
        </w:rPr>
        <w:t xml:space="preserve"> </w:t>
      </w:r>
      <w:r>
        <w:rPr>
          <w:rFonts w:ascii="Arial" w:eastAsia="Arial" w:hAnsi="Arial" w:cs="Arial"/>
          <w:sz w:val="22"/>
          <w:szCs w:val="22"/>
        </w:rPr>
        <w:t>:</w:t>
      </w:r>
      <w:proofErr w:type="gramEnd"/>
      <w:r>
        <w:rPr>
          <w:rFonts w:ascii="Arial" w:eastAsia="Arial" w:hAnsi="Arial" w:cs="Arial"/>
          <w:sz w:val="22"/>
          <w:szCs w:val="22"/>
        </w:rPr>
        <w:t>-</w:t>
      </w:r>
    </w:p>
    <w:p w:rsidR="00C141AB" w:rsidRDefault="00C141AB">
      <w:pPr>
        <w:spacing w:line="200" w:lineRule="exact"/>
      </w:pPr>
    </w:p>
    <w:p w:rsidR="00C141AB" w:rsidRDefault="00C141AB">
      <w:pPr>
        <w:spacing w:before="15" w:line="260" w:lineRule="exact"/>
        <w:rPr>
          <w:sz w:val="26"/>
          <w:szCs w:val="26"/>
        </w:rPr>
      </w:pPr>
    </w:p>
    <w:p w:rsidR="00C141AB" w:rsidRPr="00875F2F" w:rsidRDefault="007B3D82">
      <w:pPr>
        <w:ind w:left="1165"/>
        <w:rPr>
          <w:sz w:val="28"/>
          <w:szCs w:val="28"/>
        </w:rPr>
      </w:pPr>
      <w:r>
        <w:rPr>
          <w:rFonts w:ascii="Arial" w:eastAsia="Arial" w:hAnsi="Arial" w:cs="Arial"/>
          <w:b/>
          <w:color w:val="212121"/>
          <w:sz w:val="19"/>
          <w:szCs w:val="19"/>
        </w:rPr>
        <w:t xml:space="preserve">1.     </w:t>
      </w:r>
      <w:r w:rsidRPr="00875F2F">
        <w:rPr>
          <w:b/>
          <w:color w:val="212121"/>
          <w:sz w:val="28"/>
          <w:szCs w:val="28"/>
        </w:rPr>
        <w:t xml:space="preserve">Stern Hal. (1995) </w:t>
      </w:r>
      <w:r w:rsidRPr="00875F2F">
        <w:rPr>
          <w:b/>
          <w:i/>
          <w:color w:val="212121"/>
          <w:sz w:val="28"/>
          <w:szCs w:val="28"/>
        </w:rPr>
        <w:t>Who's Number 1 in College Football</w:t>
      </w:r>
      <w:proofErr w:type="gramStart"/>
      <w:r w:rsidRPr="00875F2F">
        <w:rPr>
          <w:b/>
          <w:i/>
          <w:color w:val="212121"/>
          <w:sz w:val="28"/>
          <w:szCs w:val="28"/>
        </w:rPr>
        <w:t>?...</w:t>
      </w:r>
      <w:proofErr w:type="gramEnd"/>
      <w:r w:rsidRPr="00875F2F">
        <w:rPr>
          <w:b/>
          <w:i/>
          <w:color w:val="212121"/>
          <w:sz w:val="28"/>
          <w:szCs w:val="28"/>
        </w:rPr>
        <w:t>And How Might We</w:t>
      </w:r>
    </w:p>
    <w:p w:rsidR="00C141AB" w:rsidRPr="00875F2F" w:rsidRDefault="007B3D82">
      <w:pPr>
        <w:spacing w:before="54"/>
        <w:ind w:left="1525"/>
        <w:rPr>
          <w:sz w:val="28"/>
          <w:szCs w:val="28"/>
        </w:rPr>
      </w:pPr>
      <w:proofErr w:type="spellStart"/>
      <w:r w:rsidRPr="00875F2F">
        <w:rPr>
          <w:b/>
          <w:i/>
          <w:color w:val="212121"/>
          <w:sz w:val="28"/>
          <w:szCs w:val="28"/>
        </w:rPr>
        <w:t>Decide</w:t>
      </w:r>
      <w:proofErr w:type="gramStart"/>
      <w:r w:rsidRPr="00875F2F">
        <w:rPr>
          <w:b/>
          <w:i/>
          <w:color w:val="212121"/>
          <w:sz w:val="28"/>
          <w:szCs w:val="28"/>
        </w:rPr>
        <w:t>?</w:t>
      </w:r>
      <w:r w:rsidRPr="00875F2F">
        <w:rPr>
          <w:b/>
          <w:color w:val="212121"/>
          <w:sz w:val="28"/>
          <w:szCs w:val="28"/>
        </w:rPr>
        <w:t>Chance</w:t>
      </w:r>
      <w:proofErr w:type="spellEnd"/>
      <w:proofErr w:type="gramEnd"/>
      <w:r w:rsidRPr="00875F2F">
        <w:rPr>
          <w:b/>
          <w:color w:val="212121"/>
          <w:sz w:val="28"/>
          <w:szCs w:val="28"/>
        </w:rPr>
        <w:t>, Summer, 7-14.</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ind w:left="1165"/>
        <w:rPr>
          <w:sz w:val="28"/>
          <w:szCs w:val="28"/>
        </w:rPr>
      </w:pPr>
      <w:r w:rsidRPr="00875F2F">
        <w:rPr>
          <w:rFonts w:ascii="Arial" w:eastAsia="Arial" w:hAnsi="Arial" w:cs="Arial"/>
          <w:color w:val="212121"/>
          <w:sz w:val="28"/>
          <w:szCs w:val="28"/>
        </w:rPr>
        <w:t xml:space="preserve">2.    </w:t>
      </w:r>
      <w:hyperlink r:id="rId65" w:anchor="cite_ref-Moroney_article_2-0">
        <w:r w:rsidRPr="00875F2F">
          <w:rPr>
            <w:b/>
            <w:color w:val="0A0080"/>
            <w:sz w:val="28"/>
            <w:szCs w:val="28"/>
          </w:rPr>
          <w:t xml:space="preserve">^ </w:t>
        </w:r>
        <w:proofErr w:type="spellStart"/>
        <w:r w:rsidRPr="00875F2F">
          <w:rPr>
            <w:b/>
            <w:color w:val="212121"/>
            <w:sz w:val="28"/>
            <w:szCs w:val="28"/>
          </w:rPr>
          <w:t>Moroney</w:t>
        </w:r>
        <w:proofErr w:type="spellEnd"/>
        <w:r w:rsidRPr="00875F2F">
          <w:rPr>
            <w:b/>
            <w:color w:val="212121"/>
            <w:sz w:val="28"/>
            <w:szCs w:val="28"/>
          </w:rPr>
          <w:t xml:space="preserve"> M. J. (1956) </w:t>
        </w:r>
      </w:hyperlink>
      <w:r w:rsidRPr="00875F2F">
        <w:rPr>
          <w:b/>
          <w:i/>
          <w:color w:val="212121"/>
          <w:sz w:val="28"/>
          <w:szCs w:val="28"/>
        </w:rPr>
        <w:t>Facts from figures</w:t>
      </w:r>
      <w:r w:rsidRPr="00875F2F">
        <w:rPr>
          <w:b/>
          <w:color w:val="212121"/>
          <w:sz w:val="28"/>
          <w:szCs w:val="28"/>
        </w:rPr>
        <w:t xml:space="preserve">. </w:t>
      </w:r>
      <w:proofErr w:type="gramStart"/>
      <w:r w:rsidRPr="00875F2F">
        <w:rPr>
          <w:b/>
          <w:color w:val="212121"/>
          <w:sz w:val="28"/>
          <w:szCs w:val="28"/>
        </w:rPr>
        <w:t>3rd</w:t>
      </w:r>
      <w:proofErr w:type="gramEnd"/>
      <w:r w:rsidRPr="00875F2F">
        <w:rPr>
          <w:b/>
          <w:color w:val="212121"/>
          <w:sz w:val="28"/>
          <w:szCs w:val="28"/>
        </w:rPr>
        <w:t xml:space="preserve"> edition, Penguin, London.</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spacing w:line="287" w:lineRule="auto"/>
        <w:ind w:left="1525" w:right="60" w:hanging="360"/>
        <w:rPr>
          <w:sz w:val="28"/>
          <w:szCs w:val="28"/>
        </w:rPr>
      </w:pPr>
      <w:r w:rsidRPr="00875F2F">
        <w:rPr>
          <w:rFonts w:ascii="Arial" w:eastAsia="Arial" w:hAnsi="Arial" w:cs="Arial"/>
          <w:color w:val="212121"/>
          <w:sz w:val="28"/>
          <w:szCs w:val="28"/>
        </w:rPr>
        <w:t xml:space="preserve">3.    </w:t>
      </w:r>
      <w:hyperlink r:id="rId66" w:anchor="cite_ref-Reep_article_3-0">
        <w:r w:rsidRPr="00875F2F">
          <w:rPr>
            <w:b/>
            <w:color w:val="0A0080"/>
            <w:sz w:val="28"/>
            <w:szCs w:val="28"/>
          </w:rPr>
          <w:t xml:space="preserve">^ </w:t>
        </w:r>
        <w:proofErr w:type="spellStart"/>
        <w:r w:rsidRPr="00875F2F">
          <w:rPr>
            <w:b/>
            <w:color w:val="212121"/>
            <w:sz w:val="28"/>
            <w:szCs w:val="28"/>
          </w:rPr>
          <w:t>Reep</w:t>
        </w:r>
        <w:proofErr w:type="spellEnd"/>
        <w:r w:rsidRPr="00875F2F">
          <w:rPr>
            <w:b/>
            <w:color w:val="212121"/>
            <w:sz w:val="28"/>
            <w:szCs w:val="28"/>
          </w:rPr>
          <w:t xml:space="preserve"> C. Benjamin B. (1968) </w:t>
        </w:r>
      </w:hyperlink>
      <w:r w:rsidRPr="00875F2F">
        <w:rPr>
          <w:b/>
          <w:i/>
          <w:color w:val="212121"/>
          <w:sz w:val="28"/>
          <w:szCs w:val="28"/>
        </w:rPr>
        <w:t>Skill and chance in association football</w:t>
      </w:r>
      <w:r w:rsidRPr="00875F2F">
        <w:rPr>
          <w:b/>
          <w:color w:val="212121"/>
          <w:sz w:val="28"/>
          <w:szCs w:val="28"/>
        </w:rPr>
        <w:t>. Journal of the Royal Statistical Society, Series A, 131, 581-585.</w:t>
      </w:r>
    </w:p>
    <w:p w:rsidR="00C141AB" w:rsidRPr="00875F2F" w:rsidRDefault="00C141AB">
      <w:pPr>
        <w:spacing w:before="2" w:line="160" w:lineRule="exact"/>
        <w:rPr>
          <w:sz w:val="28"/>
          <w:szCs w:val="28"/>
        </w:rPr>
      </w:pP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7B3D82">
      <w:pPr>
        <w:spacing w:line="287" w:lineRule="auto"/>
        <w:ind w:left="1525" w:right="820" w:hanging="360"/>
        <w:rPr>
          <w:sz w:val="28"/>
          <w:szCs w:val="28"/>
        </w:rPr>
      </w:pPr>
      <w:r w:rsidRPr="00875F2F">
        <w:rPr>
          <w:rFonts w:ascii="Arial" w:eastAsia="Arial" w:hAnsi="Arial" w:cs="Arial"/>
          <w:color w:val="212121"/>
          <w:sz w:val="28"/>
          <w:szCs w:val="28"/>
        </w:rPr>
        <w:t xml:space="preserve">4.    </w:t>
      </w:r>
      <w:hyperlink r:id="rId67" w:anchor="cite_ref-Hill_article_4-0">
        <w:r w:rsidRPr="00875F2F">
          <w:rPr>
            <w:b/>
            <w:color w:val="0A0080"/>
            <w:sz w:val="28"/>
            <w:szCs w:val="28"/>
          </w:rPr>
          <w:t xml:space="preserve">^ </w:t>
        </w:r>
        <w:r w:rsidRPr="00875F2F">
          <w:rPr>
            <w:b/>
            <w:color w:val="212121"/>
            <w:sz w:val="28"/>
            <w:szCs w:val="28"/>
          </w:rPr>
          <w:t xml:space="preserve">Hill I.D. (1974), </w:t>
        </w:r>
      </w:hyperlink>
      <w:r w:rsidRPr="00875F2F">
        <w:rPr>
          <w:b/>
          <w:i/>
          <w:color w:val="212121"/>
          <w:sz w:val="28"/>
          <w:szCs w:val="28"/>
        </w:rPr>
        <w:t>Association football and statistical inference</w:t>
      </w:r>
      <w:r w:rsidRPr="00875F2F">
        <w:rPr>
          <w:b/>
          <w:color w:val="212121"/>
          <w:sz w:val="28"/>
          <w:szCs w:val="28"/>
        </w:rPr>
        <w:t>. Applied statistics, 23, 203-208.</w:t>
      </w:r>
    </w:p>
    <w:p w:rsidR="00C141AB" w:rsidRPr="00875F2F" w:rsidRDefault="00C141AB">
      <w:pPr>
        <w:spacing w:before="2" w:line="160" w:lineRule="exact"/>
        <w:rPr>
          <w:sz w:val="28"/>
          <w:szCs w:val="28"/>
        </w:rPr>
      </w:pP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7B3D82">
      <w:pPr>
        <w:ind w:left="1165"/>
        <w:rPr>
          <w:sz w:val="28"/>
          <w:szCs w:val="28"/>
        </w:rPr>
      </w:pPr>
      <w:r w:rsidRPr="00875F2F">
        <w:rPr>
          <w:rFonts w:ascii="Arial" w:eastAsia="Arial" w:hAnsi="Arial" w:cs="Arial"/>
          <w:color w:val="212121"/>
          <w:sz w:val="28"/>
          <w:szCs w:val="28"/>
        </w:rPr>
        <w:t xml:space="preserve">5.    </w:t>
      </w:r>
      <w:hyperlink r:id="rId68" w:anchor="cite_ref-Maher_article_5-0">
        <w:r w:rsidRPr="00875F2F">
          <w:rPr>
            <w:b/>
            <w:i/>
            <w:color w:val="0A0080"/>
            <w:w w:val="102"/>
            <w:position w:val="9"/>
            <w:sz w:val="28"/>
            <w:szCs w:val="28"/>
          </w:rPr>
          <w:t>a</w:t>
        </w:r>
        <w:r w:rsidRPr="00875F2F">
          <w:rPr>
            <w:b/>
            <w:i/>
            <w:color w:val="0A0080"/>
            <w:position w:val="9"/>
            <w:sz w:val="28"/>
            <w:szCs w:val="28"/>
          </w:rPr>
          <w:t xml:space="preserve">  </w:t>
        </w:r>
      </w:hyperlink>
      <w:hyperlink r:id="rId69" w:anchor="cite_ref-Maher_article_5-1">
        <w:r w:rsidRPr="00875F2F">
          <w:rPr>
            <w:b/>
            <w:i/>
            <w:color w:val="0A0080"/>
            <w:w w:val="102"/>
            <w:position w:val="9"/>
            <w:sz w:val="28"/>
            <w:szCs w:val="28"/>
          </w:rPr>
          <w:t>b</w:t>
        </w:r>
        <w:r w:rsidRPr="00875F2F">
          <w:rPr>
            <w:b/>
            <w:i/>
            <w:color w:val="0A0080"/>
            <w:position w:val="9"/>
            <w:sz w:val="28"/>
            <w:szCs w:val="28"/>
          </w:rPr>
          <w:t xml:space="preserve">  </w:t>
        </w:r>
      </w:hyperlink>
      <w:hyperlink r:id="rId70" w:anchor="cite_ref-Maher_article_5-2">
        <w:r w:rsidRPr="00875F2F">
          <w:rPr>
            <w:b/>
            <w:i/>
            <w:color w:val="0A0080"/>
            <w:w w:val="102"/>
            <w:position w:val="9"/>
            <w:sz w:val="28"/>
            <w:szCs w:val="28"/>
          </w:rPr>
          <w:t>c</w:t>
        </w:r>
        <w:r w:rsidRPr="00875F2F">
          <w:rPr>
            <w:b/>
            <w:i/>
            <w:color w:val="0A0080"/>
            <w:position w:val="9"/>
            <w:sz w:val="28"/>
            <w:szCs w:val="28"/>
          </w:rPr>
          <w:t xml:space="preserve">  </w:t>
        </w:r>
      </w:hyperlink>
      <w:hyperlink r:id="rId71" w:anchor="cite_ref-Maher_article_5-3">
        <w:r w:rsidRPr="00875F2F">
          <w:rPr>
            <w:b/>
            <w:i/>
            <w:color w:val="0A0080"/>
            <w:w w:val="102"/>
            <w:position w:val="9"/>
            <w:sz w:val="28"/>
            <w:szCs w:val="28"/>
          </w:rPr>
          <w:t>d</w:t>
        </w:r>
        <w:r w:rsidRPr="00875F2F">
          <w:rPr>
            <w:b/>
            <w:i/>
            <w:color w:val="0A0080"/>
            <w:position w:val="9"/>
            <w:sz w:val="28"/>
            <w:szCs w:val="28"/>
          </w:rPr>
          <w:t xml:space="preserve">  </w:t>
        </w:r>
        <w:r w:rsidRPr="00875F2F">
          <w:rPr>
            <w:b/>
            <w:color w:val="212121"/>
            <w:sz w:val="28"/>
            <w:szCs w:val="28"/>
          </w:rPr>
          <w:t xml:space="preserve">Maher M.J. (1982), </w:t>
        </w:r>
      </w:hyperlink>
      <w:r w:rsidRPr="00875F2F">
        <w:rPr>
          <w:b/>
          <w:i/>
          <w:color w:val="212121"/>
          <w:sz w:val="28"/>
          <w:szCs w:val="28"/>
        </w:rPr>
        <w:t>Modelling Association Football scores</w:t>
      </w:r>
      <w:r w:rsidRPr="00875F2F">
        <w:rPr>
          <w:b/>
          <w:color w:val="212121"/>
          <w:sz w:val="28"/>
          <w:szCs w:val="28"/>
        </w:rPr>
        <w:t xml:space="preserve">. </w:t>
      </w:r>
      <w:proofErr w:type="spellStart"/>
      <w:r w:rsidRPr="00875F2F">
        <w:rPr>
          <w:b/>
          <w:color w:val="212121"/>
          <w:sz w:val="28"/>
          <w:szCs w:val="28"/>
        </w:rPr>
        <w:t>Statistica</w:t>
      </w:r>
      <w:proofErr w:type="spellEnd"/>
    </w:p>
    <w:p w:rsidR="00C141AB" w:rsidRPr="00875F2F" w:rsidRDefault="007B3D82">
      <w:pPr>
        <w:spacing w:before="54"/>
        <w:ind w:left="1525"/>
        <w:rPr>
          <w:sz w:val="28"/>
          <w:szCs w:val="28"/>
        </w:rPr>
      </w:pPr>
      <w:proofErr w:type="spellStart"/>
      <w:r w:rsidRPr="00875F2F">
        <w:rPr>
          <w:b/>
          <w:color w:val="212121"/>
          <w:sz w:val="28"/>
          <w:szCs w:val="28"/>
        </w:rPr>
        <w:t>Neerlandica</w:t>
      </w:r>
      <w:proofErr w:type="spellEnd"/>
      <w:r w:rsidRPr="00875F2F">
        <w:rPr>
          <w:b/>
          <w:color w:val="212121"/>
          <w:sz w:val="28"/>
          <w:szCs w:val="28"/>
        </w:rPr>
        <w:t>, 36, 109-118</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spacing w:line="287" w:lineRule="auto"/>
        <w:ind w:left="1525" w:right="387" w:hanging="360"/>
        <w:rPr>
          <w:sz w:val="28"/>
          <w:szCs w:val="28"/>
        </w:rPr>
      </w:pPr>
      <w:r w:rsidRPr="00875F2F">
        <w:rPr>
          <w:rFonts w:ascii="Arial" w:eastAsia="Arial" w:hAnsi="Arial" w:cs="Arial"/>
          <w:color w:val="212121"/>
          <w:sz w:val="28"/>
          <w:szCs w:val="28"/>
        </w:rPr>
        <w:t xml:space="preserve">6.    </w:t>
      </w:r>
      <w:hyperlink r:id="rId72" w:anchor="cite_ref-Caurneya_article_6-0">
        <w:r w:rsidRPr="00875F2F">
          <w:rPr>
            <w:b/>
            <w:color w:val="0A0080"/>
            <w:sz w:val="28"/>
            <w:szCs w:val="28"/>
          </w:rPr>
          <w:t xml:space="preserve">^ </w:t>
        </w:r>
        <w:proofErr w:type="spellStart"/>
        <w:r w:rsidRPr="00875F2F">
          <w:rPr>
            <w:b/>
            <w:color w:val="212121"/>
            <w:sz w:val="28"/>
            <w:szCs w:val="28"/>
          </w:rPr>
          <w:t>Caurneya</w:t>
        </w:r>
        <w:proofErr w:type="spellEnd"/>
        <w:r w:rsidRPr="00875F2F">
          <w:rPr>
            <w:b/>
            <w:color w:val="212121"/>
            <w:sz w:val="28"/>
            <w:szCs w:val="28"/>
          </w:rPr>
          <w:t xml:space="preserve"> K.S. and Carron A.V. (1992) </w:t>
        </w:r>
      </w:hyperlink>
      <w:proofErr w:type="gramStart"/>
      <w:r w:rsidRPr="00875F2F">
        <w:rPr>
          <w:b/>
          <w:i/>
          <w:color w:val="212121"/>
          <w:sz w:val="28"/>
          <w:szCs w:val="28"/>
        </w:rPr>
        <w:t>The</w:t>
      </w:r>
      <w:proofErr w:type="gramEnd"/>
      <w:r w:rsidRPr="00875F2F">
        <w:rPr>
          <w:b/>
          <w:i/>
          <w:color w:val="212121"/>
          <w:sz w:val="28"/>
          <w:szCs w:val="28"/>
        </w:rPr>
        <w:t xml:space="preserve"> home advantage in sports competitions: a literature review</w:t>
      </w:r>
      <w:r w:rsidRPr="00875F2F">
        <w:rPr>
          <w:b/>
          <w:color w:val="212121"/>
          <w:sz w:val="28"/>
          <w:szCs w:val="28"/>
        </w:rPr>
        <w:t>. Journal of Sport and Exercise Physiology,</w:t>
      </w:r>
    </w:p>
    <w:p w:rsidR="00C141AB" w:rsidRPr="00875F2F" w:rsidRDefault="007B3D82">
      <w:pPr>
        <w:spacing w:before="2"/>
        <w:ind w:left="1525"/>
        <w:rPr>
          <w:sz w:val="28"/>
          <w:szCs w:val="28"/>
        </w:rPr>
      </w:pPr>
      <w:proofErr w:type="gramStart"/>
      <w:r w:rsidRPr="00875F2F">
        <w:rPr>
          <w:b/>
          <w:color w:val="212121"/>
          <w:sz w:val="28"/>
          <w:szCs w:val="28"/>
        </w:rPr>
        <w:t>14</w:t>
      </w:r>
      <w:proofErr w:type="gramEnd"/>
      <w:r w:rsidRPr="00875F2F">
        <w:rPr>
          <w:b/>
          <w:color w:val="212121"/>
          <w:sz w:val="28"/>
          <w:szCs w:val="28"/>
        </w:rPr>
        <w:t>, 13-27.</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ind w:left="1165"/>
        <w:rPr>
          <w:sz w:val="28"/>
          <w:szCs w:val="28"/>
        </w:rPr>
      </w:pPr>
      <w:r w:rsidRPr="00875F2F">
        <w:rPr>
          <w:rFonts w:ascii="Arial" w:eastAsia="Arial" w:hAnsi="Arial" w:cs="Arial"/>
          <w:color w:val="212121"/>
          <w:sz w:val="28"/>
          <w:szCs w:val="28"/>
        </w:rPr>
        <w:t xml:space="preserve">7.    </w:t>
      </w:r>
      <w:hyperlink r:id="rId73" w:anchor="cite_ref-Knorr_article_7-0">
        <w:r w:rsidRPr="00875F2F">
          <w:rPr>
            <w:b/>
            <w:color w:val="0A0080"/>
            <w:sz w:val="28"/>
            <w:szCs w:val="28"/>
          </w:rPr>
          <w:t xml:space="preserve">^ </w:t>
        </w:r>
        <w:r w:rsidRPr="00875F2F">
          <w:rPr>
            <w:b/>
            <w:color w:val="212121"/>
            <w:sz w:val="28"/>
            <w:szCs w:val="28"/>
          </w:rPr>
          <w:t xml:space="preserve">Knorr-Held, Leonhard (1997) </w:t>
        </w:r>
      </w:hyperlink>
      <w:r w:rsidRPr="00875F2F">
        <w:rPr>
          <w:b/>
          <w:i/>
          <w:color w:val="212121"/>
          <w:sz w:val="28"/>
          <w:szCs w:val="28"/>
        </w:rPr>
        <w:t>Dynamic Rating of Sports Teams</w:t>
      </w:r>
      <w:r w:rsidRPr="00875F2F">
        <w:rPr>
          <w:b/>
          <w:color w:val="212121"/>
          <w:sz w:val="28"/>
          <w:szCs w:val="28"/>
        </w:rPr>
        <w:t>. (REVISED</w:t>
      </w:r>
    </w:p>
    <w:p w:rsidR="00C141AB" w:rsidRPr="00875F2F" w:rsidRDefault="007B3D82">
      <w:pPr>
        <w:spacing w:before="54"/>
        <w:ind w:left="1525"/>
        <w:rPr>
          <w:sz w:val="28"/>
          <w:szCs w:val="28"/>
        </w:rPr>
      </w:pPr>
      <w:r w:rsidRPr="00875F2F">
        <w:rPr>
          <w:b/>
          <w:color w:val="212121"/>
          <w:sz w:val="28"/>
          <w:szCs w:val="28"/>
        </w:rPr>
        <w:t>1999). Collaborative Research Center 386, Discussion Paper 98</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ind w:left="1165"/>
        <w:rPr>
          <w:sz w:val="28"/>
          <w:szCs w:val="28"/>
        </w:rPr>
      </w:pPr>
      <w:r w:rsidRPr="00875F2F">
        <w:rPr>
          <w:rFonts w:ascii="Arial" w:eastAsia="Arial" w:hAnsi="Arial" w:cs="Arial"/>
          <w:color w:val="212121"/>
          <w:sz w:val="28"/>
          <w:szCs w:val="28"/>
        </w:rPr>
        <w:lastRenderedPageBreak/>
        <w:t xml:space="preserve">8.    </w:t>
      </w:r>
      <w:hyperlink r:id="rId74" w:anchor="cite_ref-Kuonen_article_8-0">
        <w:proofErr w:type="gramStart"/>
        <w:r w:rsidRPr="00875F2F">
          <w:rPr>
            <w:b/>
            <w:i/>
            <w:color w:val="0A0080"/>
            <w:w w:val="102"/>
            <w:position w:val="9"/>
            <w:sz w:val="28"/>
            <w:szCs w:val="28"/>
          </w:rPr>
          <w:t>a</w:t>
        </w:r>
        <w:r w:rsidRPr="00875F2F">
          <w:rPr>
            <w:b/>
            <w:i/>
            <w:color w:val="0A0080"/>
            <w:position w:val="9"/>
            <w:sz w:val="28"/>
            <w:szCs w:val="28"/>
          </w:rPr>
          <w:t xml:space="preserve">  </w:t>
        </w:r>
        <w:proofErr w:type="gramEnd"/>
      </w:hyperlink>
      <w:hyperlink r:id="rId75" w:anchor="cite_ref-Kuonen_article_8-1">
        <w:r w:rsidRPr="00875F2F">
          <w:rPr>
            <w:b/>
            <w:i/>
            <w:color w:val="0A0080"/>
            <w:w w:val="102"/>
            <w:position w:val="9"/>
            <w:sz w:val="28"/>
            <w:szCs w:val="28"/>
          </w:rPr>
          <w:t>b</w:t>
        </w:r>
        <w:r w:rsidRPr="00875F2F">
          <w:rPr>
            <w:b/>
            <w:i/>
            <w:color w:val="0A0080"/>
            <w:position w:val="9"/>
            <w:sz w:val="28"/>
            <w:szCs w:val="28"/>
          </w:rPr>
          <w:t xml:space="preserve">  </w:t>
        </w:r>
        <w:r w:rsidRPr="00875F2F">
          <w:rPr>
            <w:b/>
            <w:color w:val="212121"/>
            <w:sz w:val="28"/>
            <w:szCs w:val="28"/>
          </w:rPr>
          <w:t xml:space="preserve">Diego </w:t>
        </w:r>
        <w:proofErr w:type="spellStart"/>
        <w:r w:rsidRPr="00875F2F">
          <w:rPr>
            <w:b/>
            <w:color w:val="212121"/>
            <w:sz w:val="28"/>
            <w:szCs w:val="28"/>
          </w:rPr>
          <w:t>Kuonen</w:t>
        </w:r>
        <w:proofErr w:type="spellEnd"/>
        <w:r w:rsidRPr="00875F2F">
          <w:rPr>
            <w:b/>
            <w:color w:val="212121"/>
            <w:sz w:val="28"/>
            <w:szCs w:val="28"/>
          </w:rPr>
          <w:t xml:space="preserve"> (1996) </w:t>
        </w:r>
      </w:hyperlink>
      <w:r w:rsidRPr="00875F2F">
        <w:rPr>
          <w:b/>
          <w:i/>
          <w:color w:val="212121"/>
          <w:sz w:val="28"/>
          <w:szCs w:val="28"/>
        </w:rPr>
        <w:t>Statistical Models for Knock-out Soccer Tournaments</w:t>
      </w:r>
    </w:p>
    <w:p w:rsidR="00C141AB" w:rsidRPr="00875F2F" w:rsidRDefault="00C141AB">
      <w:pPr>
        <w:spacing w:line="200" w:lineRule="exact"/>
        <w:rPr>
          <w:sz w:val="28"/>
          <w:szCs w:val="28"/>
        </w:rPr>
      </w:pPr>
    </w:p>
    <w:p w:rsidR="00C141AB" w:rsidRPr="00875F2F" w:rsidRDefault="00C141AB">
      <w:pPr>
        <w:spacing w:line="200" w:lineRule="exact"/>
        <w:rPr>
          <w:sz w:val="28"/>
          <w:szCs w:val="28"/>
        </w:rPr>
      </w:pPr>
    </w:p>
    <w:p w:rsidR="00C141AB" w:rsidRPr="00875F2F" w:rsidRDefault="00C141AB">
      <w:pPr>
        <w:spacing w:before="4" w:line="220" w:lineRule="exact"/>
        <w:rPr>
          <w:sz w:val="28"/>
          <w:szCs w:val="28"/>
        </w:rPr>
      </w:pPr>
    </w:p>
    <w:p w:rsidR="00C141AB" w:rsidRPr="00875F2F" w:rsidRDefault="007B3D82">
      <w:pPr>
        <w:spacing w:line="287" w:lineRule="auto"/>
        <w:ind w:left="1525" w:right="335" w:hanging="360"/>
        <w:rPr>
          <w:b/>
          <w:color w:val="212121"/>
          <w:sz w:val="28"/>
          <w:szCs w:val="28"/>
        </w:rPr>
      </w:pPr>
      <w:r w:rsidRPr="00875F2F">
        <w:rPr>
          <w:rFonts w:ascii="Arial" w:eastAsia="Arial" w:hAnsi="Arial" w:cs="Arial"/>
          <w:color w:val="212121"/>
          <w:sz w:val="28"/>
          <w:szCs w:val="28"/>
        </w:rPr>
        <w:t xml:space="preserve">9.    </w:t>
      </w:r>
      <w:hyperlink r:id="rId76" w:anchor="cite_ref-Lee_article_9-0">
        <w:r w:rsidRPr="00875F2F">
          <w:rPr>
            <w:b/>
            <w:color w:val="0A0080"/>
            <w:sz w:val="28"/>
            <w:szCs w:val="28"/>
          </w:rPr>
          <w:t xml:space="preserve">^ </w:t>
        </w:r>
        <w:r w:rsidRPr="00875F2F">
          <w:rPr>
            <w:b/>
            <w:color w:val="212121"/>
            <w:sz w:val="28"/>
            <w:szCs w:val="28"/>
          </w:rPr>
          <w:t xml:space="preserve">Lee A. J. (1997) </w:t>
        </w:r>
      </w:hyperlink>
      <w:r w:rsidRPr="00875F2F">
        <w:rPr>
          <w:b/>
          <w:i/>
          <w:color w:val="212121"/>
          <w:sz w:val="28"/>
          <w:szCs w:val="28"/>
        </w:rPr>
        <w:t>Modeling scores in Premier League: is Manchester United really the best</w:t>
      </w:r>
      <w:r w:rsidRPr="00875F2F">
        <w:rPr>
          <w:b/>
          <w:color w:val="212121"/>
          <w:sz w:val="28"/>
          <w:szCs w:val="28"/>
        </w:rPr>
        <w:t>. Chance, 10, 15-19</w:t>
      </w:r>
    </w:p>
    <w:p w:rsidR="003A7920" w:rsidRPr="00875F2F" w:rsidRDefault="003A7920">
      <w:pPr>
        <w:spacing w:line="287" w:lineRule="auto"/>
        <w:ind w:left="1525" w:right="335" w:hanging="360"/>
        <w:rPr>
          <w:b/>
          <w:color w:val="212121"/>
          <w:sz w:val="28"/>
          <w:szCs w:val="28"/>
        </w:rPr>
      </w:pPr>
    </w:p>
    <w:p w:rsidR="003A7920" w:rsidRPr="00875F2F" w:rsidRDefault="003A7920" w:rsidP="003A7920">
      <w:pPr>
        <w:spacing w:line="287" w:lineRule="auto"/>
        <w:ind w:left="1525" w:right="335" w:hanging="360"/>
        <w:rPr>
          <w:b/>
          <w:sz w:val="28"/>
          <w:szCs w:val="28"/>
        </w:rPr>
      </w:pPr>
      <w:r w:rsidRPr="00875F2F">
        <w:rPr>
          <w:sz w:val="28"/>
          <w:szCs w:val="28"/>
        </w:rPr>
        <w:t>10.</w:t>
      </w:r>
      <w:r w:rsidRPr="00875F2F">
        <w:rPr>
          <w:b/>
          <w:sz w:val="28"/>
          <w:szCs w:val="28"/>
        </w:rPr>
        <w:tab/>
      </w:r>
      <w:proofErr w:type="spellStart"/>
      <w:r w:rsidRPr="00875F2F">
        <w:rPr>
          <w:b/>
          <w:sz w:val="28"/>
          <w:szCs w:val="28"/>
        </w:rPr>
        <w:t>Kalpdrum</w:t>
      </w:r>
      <w:proofErr w:type="spellEnd"/>
      <w:r w:rsidRPr="00875F2F">
        <w:rPr>
          <w:b/>
          <w:sz w:val="28"/>
          <w:szCs w:val="28"/>
        </w:rPr>
        <w:t xml:space="preserve"> </w:t>
      </w:r>
      <w:proofErr w:type="spellStart"/>
      <w:r w:rsidRPr="00875F2F">
        <w:rPr>
          <w:b/>
          <w:sz w:val="28"/>
          <w:szCs w:val="28"/>
        </w:rPr>
        <w:t>Passi</w:t>
      </w:r>
      <w:proofErr w:type="spellEnd"/>
      <w:r w:rsidRPr="00875F2F">
        <w:rPr>
          <w:b/>
          <w:sz w:val="28"/>
          <w:szCs w:val="28"/>
        </w:rPr>
        <w:t xml:space="preserve"> and </w:t>
      </w:r>
      <w:proofErr w:type="spellStart"/>
      <w:r w:rsidRPr="00875F2F">
        <w:rPr>
          <w:b/>
          <w:sz w:val="28"/>
          <w:szCs w:val="28"/>
        </w:rPr>
        <w:t>Niravkumar</w:t>
      </w:r>
      <w:proofErr w:type="spellEnd"/>
      <w:r w:rsidRPr="00875F2F">
        <w:rPr>
          <w:b/>
          <w:sz w:val="28"/>
          <w:szCs w:val="28"/>
        </w:rPr>
        <w:t xml:space="preserve"> Pandey discussed about the prediction accuracy in terms of runs scored by batsman and the no. of wickets taken by the bowler in each team [1].</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11.</w:t>
      </w:r>
      <w:r w:rsidRPr="00875F2F">
        <w:rPr>
          <w:b/>
          <w:sz w:val="28"/>
          <w:szCs w:val="28"/>
        </w:rPr>
        <w:tab/>
        <w:t xml:space="preserve">P. </w:t>
      </w:r>
      <w:proofErr w:type="spellStart"/>
      <w:r w:rsidRPr="00875F2F">
        <w:rPr>
          <w:b/>
          <w:sz w:val="28"/>
          <w:szCs w:val="28"/>
        </w:rPr>
        <w:t>Wickramasinghe</w:t>
      </w:r>
      <w:proofErr w:type="spellEnd"/>
      <w:r w:rsidRPr="00875F2F">
        <w:rPr>
          <w:b/>
          <w:sz w:val="28"/>
          <w:szCs w:val="28"/>
        </w:rPr>
        <w:t xml:space="preserve"> proposed a methodology to predict the performance of batsman for the previous five years using </w:t>
      </w:r>
      <w:proofErr w:type="spellStart"/>
      <w:r w:rsidRPr="00875F2F">
        <w:rPr>
          <w:b/>
          <w:sz w:val="28"/>
          <w:szCs w:val="28"/>
        </w:rPr>
        <w:t>hierarchial</w:t>
      </w:r>
      <w:proofErr w:type="spellEnd"/>
      <w:r w:rsidRPr="00875F2F">
        <w:rPr>
          <w:b/>
          <w:sz w:val="28"/>
          <w:szCs w:val="28"/>
        </w:rPr>
        <w:t xml:space="preserve"> linear model [2].</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12.</w:t>
      </w:r>
      <w:r w:rsidRPr="00875F2F">
        <w:rPr>
          <w:b/>
          <w:sz w:val="28"/>
          <w:szCs w:val="28"/>
        </w:rPr>
        <w:tab/>
      </w:r>
      <w:proofErr w:type="spellStart"/>
      <w:r w:rsidRPr="00875F2F">
        <w:rPr>
          <w:b/>
          <w:sz w:val="28"/>
          <w:szCs w:val="28"/>
        </w:rPr>
        <w:t>R.P.Schumaker</w:t>
      </w:r>
      <w:proofErr w:type="spellEnd"/>
      <w:r w:rsidRPr="00875F2F">
        <w:rPr>
          <w:b/>
          <w:sz w:val="28"/>
          <w:szCs w:val="28"/>
        </w:rPr>
        <w:t xml:space="preserve"> </w:t>
      </w:r>
      <w:proofErr w:type="gramStart"/>
      <w:r w:rsidRPr="00875F2F">
        <w:rPr>
          <w:b/>
          <w:sz w:val="28"/>
          <w:szCs w:val="28"/>
        </w:rPr>
        <w:t>et</w:t>
      </w:r>
      <w:proofErr w:type="gramEnd"/>
      <w:r w:rsidRPr="00875F2F">
        <w:rPr>
          <w:b/>
          <w:sz w:val="28"/>
          <w:szCs w:val="28"/>
        </w:rPr>
        <w:t xml:space="preserve">. </w:t>
      </w:r>
      <w:proofErr w:type="gramStart"/>
      <w:r w:rsidRPr="00875F2F">
        <w:rPr>
          <w:b/>
          <w:sz w:val="28"/>
          <w:szCs w:val="28"/>
        </w:rPr>
        <w:t>al</w:t>
      </w:r>
      <w:proofErr w:type="gramEnd"/>
      <w:r w:rsidRPr="00875F2F">
        <w:rPr>
          <w:b/>
          <w:sz w:val="28"/>
          <w:szCs w:val="28"/>
        </w:rPr>
        <w:t>, discussed about different statistical simulations used in predictive modeling for different sports [3].</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13.</w:t>
      </w:r>
      <w:r w:rsidRPr="00875F2F">
        <w:rPr>
          <w:b/>
          <w:sz w:val="28"/>
          <w:szCs w:val="28"/>
        </w:rPr>
        <w:tab/>
        <w:t xml:space="preserve">John </w:t>
      </w:r>
      <w:proofErr w:type="spellStart"/>
      <w:r w:rsidRPr="00875F2F">
        <w:rPr>
          <w:b/>
          <w:sz w:val="28"/>
          <w:szCs w:val="28"/>
        </w:rPr>
        <w:t>McCullagh</w:t>
      </w:r>
      <w:proofErr w:type="spellEnd"/>
      <w:r w:rsidRPr="00875F2F">
        <w:rPr>
          <w:b/>
          <w:sz w:val="28"/>
          <w:szCs w:val="28"/>
        </w:rPr>
        <w:t xml:space="preserve"> implemented neural networks and datamining techniques to identify the talent and also for the selection of players based on the talent in Australian Football </w:t>
      </w:r>
      <w:proofErr w:type="gramStart"/>
      <w:r w:rsidRPr="00875F2F">
        <w:rPr>
          <w:b/>
          <w:sz w:val="28"/>
          <w:szCs w:val="28"/>
        </w:rPr>
        <w:t>League[</w:t>
      </w:r>
      <w:proofErr w:type="gramEnd"/>
      <w:r w:rsidRPr="00875F2F">
        <w:rPr>
          <w:b/>
          <w:sz w:val="28"/>
          <w:szCs w:val="28"/>
        </w:rPr>
        <w:t>4].</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14.</w:t>
      </w:r>
      <w:r w:rsidRPr="00875F2F">
        <w:rPr>
          <w:b/>
          <w:sz w:val="28"/>
          <w:szCs w:val="28"/>
        </w:rPr>
        <w:tab/>
        <w:t xml:space="preserve">Bunker </w:t>
      </w:r>
      <w:proofErr w:type="gramStart"/>
      <w:r w:rsidRPr="00875F2F">
        <w:rPr>
          <w:b/>
          <w:sz w:val="28"/>
          <w:szCs w:val="28"/>
        </w:rPr>
        <w:t>et</w:t>
      </w:r>
      <w:proofErr w:type="gramEnd"/>
      <w:r w:rsidRPr="00875F2F">
        <w:rPr>
          <w:b/>
          <w:sz w:val="28"/>
          <w:szCs w:val="28"/>
        </w:rPr>
        <w:t xml:space="preserve">. </w:t>
      </w:r>
      <w:proofErr w:type="gramStart"/>
      <w:r w:rsidRPr="00875F2F">
        <w:rPr>
          <w:b/>
          <w:sz w:val="28"/>
          <w:szCs w:val="28"/>
        </w:rPr>
        <w:t>al</w:t>
      </w:r>
      <w:proofErr w:type="gramEnd"/>
      <w:r w:rsidRPr="00875F2F">
        <w:rPr>
          <w:b/>
          <w:sz w:val="28"/>
          <w:szCs w:val="28"/>
        </w:rPr>
        <w:t>, proposed a novel sport prediction framework to solve specific challenges and predict sports results [5].</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15.</w:t>
      </w:r>
      <w:r w:rsidRPr="00875F2F">
        <w:rPr>
          <w:b/>
          <w:sz w:val="28"/>
          <w:szCs w:val="28"/>
        </w:rPr>
        <w:tab/>
        <w:t>Ramon Diaz-</w:t>
      </w:r>
      <w:proofErr w:type="spellStart"/>
      <w:r w:rsidRPr="00875F2F">
        <w:rPr>
          <w:b/>
          <w:sz w:val="28"/>
          <w:szCs w:val="28"/>
        </w:rPr>
        <w:t>Uriarte</w:t>
      </w:r>
      <w:proofErr w:type="spellEnd"/>
      <w:r w:rsidRPr="00875F2F">
        <w:rPr>
          <w:b/>
          <w:sz w:val="28"/>
          <w:szCs w:val="28"/>
        </w:rPr>
        <w:t xml:space="preserve"> </w:t>
      </w:r>
      <w:proofErr w:type="gramStart"/>
      <w:r w:rsidRPr="00875F2F">
        <w:rPr>
          <w:b/>
          <w:sz w:val="28"/>
          <w:szCs w:val="28"/>
        </w:rPr>
        <w:t>et</w:t>
      </w:r>
      <w:proofErr w:type="gramEnd"/>
      <w:r w:rsidRPr="00875F2F">
        <w:rPr>
          <w:b/>
          <w:sz w:val="28"/>
          <w:szCs w:val="28"/>
        </w:rPr>
        <w:t xml:space="preserve">. </w:t>
      </w:r>
      <w:proofErr w:type="gramStart"/>
      <w:r w:rsidRPr="00875F2F">
        <w:rPr>
          <w:b/>
          <w:sz w:val="28"/>
          <w:szCs w:val="28"/>
        </w:rPr>
        <w:t>al</w:t>
      </w:r>
      <w:proofErr w:type="gramEnd"/>
      <w:r w:rsidRPr="00875F2F">
        <w:rPr>
          <w:b/>
          <w:sz w:val="28"/>
          <w:szCs w:val="28"/>
        </w:rPr>
        <w:t>, investigated the use of random forest for classification of microarray data and proposed a new method of gene selection in classification problem based on random forest [6].</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16.</w:t>
      </w:r>
      <w:r w:rsidRPr="00875F2F">
        <w:rPr>
          <w:b/>
          <w:sz w:val="28"/>
          <w:szCs w:val="28"/>
        </w:rPr>
        <w:tab/>
      </w:r>
      <w:proofErr w:type="spellStart"/>
      <w:r w:rsidRPr="00875F2F">
        <w:rPr>
          <w:b/>
          <w:sz w:val="28"/>
          <w:szCs w:val="28"/>
        </w:rPr>
        <w:t>Rabindra</w:t>
      </w:r>
      <w:proofErr w:type="spellEnd"/>
      <w:r w:rsidRPr="00875F2F">
        <w:rPr>
          <w:b/>
          <w:sz w:val="28"/>
          <w:szCs w:val="28"/>
        </w:rPr>
        <w:t xml:space="preserve"> </w:t>
      </w:r>
      <w:proofErr w:type="spellStart"/>
      <w:r w:rsidRPr="00875F2F">
        <w:rPr>
          <w:b/>
          <w:sz w:val="28"/>
          <w:szCs w:val="28"/>
        </w:rPr>
        <w:t>Lamsal</w:t>
      </w:r>
      <w:proofErr w:type="spellEnd"/>
      <w:r w:rsidRPr="00875F2F">
        <w:rPr>
          <w:b/>
          <w:sz w:val="28"/>
          <w:szCs w:val="28"/>
        </w:rPr>
        <w:t xml:space="preserve"> and Ayesha </w:t>
      </w:r>
      <w:proofErr w:type="spellStart"/>
      <w:proofErr w:type="gramStart"/>
      <w:r w:rsidRPr="00875F2F">
        <w:rPr>
          <w:b/>
          <w:sz w:val="28"/>
          <w:szCs w:val="28"/>
        </w:rPr>
        <w:t>Choudhary</w:t>
      </w:r>
      <w:proofErr w:type="spellEnd"/>
      <w:r w:rsidRPr="00875F2F">
        <w:rPr>
          <w:b/>
          <w:sz w:val="28"/>
          <w:szCs w:val="28"/>
        </w:rPr>
        <w:t>,</w:t>
      </w:r>
      <w:proofErr w:type="gramEnd"/>
      <w:r w:rsidRPr="00875F2F">
        <w:rPr>
          <w:b/>
          <w:sz w:val="28"/>
          <w:szCs w:val="28"/>
        </w:rPr>
        <w:t xml:space="preserve"> proposed a solution to calculate the weightage of a team based on the player’s past performance of IPL using linear regression [7].</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lastRenderedPageBreak/>
        <w:t>17.</w:t>
      </w:r>
      <w:r w:rsidRPr="00875F2F">
        <w:rPr>
          <w:b/>
          <w:sz w:val="28"/>
          <w:szCs w:val="28"/>
        </w:rPr>
        <w:tab/>
      </w:r>
      <w:proofErr w:type="spellStart"/>
      <w:r w:rsidRPr="00875F2F">
        <w:rPr>
          <w:b/>
          <w:sz w:val="28"/>
          <w:szCs w:val="28"/>
        </w:rPr>
        <w:t>Akhil</w:t>
      </w:r>
      <w:proofErr w:type="spellEnd"/>
      <w:r w:rsidRPr="00875F2F">
        <w:rPr>
          <w:b/>
          <w:sz w:val="28"/>
          <w:szCs w:val="28"/>
        </w:rPr>
        <w:t xml:space="preserve"> </w:t>
      </w:r>
      <w:proofErr w:type="spellStart"/>
      <w:r w:rsidRPr="00875F2F">
        <w:rPr>
          <w:b/>
          <w:sz w:val="28"/>
          <w:szCs w:val="28"/>
        </w:rPr>
        <w:t>Nimmagadda</w:t>
      </w:r>
      <w:proofErr w:type="spellEnd"/>
      <w:r w:rsidRPr="00875F2F">
        <w:rPr>
          <w:b/>
          <w:sz w:val="28"/>
          <w:szCs w:val="28"/>
        </w:rPr>
        <w:t xml:space="preserve"> </w:t>
      </w:r>
      <w:proofErr w:type="gramStart"/>
      <w:r w:rsidRPr="00875F2F">
        <w:rPr>
          <w:b/>
          <w:sz w:val="28"/>
          <w:szCs w:val="28"/>
        </w:rPr>
        <w:t>et</w:t>
      </w:r>
      <w:proofErr w:type="gramEnd"/>
      <w:r w:rsidRPr="00875F2F">
        <w:rPr>
          <w:b/>
          <w:sz w:val="28"/>
          <w:szCs w:val="28"/>
        </w:rPr>
        <w:t xml:space="preserve">. </w:t>
      </w:r>
      <w:proofErr w:type="gramStart"/>
      <w:r w:rsidRPr="00875F2F">
        <w:rPr>
          <w:b/>
          <w:sz w:val="28"/>
          <w:szCs w:val="28"/>
        </w:rPr>
        <w:t>Al,</w:t>
      </w:r>
      <w:proofErr w:type="gramEnd"/>
      <w:r w:rsidRPr="00875F2F">
        <w:rPr>
          <w:b/>
          <w:sz w:val="28"/>
          <w:szCs w:val="28"/>
        </w:rPr>
        <w:t xml:space="preserve"> proposed a model using Multiple Variable Linear Regression and Logistic regression to predict the score in different innings and also the winner of the match using Random Forest algorithm [8].</w:t>
      </w:r>
    </w:p>
    <w:p w:rsidR="003A7920" w:rsidRPr="00875F2F" w:rsidRDefault="003A7920" w:rsidP="003A7920">
      <w:pPr>
        <w:spacing w:line="287" w:lineRule="auto"/>
        <w:ind w:left="1525" w:right="335" w:hanging="360"/>
        <w:rPr>
          <w:b/>
          <w:sz w:val="28"/>
          <w:szCs w:val="28"/>
        </w:rPr>
      </w:pPr>
      <w:r w:rsidRPr="00875F2F">
        <w:rPr>
          <w:b/>
          <w:sz w:val="28"/>
          <w:szCs w:val="28"/>
        </w:rPr>
        <w:t xml:space="preserve"> </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18.</w:t>
      </w:r>
      <w:r w:rsidRPr="00875F2F">
        <w:rPr>
          <w:b/>
          <w:sz w:val="28"/>
          <w:szCs w:val="28"/>
        </w:rPr>
        <w:tab/>
      </w:r>
      <w:proofErr w:type="spellStart"/>
      <w:r w:rsidRPr="00875F2F">
        <w:rPr>
          <w:b/>
          <w:sz w:val="28"/>
          <w:szCs w:val="28"/>
        </w:rPr>
        <w:t>Ujwal</w:t>
      </w:r>
      <w:proofErr w:type="spellEnd"/>
      <w:r w:rsidRPr="00875F2F">
        <w:rPr>
          <w:b/>
          <w:sz w:val="28"/>
          <w:szCs w:val="28"/>
        </w:rPr>
        <w:t xml:space="preserve"> U J </w:t>
      </w:r>
      <w:proofErr w:type="gramStart"/>
      <w:r w:rsidRPr="00875F2F">
        <w:rPr>
          <w:b/>
          <w:sz w:val="28"/>
          <w:szCs w:val="28"/>
        </w:rPr>
        <w:t>et</w:t>
      </w:r>
      <w:proofErr w:type="gramEnd"/>
      <w:r w:rsidRPr="00875F2F">
        <w:rPr>
          <w:b/>
          <w:sz w:val="28"/>
          <w:szCs w:val="28"/>
        </w:rPr>
        <w:t>. Al, predicted the outcome of the given cricket match by analyzing previous cricket matches using Google Prediction API [9].</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19.</w:t>
      </w:r>
      <w:r w:rsidRPr="00875F2F">
        <w:rPr>
          <w:b/>
          <w:sz w:val="28"/>
          <w:szCs w:val="28"/>
        </w:rPr>
        <w:tab/>
      </w:r>
      <w:proofErr w:type="spellStart"/>
      <w:r w:rsidRPr="00875F2F">
        <w:rPr>
          <w:b/>
          <w:sz w:val="28"/>
          <w:szCs w:val="28"/>
        </w:rPr>
        <w:t>Rameshwari</w:t>
      </w:r>
      <w:proofErr w:type="spellEnd"/>
      <w:r w:rsidRPr="00875F2F">
        <w:rPr>
          <w:b/>
          <w:sz w:val="28"/>
          <w:szCs w:val="28"/>
        </w:rPr>
        <w:t xml:space="preserve"> </w:t>
      </w:r>
      <w:proofErr w:type="spellStart"/>
      <w:r w:rsidRPr="00875F2F">
        <w:rPr>
          <w:b/>
          <w:sz w:val="28"/>
          <w:szCs w:val="28"/>
        </w:rPr>
        <w:t>Lokhande</w:t>
      </w:r>
      <w:proofErr w:type="spellEnd"/>
      <w:r w:rsidRPr="00875F2F">
        <w:rPr>
          <w:b/>
          <w:sz w:val="28"/>
          <w:szCs w:val="28"/>
        </w:rPr>
        <w:t xml:space="preserve"> and </w:t>
      </w:r>
      <w:proofErr w:type="spellStart"/>
      <w:r w:rsidRPr="00875F2F">
        <w:rPr>
          <w:b/>
          <w:sz w:val="28"/>
          <w:szCs w:val="28"/>
        </w:rPr>
        <w:t>P.M.Chawan</w:t>
      </w:r>
      <w:proofErr w:type="spellEnd"/>
      <w:r w:rsidRPr="00875F2F">
        <w:rPr>
          <w:b/>
          <w:sz w:val="28"/>
          <w:szCs w:val="28"/>
        </w:rPr>
        <w:t xml:space="preserve"> came up with live cricket score </w:t>
      </w:r>
      <w:proofErr w:type="spellStart"/>
      <w:r w:rsidRPr="00875F2F">
        <w:rPr>
          <w:b/>
          <w:sz w:val="28"/>
          <w:szCs w:val="28"/>
        </w:rPr>
        <w:t>predicton</w:t>
      </w:r>
      <w:proofErr w:type="spellEnd"/>
      <w:r w:rsidRPr="00875F2F">
        <w:rPr>
          <w:b/>
          <w:sz w:val="28"/>
          <w:szCs w:val="28"/>
        </w:rPr>
        <w:t xml:space="preserve"> using linear regression and Naïve Bayes classifier [10].</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20.</w:t>
      </w:r>
      <w:r w:rsidRPr="00875F2F">
        <w:rPr>
          <w:b/>
          <w:sz w:val="28"/>
          <w:szCs w:val="28"/>
        </w:rPr>
        <w:tab/>
        <w:t xml:space="preserve">Abhishek </w:t>
      </w:r>
      <w:proofErr w:type="spellStart"/>
      <w:r w:rsidRPr="00875F2F">
        <w:rPr>
          <w:b/>
          <w:sz w:val="28"/>
          <w:szCs w:val="28"/>
        </w:rPr>
        <w:t>Naik</w:t>
      </w:r>
      <w:proofErr w:type="spellEnd"/>
      <w:r w:rsidRPr="00875F2F">
        <w:rPr>
          <w:b/>
          <w:sz w:val="28"/>
          <w:szCs w:val="28"/>
        </w:rPr>
        <w:t xml:space="preserve"> </w:t>
      </w:r>
      <w:proofErr w:type="gramStart"/>
      <w:r w:rsidRPr="00875F2F">
        <w:rPr>
          <w:b/>
          <w:sz w:val="28"/>
          <w:szCs w:val="28"/>
        </w:rPr>
        <w:t>et</w:t>
      </w:r>
      <w:proofErr w:type="gramEnd"/>
      <w:r w:rsidRPr="00875F2F">
        <w:rPr>
          <w:b/>
          <w:sz w:val="28"/>
          <w:szCs w:val="28"/>
        </w:rPr>
        <w:t xml:space="preserve">. </w:t>
      </w:r>
      <w:proofErr w:type="gramStart"/>
      <w:r w:rsidRPr="00875F2F">
        <w:rPr>
          <w:b/>
          <w:sz w:val="28"/>
          <w:szCs w:val="28"/>
        </w:rPr>
        <w:t>Al,</w:t>
      </w:r>
      <w:proofErr w:type="gramEnd"/>
      <w:r w:rsidRPr="00875F2F">
        <w:rPr>
          <w:b/>
          <w:sz w:val="28"/>
          <w:szCs w:val="28"/>
        </w:rPr>
        <w:t xml:space="preserve"> proposed a new model used matrix factorization technique to analyze and predict the winner in ODI cricket match [11].</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b/>
          <w:sz w:val="28"/>
          <w:szCs w:val="28"/>
        </w:rPr>
      </w:pPr>
      <w:r w:rsidRPr="00875F2F">
        <w:rPr>
          <w:b/>
          <w:sz w:val="28"/>
          <w:szCs w:val="28"/>
        </w:rPr>
        <w:t>21.</w:t>
      </w:r>
      <w:r w:rsidRPr="00875F2F">
        <w:rPr>
          <w:b/>
          <w:sz w:val="28"/>
          <w:szCs w:val="28"/>
        </w:rPr>
        <w:tab/>
      </w:r>
      <w:proofErr w:type="spellStart"/>
      <w:r w:rsidRPr="00875F2F">
        <w:rPr>
          <w:b/>
          <w:sz w:val="28"/>
          <w:szCs w:val="28"/>
        </w:rPr>
        <w:t>Esha</w:t>
      </w:r>
      <w:proofErr w:type="spellEnd"/>
      <w:r w:rsidRPr="00875F2F">
        <w:rPr>
          <w:b/>
          <w:sz w:val="28"/>
          <w:szCs w:val="28"/>
        </w:rPr>
        <w:t xml:space="preserve"> </w:t>
      </w:r>
      <w:proofErr w:type="spellStart"/>
      <w:r w:rsidRPr="00875F2F">
        <w:rPr>
          <w:b/>
          <w:sz w:val="28"/>
          <w:szCs w:val="28"/>
        </w:rPr>
        <w:t>Goel</w:t>
      </w:r>
      <w:proofErr w:type="spellEnd"/>
      <w:r w:rsidRPr="00875F2F">
        <w:rPr>
          <w:b/>
          <w:sz w:val="28"/>
          <w:szCs w:val="28"/>
        </w:rPr>
        <w:t xml:space="preserve"> and </w:t>
      </w:r>
      <w:proofErr w:type="spellStart"/>
      <w:r w:rsidRPr="00875F2F">
        <w:rPr>
          <w:b/>
          <w:sz w:val="28"/>
          <w:szCs w:val="28"/>
        </w:rPr>
        <w:t>Er</w:t>
      </w:r>
      <w:proofErr w:type="spellEnd"/>
      <w:r w:rsidRPr="00875F2F">
        <w:rPr>
          <w:b/>
          <w:sz w:val="28"/>
          <w:szCs w:val="28"/>
        </w:rPr>
        <w:t xml:space="preserve">. </w:t>
      </w:r>
      <w:proofErr w:type="spellStart"/>
      <w:r w:rsidRPr="00875F2F">
        <w:rPr>
          <w:b/>
          <w:sz w:val="28"/>
          <w:szCs w:val="28"/>
        </w:rPr>
        <w:t>Abhilasha</w:t>
      </w:r>
      <w:proofErr w:type="spellEnd"/>
      <w:r w:rsidRPr="00875F2F">
        <w:rPr>
          <w:b/>
          <w:sz w:val="28"/>
          <w:szCs w:val="28"/>
        </w:rPr>
        <w:t xml:space="preserve"> discussed the improvements in Random Forest </w:t>
      </w:r>
      <w:proofErr w:type="spellStart"/>
      <w:r w:rsidRPr="00875F2F">
        <w:rPr>
          <w:b/>
          <w:sz w:val="28"/>
          <w:szCs w:val="28"/>
        </w:rPr>
        <w:t>Algorithmand</w:t>
      </w:r>
      <w:proofErr w:type="spellEnd"/>
      <w:r w:rsidRPr="00875F2F">
        <w:rPr>
          <w:b/>
          <w:sz w:val="28"/>
          <w:szCs w:val="28"/>
        </w:rPr>
        <w:t xml:space="preserve"> described the usage in various fields like agriculture, astronomy, medicine, etc. [12].</w:t>
      </w:r>
    </w:p>
    <w:p w:rsidR="003A7920" w:rsidRPr="00875F2F" w:rsidRDefault="003A7920" w:rsidP="003A7920">
      <w:pPr>
        <w:spacing w:line="287" w:lineRule="auto"/>
        <w:ind w:left="1525" w:right="335" w:hanging="360"/>
        <w:rPr>
          <w:b/>
          <w:sz w:val="28"/>
          <w:szCs w:val="28"/>
        </w:rPr>
      </w:pPr>
    </w:p>
    <w:p w:rsidR="003A7920" w:rsidRPr="00875F2F" w:rsidRDefault="003A7920" w:rsidP="003A7920">
      <w:pPr>
        <w:spacing w:line="287" w:lineRule="auto"/>
        <w:ind w:left="1525" w:right="335" w:hanging="360"/>
        <w:rPr>
          <w:sz w:val="28"/>
          <w:szCs w:val="28"/>
        </w:rPr>
      </w:pPr>
      <w:r w:rsidRPr="00875F2F">
        <w:rPr>
          <w:sz w:val="28"/>
          <w:szCs w:val="28"/>
        </w:rPr>
        <w:t>22.</w:t>
      </w:r>
      <w:r w:rsidRPr="00875F2F">
        <w:rPr>
          <w:sz w:val="28"/>
          <w:szCs w:val="28"/>
        </w:rPr>
        <w:tab/>
        <w:t xml:space="preserve">Amit </w:t>
      </w:r>
      <w:proofErr w:type="spellStart"/>
      <w:r w:rsidRPr="00875F2F">
        <w:rPr>
          <w:sz w:val="28"/>
          <w:szCs w:val="28"/>
        </w:rPr>
        <w:t>Dhurandhar</w:t>
      </w:r>
      <w:proofErr w:type="spellEnd"/>
      <w:r w:rsidRPr="00875F2F">
        <w:rPr>
          <w:sz w:val="28"/>
          <w:szCs w:val="28"/>
        </w:rPr>
        <w:t xml:space="preserve"> and </w:t>
      </w:r>
      <w:proofErr w:type="spellStart"/>
      <w:r w:rsidRPr="00875F2F">
        <w:rPr>
          <w:sz w:val="28"/>
          <w:szCs w:val="28"/>
        </w:rPr>
        <w:t>Alin</w:t>
      </w:r>
      <w:proofErr w:type="spellEnd"/>
      <w:r w:rsidRPr="00875F2F">
        <w:rPr>
          <w:sz w:val="28"/>
          <w:szCs w:val="28"/>
        </w:rPr>
        <w:t xml:space="preserve"> Dobra proposed a new methodology for </w:t>
      </w:r>
      <w:proofErr w:type="spellStart"/>
      <w:r w:rsidRPr="00875F2F">
        <w:rPr>
          <w:sz w:val="28"/>
          <w:szCs w:val="28"/>
        </w:rPr>
        <w:t>analysing</w:t>
      </w:r>
      <w:proofErr w:type="spellEnd"/>
      <w:r w:rsidRPr="00875F2F">
        <w:rPr>
          <w:sz w:val="28"/>
          <w:szCs w:val="28"/>
        </w:rPr>
        <w:t xml:space="preserve"> the error of classifiers and model selection measures to </w:t>
      </w:r>
      <w:proofErr w:type="spellStart"/>
      <w:r w:rsidRPr="00875F2F">
        <w:rPr>
          <w:sz w:val="28"/>
          <w:szCs w:val="28"/>
        </w:rPr>
        <w:t>analyse</w:t>
      </w:r>
      <w:proofErr w:type="spellEnd"/>
      <w:r w:rsidRPr="00875F2F">
        <w:rPr>
          <w:sz w:val="28"/>
          <w:szCs w:val="28"/>
        </w:rPr>
        <w:t xml:space="preserve"> the decision tree algorithm [13].</w:t>
      </w:r>
    </w:p>
    <w:p w:rsidR="003A7920" w:rsidRPr="00875F2F" w:rsidRDefault="003A7920" w:rsidP="003A7920">
      <w:pPr>
        <w:spacing w:line="287" w:lineRule="auto"/>
        <w:ind w:left="1525" w:right="335" w:hanging="360"/>
        <w:rPr>
          <w:sz w:val="28"/>
          <w:szCs w:val="28"/>
        </w:rPr>
      </w:pPr>
    </w:p>
    <w:p w:rsidR="003A7920" w:rsidRPr="00875F2F" w:rsidRDefault="003A7920" w:rsidP="003A7920">
      <w:pPr>
        <w:spacing w:line="287" w:lineRule="auto"/>
        <w:ind w:left="1525" w:right="335" w:hanging="360"/>
        <w:rPr>
          <w:sz w:val="28"/>
          <w:szCs w:val="28"/>
        </w:rPr>
        <w:sectPr w:rsidR="003A7920" w:rsidRPr="00875F2F">
          <w:pgSz w:w="12240" w:h="15840"/>
          <w:pgMar w:top="1480" w:right="1340" w:bottom="280" w:left="1340" w:header="0" w:footer="788" w:gutter="0"/>
          <w:cols w:space="720"/>
        </w:sectPr>
      </w:pPr>
      <w:r w:rsidRPr="00875F2F">
        <w:rPr>
          <w:sz w:val="28"/>
          <w:szCs w:val="28"/>
        </w:rPr>
        <w:t>23.</w:t>
      </w:r>
      <w:r w:rsidRPr="00875F2F">
        <w:rPr>
          <w:sz w:val="28"/>
          <w:szCs w:val="28"/>
        </w:rPr>
        <w:tab/>
        <w:t xml:space="preserve">H. </w:t>
      </w:r>
      <w:proofErr w:type="spellStart"/>
      <w:r w:rsidRPr="00875F2F">
        <w:rPr>
          <w:sz w:val="28"/>
          <w:szCs w:val="28"/>
        </w:rPr>
        <w:t>Yusuff</w:t>
      </w:r>
      <w:proofErr w:type="spellEnd"/>
      <w:r w:rsidRPr="00875F2F">
        <w:rPr>
          <w:sz w:val="28"/>
          <w:szCs w:val="28"/>
        </w:rPr>
        <w:t xml:space="preserve"> </w:t>
      </w:r>
      <w:proofErr w:type="gramStart"/>
      <w:r w:rsidRPr="00875F2F">
        <w:rPr>
          <w:sz w:val="28"/>
          <w:szCs w:val="28"/>
        </w:rPr>
        <w:t>et</w:t>
      </w:r>
      <w:proofErr w:type="gramEnd"/>
      <w:r w:rsidRPr="00875F2F">
        <w:rPr>
          <w:sz w:val="28"/>
          <w:szCs w:val="28"/>
        </w:rPr>
        <w:t>. Al, performed logistic regression using mammograms to find the accuracy with valid samples [14].</w:t>
      </w:r>
    </w:p>
    <w:p w:rsidR="00C141AB" w:rsidRDefault="007B3D82">
      <w:pPr>
        <w:spacing w:before="60"/>
        <w:ind w:left="100"/>
        <w:rPr>
          <w:rFonts w:ascii="Arial" w:eastAsia="Arial" w:hAnsi="Arial" w:cs="Arial"/>
          <w:sz w:val="24"/>
          <w:szCs w:val="24"/>
        </w:rPr>
      </w:pPr>
      <w:proofErr w:type="gramStart"/>
      <w:r>
        <w:rPr>
          <w:rFonts w:ascii="Arial" w:eastAsia="Arial" w:hAnsi="Arial" w:cs="Arial"/>
          <w:b/>
          <w:sz w:val="24"/>
          <w:szCs w:val="24"/>
          <w:u w:val="single" w:color="000000"/>
        </w:rPr>
        <w:lastRenderedPageBreak/>
        <w:t>APPENDIX</w:t>
      </w:r>
      <w:r>
        <w:rPr>
          <w:rFonts w:ascii="Arial" w:eastAsia="Arial" w:hAnsi="Arial" w:cs="Arial"/>
          <w:b/>
          <w:sz w:val="24"/>
          <w:szCs w:val="24"/>
        </w:rPr>
        <w:t xml:space="preserve"> :</w:t>
      </w:r>
      <w:proofErr w:type="gramEnd"/>
      <w:r>
        <w:rPr>
          <w:rFonts w:ascii="Arial" w:eastAsia="Arial" w:hAnsi="Arial" w:cs="Arial"/>
          <w:b/>
          <w:sz w:val="24"/>
          <w:szCs w:val="24"/>
        </w:rPr>
        <w:t>-</w:t>
      </w:r>
    </w:p>
    <w:p w:rsidR="00C141AB" w:rsidRDefault="00C141AB">
      <w:pPr>
        <w:spacing w:before="4" w:line="180" w:lineRule="exact"/>
        <w:rPr>
          <w:sz w:val="18"/>
          <w:szCs w:val="18"/>
        </w:rPr>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b/>
          <w:i/>
          <w:sz w:val="24"/>
          <w:szCs w:val="24"/>
        </w:rPr>
        <w:t>Multiple Linear Regression</w:t>
      </w:r>
    </w:p>
    <w:p w:rsidR="00C141AB" w:rsidRDefault="00C141AB">
      <w:pPr>
        <w:spacing w:before="5" w:line="180" w:lineRule="exact"/>
        <w:rPr>
          <w:sz w:val="19"/>
          <w:szCs w:val="19"/>
        </w:rPr>
      </w:pPr>
    </w:p>
    <w:p w:rsidR="00C141AB" w:rsidRDefault="00C141AB">
      <w:pPr>
        <w:spacing w:line="200" w:lineRule="exact"/>
      </w:pPr>
    </w:p>
    <w:p w:rsidR="00C141AB" w:rsidRDefault="007B3D82">
      <w:pPr>
        <w:spacing w:line="288" w:lineRule="auto"/>
        <w:ind w:left="100" w:right="182"/>
        <w:rPr>
          <w:rFonts w:ascii="Arial" w:eastAsia="Arial" w:hAnsi="Arial" w:cs="Arial"/>
          <w:sz w:val="26"/>
          <w:szCs w:val="26"/>
        </w:rPr>
      </w:pPr>
      <w:r>
        <w:rPr>
          <w:rFonts w:ascii="Arial" w:eastAsia="Arial" w:hAnsi="Arial" w:cs="Arial"/>
          <w:color w:val="111111"/>
          <w:sz w:val="26"/>
          <w:szCs w:val="26"/>
        </w:rPr>
        <w:t>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w:t>
      </w:r>
    </w:p>
    <w:p w:rsidR="00C141AB" w:rsidRDefault="00C141AB">
      <w:pPr>
        <w:spacing w:line="200" w:lineRule="exact"/>
      </w:pPr>
    </w:p>
    <w:p w:rsidR="00C141AB" w:rsidRDefault="00C141AB">
      <w:pPr>
        <w:spacing w:before="2" w:line="220" w:lineRule="exact"/>
        <w:rPr>
          <w:sz w:val="22"/>
          <w:szCs w:val="22"/>
        </w:rPr>
      </w:pPr>
    </w:p>
    <w:p w:rsidR="00C141AB" w:rsidRDefault="007B3D82">
      <w:pPr>
        <w:ind w:left="100"/>
        <w:rPr>
          <w:rFonts w:ascii="Arial" w:eastAsia="Arial" w:hAnsi="Arial" w:cs="Arial"/>
          <w:sz w:val="26"/>
          <w:szCs w:val="26"/>
        </w:rPr>
      </w:pPr>
      <w:r>
        <w:rPr>
          <w:rFonts w:ascii="Arial" w:eastAsia="Arial" w:hAnsi="Arial" w:cs="Arial"/>
          <w:color w:val="111111"/>
          <w:sz w:val="26"/>
          <w:szCs w:val="26"/>
        </w:rPr>
        <w:t xml:space="preserve">In essence, multiple regression is the extension of ordinary </w:t>
      </w:r>
      <w:proofErr w:type="gramStart"/>
      <w:r>
        <w:rPr>
          <w:rFonts w:ascii="Arial" w:eastAsia="Arial" w:hAnsi="Arial" w:cs="Arial"/>
          <w:color w:val="111111"/>
          <w:sz w:val="26"/>
          <w:szCs w:val="26"/>
        </w:rPr>
        <w:t>least-squares</w:t>
      </w:r>
      <w:proofErr w:type="gramEnd"/>
      <w:r>
        <w:rPr>
          <w:rFonts w:ascii="Arial" w:eastAsia="Arial" w:hAnsi="Arial" w:cs="Arial"/>
          <w:color w:val="111111"/>
          <w:sz w:val="26"/>
          <w:szCs w:val="26"/>
        </w:rPr>
        <w:t xml:space="preserve"> (OLS)</w:t>
      </w:r>
    </w:p>
    <w:p w:rsidR="00C141AB" w:rsidRDefault="007B3D82">
      <w:pPr>
        <w:spacing w:before="61"/>
        <w:ind w:left="100"/>
        <w:rPr>
          <w:rFonts w:ascii="Arial" w:eastAsia="Arial" w:hAnsi="Arial" w:cs="Arial"/>
          <w:sz w:val="26"/>
          <w:szCs w:val="26"/>
        </w:rPr>
      </w:pPr>
      <w:proofErr w:type="gramStart"/>
      <w:r>
        <w:rPr>
          <w:rFonts w:ascii="Arial" w:eastAsia="Arial" w:hAnsi="Arial" w:cs="Arial"/>
          <w:color w:val="111111"/>
          <w:sz w:val="26"/>
          <w:szCs w:val="26"/>
        </w:rPr>
        <w:t>regression</w:t>
      </w:r>
      <w:proofErr w:type="gramEnd"/>
      <w:r>
        <w:rPr>
          <w:rFonts w:ascii="Arial" w:eastAsia="Arial" w:hAnsi="Arial" w:cs="Arial"/>
          <w:color w:val="111111"/>
          <w:sz w:val="26"/>
          <w:szCs w:val="26"/>
        </w:rPr>
        <w:t xml:space="preserve"> that involves more than one explanatory variable.</w:t>
      </w:r>
    </w:p>
    <w:p w:rsidR="00C141AB" w:rsidRDefault="00C141AB">
      <w:pPr>
        <w:spacing w:line="200" w:lineRule="exact"/>
      </w:pPr>
    </w:p>
    <w:p w:rsidR="00C141AB" w:rsidRDefault="00C141AB">
      <w:pPr>
        <w:spacing w:before="1" w:line="280" w:lineRule="exact"/>
        <w:rPr>
          <w:sz w:val="28"/>
          <w:szCs w:val="28"/>
        </w:rPr>
      </w:pPr>
    </w:p>
    <w:p w:rsidR="00C141AB" w:rsidRDefault="007B3D82">
      <w:pPr>
        <w:ind w:left="100"/>
        <w:rPr>
          <w:rFonts w:ascii="Arial" w:eastAsia="Arial" w:hAnsi="Arial" w:cs="Arial"/>
          <w:sz w:val="26"/>
          <w:szCs w:val="26"/>
        </w:rPr>
      </w:pPr>
      <w:r>
        <w:rPr>
          <w:rFonts w:ascii="Arial" w:eastAsia="Arial" w:hAnsi="Arial" w:cs="Arial"/>
          <w:sz w:val="24"/>
          <w:szCs w:val="24"/>
        </w:rPr>
        <w:t xml:space="preserve">The Formula for </w:t>
      </w:r>
      <w:r>
        <w:rPr>
          <w:rFonts w:ascii="Arial" w:eastAsia="Arial" w:hAnsi="Arial" w:cs="Arial"/>
          <w:color w:val="111111"/>
          <w:sz w:val="26"/>
          <w:szCs w:val="26"/>
        </w:rPr>
        <w:t xml:space="preserve">Multiple linear regression </w:t>
      </w:r>
      <w:proofErr w:type="gramStart"/>
      <w:r>
        <w:rPr>
          <w:rFonts w:ascii="Arial" w:eastAsia="Arial" w:hAnsi="Arial" w:cs="Arial"/>
          <w:color w:val="111111"/>
          <w:sz w:val="26"/>
          <w:szCs w:val="26"/>
        </w:rPr>
        <w:t>is :</w:t>
      </w:r>
      <w:proofErr w:type="gramEnd"/>
      <w:r>
        <w:rPr>
          <w:rFonts w:ascii="Arial" w:eastAsia="Arial" w:hAnsi="Arial" w:cs="Arial"/>
          <w:color w:val="111111"/>
          <w:sz w:val="26"/>
          <w:szCs w:val="26"/>
        </w:rPr>
        <w:t>-</w:t>
      </w:r>
    </w:p>
    <w:p w:rsidR="00C141AB" w:rsidRDefault="00C141AB">
      <w:pPr>
        <w:spacing w:before="1" w:line="100" w:lineRule="exact"/>
        <w:rPr>
          <w:sz w:val="11"/>
          <w:szCs w:val="11"/>
        </w:rPr>
      </w:pPr>
    </w:p>
    <w:p w:rsidR="00C141AB" w:rsidRDefault="00074A6A">
      <w:pPr>
        <w:ind w:left="100"/>
        <w:rPr>
          <w:rFonts w:ascii="FreeSerif" w:eastAsia="FreeSerif" w:hAnsi="FreeSerif" w:cs="FreeSerif"/>
          <w:sz w:val="33"/>
          <w:szCs w:val="33"/>
        </w:rPr>
      </w:pPr>
      <w:r>
        <w:pict>
          <v:group id="_x0000_s1028" style="position:absolute;left:0;text-align:left;margin-left:293.8pt;margin-top:6.9pt;width:6.55pt;height:8.2pt;z-index:-251659264;mso-position-horizontal-relative:page" coordorigin="5876,138" coordsize="131,164">
            <v:shape id="_x0000_s1029" style="position:absolute;left:5876;top:138;width:131;height:164" coordorigin="5876,138" coordsize="131,164" path="m5879,261r-3,-19l5879,221r,-2l5886,200r10,-18l5909,167r6,-6l5932,149r19,-7l5971,138r7,l5985,138r10,2l6007,144r-13,21l5987,162r-6,-1l5975,161r-19,4l5942,179r-10,24l5932,205r55,l5982,226r-56,l5925,231r-1,4l5924,239r-1,4l5923,249r-1,5l5922,258r,4l5923,265r1,3l5926,274r5,3l5933,279r3,l5947,279r9,-1l5965,276r3,21l5958,300r-10,2l5938,302r-22,-3l5898,290r-11,-12l5879,261xe" fillcolor="#111" stroked="f">
              <v:path arrowok="t"/>
            </v:shape>
            <w10:wrap anchorx="page"/>
          </v:group>
        </w:pict>
      </w:r>
      <w:proofErr w:type="gramStart"/>
      <w:r w:rsidR="007B3D82">
        <w:rPr>
          <w:b/>
          <w:i/>
          <w:color w:val="111111"/>
          <w:sz w:val="32"/>
          <w:szCs w:val="32"/>
        </w:rPr>
        <w:t>Y</w:t>
      </w:r>
      <w:r w:rsidR="007B3D82">
        <w:rPr>
          <w:b/>
          <w:i/>
          <w:color w:val="111111"/>
          <w:sz w:val="22"/>
          <w:szCs w:val="22"/>
        </w:rPr>
        <w:t xml:space="preserve">i  </w:t>
      </w:r>
      <w:r w:rsidR="007B3D82">
        <w:rPr>
          <w:b/>
          <w:color w:val="111111"/>
          <w:sz w:val="32"/>
          <w:szCs w:val="32"/>
        </w:rPr>
        <w:t>=</w:t>
      </w:r>
      <w:proofErr w:type="gramEnd"/>
      <w:r w:rsidR="007B3D82">
        <w:rPr>
          <w:b/>
          <w:color w:val="111111"/>
          <w:sz w:val="32"/>
          <w:szCs w:val="32"/>
        </w:rPr>
        <w:t xml:space="preserve"> </w:t>
      </w:r>
      <w:r w:rsidR="007B3D82">
        <w:rPr>
          <w:b/>
          <w:i/>
          <w:color w:val="111111"/>
          <w:sz w:val="32"/>
          <w:szCs w:val="32"/>
        </w:rPr>
        <w:t>β</w:t>
      </w:r>
      <w:r w:rsidR="007B3D82">
        <w:rPr>
          <w:b/>
          <w:color w:val="111111"/>
          <w:sz w:val="22"/>
          <w:szCs w:val="22"/>
        </w:rPr>
        <w:t xml:space="preserve">0 </w:t>
      </w:r>
      <w:r w:rsidR="007B3D82">
        <w:rPr>
          <w:b/>
          <w:color w:val="111111"/>
          <w:sz w:val="32"/>
          <w:szCs w:val="32"/>
        </w:rPr>
        <w:t xml:space="preserve">+ </w:t>
      </w:r>
      <w:r w:rsidR="007B3D82">
        <w:rPr>
          <w:b/>
          <w:i/>
          <w:color w:val="111111"/>
          <w:sz w:val="32"/>
          <w:szCs w:val="32"/>
        </w:rPr>
        <w:t>β</w:t>
      </w:r>
      <w:r w:rsidR="007B3D82">
        <w:rPr>
          <w:b/>
          <w:color w:val="111111"/>
          <w:sz w:val="22"/>
          <w:szCs w:val="22"/>
        </w:rPr>
        <w:t>1</w:t>
      </w:r>
      <w:r w:rsidR="007B3D82">
        <w:rPr>
          <w:b/>
          <w:i/>
          <w:color w:val="111111"/>
          <w:sz w:val="32"/>
          <w:szCs w:val="32"/>
        </w:rPr>
        <w:t>x</w:t>
      </w:r>
      <w:r w:rsidR="007B3D82">
        <w:rPr>
          <w:b/>
          <w:i/>
          <w:color w:val="111111"/>
          <w:sz w:val="22"/>
          <w:szCs w:val="22"/>
        </w:rPr>
        <w:t>i</w:t>
      </w:r>
      <w:r w:rsidR="007B3D82">
        <w:rPr>
          <w:b/>
          <w:color w:val="111111"/>
          <w:sz w:val="22"/>
          <w:szCs w:val="22"/>
        </w:rPr>
        <w:t xml:space="preserve">1 </w:t>
      </w:r>
      <w:r w:rsidR="007B3D82">
        <w:rPr>
          <w:b/>
          <w:color w:val="111111"/>
          <w:sz w:val="32"/>
          <w:szCs w:val="32"/>
        </w:rPr>
        <w:t xml:space="preserve">+ </w:t>
      </w:r>
      <w:r w:rsidR="007B3D82">
        <w:rPr>
          <w:b/>
          <w:i/>
          <w:color w:val="111111"/>
          <w:sz w:val="32"/>
          <w:szCs w:val="32"/>
        </w:rPr>
        <w:t>β</w:t>
      </w:r>
      <w:r w:rsidR="007B3D82">
        <w:rPr>
          <w:b/>
          <w:color w:val="111111"/>
          <w:sz w:val="22"/>
          <w:szCs w:val="22"/>
        </w:rPr>
        <w:t>2</w:t>
      </w:r>
      <w:r w:rsidR="007B3D82">
        <w:rPr>
          <w:b/>
          <w:i/>
          <w:color w:val="111111"/>
          <w:sz w:val="32"/>
          <w:szCs w:val="32"/>
        </w:rPr>
        <w:t>x</w:t>
      </w:r>
      <w:r w:rsidR="007B3D82">
        <w:rPr>
          <w:b/>
          <w:i/>
          <w:color w:val="111111"/>
          <w:sz w:val="22"/>
          <w:szCs w:val="22"/>
        </w:rPr>
        <w:t>i</w:t>
      </w:r>
      <w:r w:rsidR="007B3D82">
        <w:rPr>
          <w:b/>
          <w:color w:val="111111"/>
          <w:sz w:val="22"/>
          <w:szCs w:val="22"/>
        </w:rPr>
        <w:t xml:space="preserve">2 </w:t>
      </w:r>
      <w:r w:rsidR="007B3D82">
        <w:rPr>
          <w:b/>
          <w:color w:val="111111"/>
          <w:sz w:val="32"/>
          <w:szCs w:val="32"/>
        </w:rPr>
        <w:t xml:space="preserve">+...+ </w:t>
      </w:r>
      <w:r w:rsidR="007B3D82">
        <w:rPr>
          <w:b/>
          <w:i/>
          <w:color w:val="111111"/>
          <w:sz w:val="32"/>
          <w:szCs w:val="32"/>
        </w:rPr>
        <w:t>β</w:t>
      </w:r>
      <w:proofErr w:type="spellStart"/>
      <w:r w:rsidR="007B3D82">
        <w:rPr>
          <w:b/>
          <w:i/>
          <w:color w:val="111111"/>
          <w:sz w:val="22"/>
          <w:szCs w:val="22"/>
        </w:rPr>
        <w:t>p</w:t>
      </w:r>
      <w:r w:rsidR="007B3D82">
        <w:rPr>
          <w:b/>
          <w:i/>
          <w:color w:val="111111"/>
          <w:sz w:val="32"/>
          <w:szCs w:val="32"/>
        </w:rPr>
        <w:t>x</w:t>
      </w:r>
      <w:r w:rsidR="007B3D82">
        <w:rPr>
          <w:b/>
          <w:i/>
          <w:color w:val="111111"/>
          <w:sz w:val="22"/>
          <w:szCs w:val="22"/>
        </w:rPr>
        <w:t>ip</w:t>
      </w:r>
      <w:proofErr w:type="spellEnd"/>
      <w:r w:rsidR="007B3D82">
        <w:rPr>
          <w:b/>
          <w:i/>
          <w:color w:val="111111"/>
          <w:sz w:val="22"/>
          <w:szCs w:val="22"/>
        </w:rPr>
        <w:t xml:space="preserve"> </w:t>
      </w:r>
      <w:r w:rsidR="007B3D82">
        <w:rPr>
          <w:b/>
          <w:color w:val="111111"/>
          <w:sz w:val="32"/>
          <w:szCs w:val="32"/>
        </w:rPr>
        <w:t xml:space="preserve">+ </w:t>
      </w:r>
      <w:r w:rsidR="007B3D82">
        <w:rPr>
          <w:rFonts w:ascii="FreeSerif" w:eastAsia="FreeSerif" w:hAnsi="FreeSerif" w:cs="FreeSerif"/>
          <w:color w:val="000000"/>
          <w:w w:val="96"/>
          <w:sz w:val="33"/>
          <w:szCs w:val="33"/>
        </w:rPr>
        <w:t>ϵ</w:t>
      </w:r>
    </w:p>
    <w:p w:rsidR="00C141AB" w:rsidRDefault="007B3D82">
      <w:pPr>
        <w:spacing w:before="37"/>
        <w:ind w:left="100"/>
        <w:rPr>
          <w:sz w:val="32"/>
          <w:szCs w:val="32"/>
        </w:rPr>
      </w:pPr>
      <w:proofErr w:type="gramStart"/>
      <w:r>
        <w:rPr>
          <w:i/>
          <w:color w:val="111111"/>
          <w:sz w:val="32"/>
          <w:szCs w:val="32"/>
        </w:rPr>
        <w:t>where</w:t>
      </w:r>
      <w:proofErr w:type="gramEnd"/>
      <w:r>
        <w:rPr>
          <w:i/>
          <w:color w:val="111111"/>
          <w:sz w:val="32"/>
          <w:szCs w:val="32"/>
        </w:rPr>
        <w:t xml:space="preserve">, for </w:t>
      </w:r>
      <w:proofErr w:type="spellStart"/>
      <w:r>
        <w:rPr>
          <w:i/>
          <w:color w:val="111111"/>
          <w:sz w:val="32"/>
          <w:szCs w:val="32"/>
        </w:rPr>
        <w:t>i</w:t>
      </w:r>
      <w:proofErr w:type="spellEnd"/>
      <w:r>
        <w:rPr>
          <w:i/>
          <w:color w:val="111111"/>
          <w:sz w:val="32"/>
          <w:szCs w:val="32"/>
        </w:rPr>
        <w:t>=n observations:</w:t>
      </w:r>
    </w:p>
    <w:p w:rsidR="00C141AB" w:rsidRDefault="007B3D82">
      <w:pPr>
        <w:spacing w:before="67"/>
        <w:ind w:left="100"/>
        <w:rPr>
          <w:sz w:val="32"/>
          <w:szCs w:val="32"/>
        </w:rPr>
      </w:pPr>
      <w:proofErr w:type="gramStart"/>
      <w:r>
        <w:rPr>
          <w:b/>
          <w:i/>
          <w:color w:val="111111"/>
          <w:sz w:val="32"/>
          <w:szCs w:val="32"/>
        </w:rPr>
        <w:t>Y</w:t>
      </w:r>
      <w:r>
        <w:rPr>
          <w:b/>
          <w:i/>
          <w:color w:val="111111"/>
          <w:sz w:val="22"/>
          <w:szCs w:val="22"/>
        </w:rPr>
        <w:t xml:space="preserve">i  </w:t>
      </w:r>
      <w:r>
        <w:rPr>
          <w:b/>
          <w:color w:val="111111"/>
          <w:sz w:val="32"/>
          <w:szCs w:val="32"/>
        </w:rPr>
        <w:t>=</w:t>
      </w:r>
      <w:proofErr w:type="gramEnd"/>
      <w:r>
        <w:rPr>
          <w:b/>
          <w:color w:val="111111"/>
          <w:sz w:val="32"/>
          <w:szCs w:val="32"/>
        </w:rPr>
        <w:t xml:space="preserve">  </w:t>
      </w:r>
      <w:r>
        <w:rPr>
          <w:b/>
          <w:i/>
          <w:color w:val="111111"/>
          <w:sz w:val="32"/>
          <w:szCs w:val="32"/>
        </w:rPr>
        <w:t>dependent variable</w:t>
      </w:r>
    </w:p>
    <w:p w:rsidR="00C141AB" w:rsidRDefault="007B3D82">
      <w:pPr>
        <w:spacing w:before="67"/>
        <w:ind w:left="100"/>
        <w:rPr>
          <w:sz w:val="32"/>
          <w:szCs w:val="32"/>
        </w:rPr>
      </w:pPr>
      <w:proofErr w:type="gramStart"/>
      <w:r>
        <w:rPr>
          <w:b/>
          <w:i/>
          <w:color w:val="111111"/>
          <w:sz w:val="32"/>
          <w:szCs w:val="32"/>
        </w:rPr>
        <w:t>x</w:t>
      </w:r>
      <w:r>
        <w:rPr>
          <w:b/>
          <w:i/>
          <w:color w:val="111111"/>
          <w:sz w:val="22"/>
          <w:szCs w:val="22"/>
        </w:rPr>
        <w:t xml:space="preserve">i  </w:t>
      </w:r>
      <w:r>
        <w:rPr>
          <w:b/>
          <w:color w:val="111111"/>
          <w:sz w:val="32"/>
          <w:szCs w:val="32"/>
        </w:rPr>
        <w:t>=</w:t>
      </w:r>
      <w:proofErr w:type="gramEnd"/>
      <w:r>
        <w:rPr>
          <w:b/>
          <w:color w:val="111111"/>
          <w:sz w:val="32"/>
          <w:szCs w:val="32"/>
        </w:rPr>
        <w:t xml:space="preserve"> explanatory variables</w:t>
      </w:r>
    </w:p>
    <w:p w:rsidR="00C141AB" w:rsidRDefault="007B3D82">
      <w:pPr>
        <w:spacing w:before="67"/>
        <w:ind w:left="100"/>
        <w:rPr>
          <w:sz w:val="32"/>
          <w:szCs w:val="32"/>
        </w:rPr>
      </w:pPr>
      <w:r>
        <w:rPr>
          <w:b/>
          <w:i/>
          <w:color w:val="111111"/>
          <w:sz w:val="32"/>
          <w:szCs w:val="32"/>
        </w:rPr>
        <w:t>Β</w:t>
      </w:r>
      <w:r>
        <w:rPr>
          <w:b/>
          <w:color w:val="111111"/>
          <w:sz w:val="22"/>
          <w:szCs w:val="22"/>
        </w:rPr>
        <w:t xml:space="preserve">0 </w:t>
      </w:r>
      <w:r>
        <w:rPr>
          <w:b/>
          <w:color w:val="111111"/>
          <w:sz w:val="32"/>
          <w:szCs w:val="32"/>
        </w:rPr>
        <w:t>= y-intercept (constant term)</w:t>
      </w:r>
    </w:p>
    <w:p w:rsidR="00C141AB" w:rsidRDefault="007B3D82">
      <w:pPr>
        <w:spacing w:before="67"/>
        <w:ind w:left="100"/>
        <w:rPr>
          <w:sz w:val="32"/>
          <w:szCs w:val="32"/>
        </w:rPr>
      </w:pPr>
      <w:proofErr w:type="spellStart"/>
      <w:r>
        <w:rPr>
          <w:b/>
          <w:i/>
          <w:color w:val="111111"/>
          <w:sz w:val="32"/>
          <w:szCs w:val="32"/>
        </w:rPr>
        <w:t>Β</w:t>
      </w:r>
      <w:r>
        <w:rPr>
          <w:b/>
          <w:i/>
          <w:color w:val="111111"/>
          <w:sz w:val="22"/>
          <w:szCs w:val="22"/>
        </w:rPr>
        <w:t>p</w:t>
      </w:r>
      <w:proofErr w:type="spellEnd"/>
      <w:r>
        <w:rPr>
          <w:b/>
          <w:i/>
          <w:color w:val="111111"/>
          <w:sz w:val="22"/>
          <w:szCs w:val="22"/>
        </w:rPr>
        <w:t xml:space="preserve"> </w:t>
      </w:r>
      <w:r>
        <w:rPr>
          <w:b/>
          <w:color w:val="111111"/>
          <w:sz w:val="32"/>
          <w:szCs w:val="32"/>
        </w:rPr>
        <w:t>= slope coefficients for each explanatory variable</w:t>
      </w:r>
    </w:p>
    <w:p w:rsidR="00C141AB" w:rsidRDefault="00074A6A">
      <w:pPr>
        <w:spacing w:before="67"/>
        <w:ind w:left="100"/>
        <w:rPr>
          <w:sz w:val="32"/>
          <w:szCs w:val="32"/>
        </w:rPr>
      </w:pPr>
      <w:r>
        <w:pict>
          <v:group id="_x0000_s1026" style="position:absolute;left:0;text-align:left;margin-left:73.4pt;margin-top:10.25pt;width:6.55pt;height:8.2pt;z-index:-251658240;mso-position-horizontal-relative:page" coordorigin="1468,205" coordsize="131,164">
            <v:shape id="_x0000_s1027" style="position:absolute;left:1468;top:205;width:131;height:164" coordorigin="1468,205" coordsize="131,164" path="m1471,328r-3,-19l1471,288r,-2l1478,267r10,-18l1501,234r6,-6l1524,216r19,-7l1563,205r7,l1577,205r10,2l1599,211r-13,21l1579,229r-6,-1l1567,228r-19,4l1534,246r-10,24l1524,272r56,l1574,293r-56,l1517,298r-1,4l1516,306r-1,4l1515,316r-1,5l1514,325r,4l1515,332r1,3l1518,341r5,3l1525,346r3,l1539,346r9,-1l1557,343r3,21l1550,367r-10,2l1530,369r-22,-3l1490,357r-11,-12l1471,328xe" fillcolor="#111" stroked="f">
              <v:path arrowok="t"/>
            </v:shape>
            <w10:wrap anchorx="page"/>
          </v:group>
        </w:pict>
      </w:r>
      <w:r w:rsidR="007B3D82">
        <w:rPr>
          <w:rFonts w:ascii="FreeSerif" w:eastAsia="FreeSerif" w:hAnsi="FreeSerif" w:cs="FreeSerif"/>
          <w:w w:val="96"/>
          <w:sz w:val="33"/>
          <w:szCs w:val="33"/>
        </w:rPr>
        <w:t>ϵ</w:t>
      </w:r>
      <w:r w:rsidR="007B3D82">
        <w:rPr>
          <w:rFonts w:ascii="FreeSerif" w:eastAsia="FreeSerif" w:hAnsi="FreeSerif" w:cs="FreeSerif"/>
          <w:sz w:val="33"/>
          <w:szCs w:val="33"/>
        </w:rPr>
        <w:t xml:space="preserve"> </w:t>
      </w:r>
      <w:r w:rsidR="007B3D82">
        <w:rPr>
          <w:b/>
          <w:color w:val="111111"/>
          <w:sz w:val="32"/>
          <w:szCs w:val="32"/>
        </w:rPr>
        <w:t>= the model’s error term (also known as the residuals)</w:t>
      </w: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C141AB">
      <w:pPr>
        <w:spacing w:before="7" w:line="220" w:lineRule="exact"/>
        <w:rPr>
          <w:sz w:val="22"/>
          <w:szCs w:val="22"/>
        </w:rPr>
      </w:pPr>
    </w:p>
    <w:p w:rsidR="00C141AB" w:rsidRDefault="007B3D82">
      <w:pPr>
        <w:ind w:left="100"/>
        <w:rPr>
          <w:rFonts w:ascii="Arial" w:eastAsia="Arial" w:hAnsi="Arial" w:cs="Arial"/>
          <w:sz w:val="26"/>
          <w:szCs w:val="26"/>
        </w:rPr>
      </w:pPr>
      <w:r>
        <w:rPr>
          <w:rFonts w:ascii="Arial" w:eastAsia="Arial" w:hAnsi="Arial" w:cs="Arial"/>
          <w:color w:val="111111"/>
          <w:sz w:val="26"/>
          <w:szCs w:val="26"/>
        </w:rPr>
        <w:t xml:space="preserve">The multiple regression model </w:t>
      </w:r>
      <w:proofErr w:type="gramStart"/>
      <w:r>
        <w:rPr>
          <w:rFonts w:ascii="Arial" w:eastAsia="Arial" w:hAnsi="Arial" w:cs="Arial"/>
          <w:color w:val="111111"/>
          <w:sz w:val="26"/>
          <w:szCs w:val="26"/>
        </w:rPr>
        <w:t>is based</w:t>
      </w:r>
      <w:proofErr w:type="gramEnd"/>
      <w:r>
        <w:rPr>
          <w:rFonts w:ascii="Arial" w:eastAsia="Arial" w:hAnsi="Arial" w:cs="Arial"/>
          <w:color w:val="111111"/>
          <w:sz w:val="26"/>
          <w:szCs w:val="26"/>
        </w:rPr>
        <w:t xml:space="preserve"> on the following assumptions:</w:t>
      </w:r>
    </w:p>
    <w:p w:rsidR="00C141AB" w:rsidRDefault="00C141AB">
      <w:pPr>
        <w:spacing w:line="200" w:lineRule="exact"/>
      </w:pPr>
    </w:p>
    <w:p w:rsidR="00C141AB" w:rsidRDefault="00C141AB">
      <w:pPr>
        <w:spacing w:before="1" w:line="280" w:lineRule="exact"/>
        <w:rPr>
          <w:sz w:val="28"/>
          <w:szCs w:val="28"/>
        </w:rPr>
      </w:pPr>
    </w:p>
    <w:p w:rsidR="00C141AB" w:rsidRDefault="007B3D82">
      <w:pPr>
        <w:tabs>
          <w:tab w:val="left" w:pos="820"/>
        </w:tabs>
        <w:spacing w:line="288" w:lineRule="auto"/>
        <w:ind w:left="820" w:right="589" w:hanging="360"/>
        <w:rPr>
          <w:rFonts w:ascii="Arial" w:eastAsia="Arial" w:hAnsi="Arial" w:cs="Arial"/>
          <w:sz w:val="26"/>
          <w:szCs w:val="26"/>
        </w:rPr>
      </w:pPr>
      <w:r>
        <w:rPr>
          <w:rFonts w:ascii="Arial" w:eastAsia="Arial" w:hAnsi="Arial" w:cs="Arial"/>
          <w:color w:val="111111"/>
          <w:sz w:val="26"/>
          <w:szCs w:val="26"/>
        </w:rPr>
        <w:t>●</w:t>
      </w:r>
      <w:r>
        <w:rPr>
          <w:rFonts w:ascii="Arial" w:eastAsia="Arial" w:hAnsi="Arial" w:cs="Arial"/>
          <w:color w:val="111111"/>
          <w:sz w:val="26"/>
          <w:szCs w:val="26"/>
        </w:rPr>
        <w:tab/>
      </w:r>
      <w:proofErr w:type="gramStart"/>
      <w:r>
        <w:rPr>
          <w:rFonts w:ascii="Arial" w:eastAsia="Arial" w:hAnsi="Arial" w:cs="Arial"/>
          <w:color w:val="111111"/>
          <w:sz w:val="26"/>
          <w:szCs w:val="26"/>
        </w:rPr>
        <w:t>There</w:t>
      </w:r>
      <w:proofErr w:type="gramEnd"/>
      <w:r>
        <w:rPr>
          <w:rFonts w:ascii="Arial" w:eastAsia="Arial" w:hAnsi="Arial" w:cs="Arial"/>
          <w:color w:val="111111"/>
          <w:sz w:val="26"/>
          <w:szCs w:val="26"/>
        </w:rPr>
        <w:t xml:space="preserve"> is a </w:t>
      </w:r>
      <w:hyperlink r:id="rId77">
        <w:r>
          <w:rPr>
            <w:rFonts w:ascii="Arial" w:eastAsia="Arial" w:hAnsi="Arial" w:cs="Arial"/>
            <w:color w:val="2B40D0"/>
            <w:sz w:val="26"/>
            <w:szCs w:val="26"/>
            <w:u w:val="single" w:color="2B40D0"/>
          </w:rPr>
          <w:t>linear relationship</w:t>
        </w:r>
        <w:r>
          <w:rPr>
            <w:rFonts w:ascii="Arial" w:eastAsia="Arial" w:hAnsi="Arial" w:cs="Arial"/>
            <w:color w:val="2B40D0"/>
            <w:sz w:val="26"/>
            <w:szCs w:val="26"/>
          </w:rPr>
          <w:t xml:space="preserve"> </w:t>
        </w:r>
        <w:r>
          <w:rPr>
            <w:rFonts w:ascii="Arial" w:eastAsia="Arial" w:hAnsi="Arial" w:cs="Arial"/>
            <w:color w:val="111111"/>
            <w:sz w:val="26"/>
            <w:szCs w:val="26"/>
          </w:rPr>
          <w:t>between the dependent variables and the</w:t>
        </w:r>
      </w:hyperlink>
      <w:r>
        <w:rPr>
          <w:rFonts w:ascii="Arial" w:eastAsia="Arial" w:hAnsi="Arial" w:cs="Arial"/>
          <w:color w:val="111111"/>
          <w:sz w:val="26"/>
          <w:szCs w:val="26"/>
        </w:rPr>
        <w:t xml:space="preserve"> independent variables.</w:t>
      </w:r>
    </w:p>
    <w:p w:rsidR="00C141AB" w:rsidRDefault="007B3D82">
      <w:pPr>
        <w:spacing w:before="1"/>
        <w:ind w:left="460"/>
        <w:rPr>
          <w:rFonts w:ascii="Arial" w:eastAsia="Arial" w:hAnsi="Arial" w:cs="Arial"/>
          <w:sz w:val="26"/>
          <w:szCs w:val="26"/>
        </w:rPr>
      </w:pPr>
      <w:r>
        <w:rPr>
          <w:rFonts w:ascii="Arial" w:eastAsia="Arial" w:hAnsi="Arial" w:cs="Arial"/>
          <w:color w:val="111111"/>
          <w:sz w:val="26"/>
          <w:szCs w:val="26"/>
        </w:rPr>
        <w:t xml:space="preserve">●   </w:t>
      </w:r>
      <w:proofErr w:type="gramStart"/>
      <w:r>
        <w:rPr>
          <w:rFonts w:ascii="Arial" w:eastAsia="Arial" w:hAnsi="Arial" w:cs="Arial"/>
          <w:color w:val="111111"/>
          <w:sz w:val="26"/>
          <w:szCs w:val="26"/>
        </w:rPr>
        <w:t>The</w:t>
      </w:r>
      <w:proofErr w:type="gramEnd"/>
      <w:r>
        <w:rPr>
          <w:rFonts w:ascii="Arial" w:eastAsia="Arial" w:hAnsi="Arial" w:cs="Arial"/>
          <w:color w:val="111111"/>
          <w:sz w:val="26"/>
          <w:szCs w:val="26"/>
        </w:rPr>
        <w:t xml:space="preserve"> independent variables are not too highly </w:t>
      </w:r>
      <w:hyperlink r:id="rId78">
        <w:r>
          <w:rPr>
            <w:rFonts w:ascii="Arial" w:eastAsia="Arial" w:hAnsi="Arial" w:cs="Arial"/>
            <w:color w:val="2B40D0"/>
            <w:sz w:val="26"/>
            <w:szCs w:val="26"/>
            <w:u w:val="single" w:color="2B40D0"/>
          </w:rPr>
          <w:t>correlated</w:t>
        </w:r>
        <w:r>
          <w:rPr>
            <w:rFonts w:ascii="Arial" w:eastAsia="Arial" w:hAnsi="Arial" w:cs="Arial"/>
            <w:color w:val="2B40D0"/>
            <w:sz w:val="26"/>
            <w:szCs w:val="26"/>
          </w:rPr>
          <w:t xml:space="preserve"> </w:t>
        </w:r>
        <w:r>
          <w:rPr>
            <w:rFonts w:ascii="Arial" w:eastAsia="Arial" w:hAnsi="Arial" w:cs="Arial"/>
            <w:color w:val="111111"/>
            <w:sz w:val="26"/>
            <w:szCs w:val="26"/>
          </w:rPr>
          <w:t>with each other.</w:t>
        </w:r>
      </w:hyperlink>
    </w:p>
    <w:p w:rsidR="00C141AB" w:rsidRDefault="007B3D82">
      <w:pPr>
        <w:tabs>
          <w:tab w:val="left" w:pos="820"/>
        </w:tabs>
        <w:spacing w:before="61" w:line="257" w:lineRule="auto"/>
        <w:ind w:left="820" w:right="1133" w:hanging="360"/>
        <w:rPr>
          <w:rFonts w:ascii="Arial" w:eastAsia="Arial" w:hAnsi="Arial" w:cs="Arial"/>
          <w:sz w:val="26"/>
          <w:szCs w:val="26"/>
        </w:rPr>
      </w:pPr>
      <w:r>
        <w:rPr>
          <w:rFonts w:ascii="Arial" w:eastAsia="Arial" w:hAnsi="Arial" w:cs="Arial"/>
          <w:color w:val="111111"/>
          <w:sz w:val="26"/>
          <w:szCs w:val="26"/>
        </w:rPr>
        <w:t>●</w:t>
      </w:r>
      <w:r>
        <w:rPr>
          <w:rFonts w:ascii="Arial" w:eastAsia="Arial" w:hAnsi="Arial" w:cs="Arial"/>
          <w:color w:val="111111"/>
          <w:sz w:val="26"/>
          <w:szCs w:val="26"/>
        </w:rPr>
        <w:tab/>
      </w:r>
      <w:proofErr w:type="gramStart"/>
      <w:r>
        <w:rPr>
          <w:rFonts w:ascii="Arial" w:eastAsia="Arial" w:hAnsi="Arial" w:cs="Arial"/>
          <w:color w:val="111111"/>
          <w:sz w:val="26"/>
          <w:szCs w:val="26"/>
        </w:rPr>
        <w:t>y</w:t>
      </w:r>
      <w:proofErr w:type="spellStart"/>
      <w:r>
        <w:rPr>
          <w:rFonts w:ascii="Arial" w:eastAsia="Arial" w:hAnsi="Arial" w:cs="Arial"/>
          <w:color w:val="111111"/>
          <w:w w:val="103"/>
          <w:position w:val="-6"/>
          <w:sz w:val="16"/>
          <w:szCs w:val="16"/>
        </w:rPr>
        <w:t>i</w:t>
      </w:r>
      <w:proofErr w:type="spellEnd"/>
      <w:r>
        <w:rPr>
          <w:rFonts w:ascii="Arial" w:eastAsia="Arial" w:hAnsi="Arial" w:cs="Arial"/>
          <w:color w:val="111111"/>
          <w:position w:val="-6"/>
          <w:sz w:val="16"/>
          <w:szCs w:val="16"/>
        </w:rPr>
        <w:t xml:space="preserve">  </w:t>
      </w:r>
      <w:r>
        <w:rPr>
          <w:rFonts w:ascii="Arial" w:eastAsia="Arial" w:hAnsi="Arial" w:cs="Arial"/>
          <w:color w:val="111111"/>
          <w:sz w:val="26"/>
          <w:szCs w:val="26"/>
        </w:rPr>
        <w:t>observations</w:t>
      </w:r>
      <w:proofErr w:type="gramEnd"/>
      <w:r>
        <w:rPr>
          <w:rFonts w:ascii="Arial" w:eastAsia="Arial" w:hAnsi="Arial" w:cs="Arial"/>
          <w:color w:val="111111"/>
          <w:sz w:val="26"/>
          <w:szCs w:val="26"/>
        </w:rPr>
        <w:t xml:space="preserve"> are selected independently and randomly from the population.</w:t>
      </w:r>
    </w:p>
    <w:p w:rsidR="00C141AB" w:rsidRDefault="007B3D82">
      <w:pPr>
        <w:spacing w:before="40"/>
        <w:ind w:left="460"/>
        <w:rPr>
          <w:rFonts w:ascii="Arial" w:eastAsia="Arial" w:hAnsi="Arial" w:cs="Arial"/>
          <w:sz w:val="26"/>
          <w:szCs w:val="26"/>
        </w:rPr>
        <w:sectPr w:rsidR="00C141AB">
          <w:pgSz w:w="12240" w:h="15840"/>
          <w:pgMar w:top="1380" w:right="1340" w:bottom="280" w:left="1340" w:header="0" w:footer="788" w:gutter="0"/>
          <w:cols w:space="720"/>
        </w:sectPr>
      </w:pPr>
      <w:r>
        <w:rPr>
          <w:rFonts w:ascii="Arial" w:eastAsia="Arial" w:hAnsi="Arial" w:cs="Arial"/>
          <w:color w:val="111111"/>
          <w:sz w:val="26"/>
          <w:szCs w:val="26"/>
        </w:rPr>
        <w:t xml:space="preserve">●   Residuals should be </w:t>
      </w:r>
      <w:hyperlink r:id="rId79">
        <w:r>
          <w:rPr>
            <w:rFonts w:ascii="Arial" w:eastAsia="Arial" w:hAnsi="Arial" w:cs="Arial"/>
            <w:color w:val="2B40D0"/>
            <w:sz w:val="26"/>
            <w:szCs w:val="26"/>
            <w:u w:val="single" w:color="2B40D0"/>
          </w:rPr>
          <w:t>normally distributed</w:t>
        </w:r>
        <w:r>
          <w:rPr>
            <w:rFonts w:ascii="Arial" w:eastAsia="Arial" w:hAnsi="Arial" w:cs="Arial"/>
            <w:color w:val="2B40D0"/>
            <w:sz w:val="26"/>
            <w:szCs w:val="26"/>
          </w:rPr>
          <w:t xml:space="preserve"> </w:t>
        </w:r>
        <w:r>
          <w:rPr>
            <w:rFonts w:ascii="Arial" w:eastAsia="Arial" w:hAnsi="Arial" w:cs="Arial"/>
            <w:color w:val="111111"/>
            <w:sz w:val="26"/>
            <w:szCs w:val="26"/>
          </w:rPr>
          <w:t xml:space="preserve">with a mean of </w:t>
        </w:r>
        <w:proofErr w:type="gramStart"/>
        <w:r>
          <w:rPr>
            <w:rFonts w:ascii="Arial" w:eastAsia="Arial" w:hAnsi="Arial" w:cs="Arial"/>
            <w:color w:val="111111"/>
            <w:sz w:val="26"/>
            <w:szCs w:val="26"/>
          </w:rPr>
          <w:t>0</w:t>
        </w:r>
        <w:proofErr w:type="gramEnd"/>
        <w:r>
          <w:rPr>
            <w:rFonts w:ascii="Arial" w:eastAsia="Arial" w:hAnsi="Arial" w:cs="Arial"/>
            <w:color w:val="111111"/>
            <w:sz w:val="26"/>
            <w:szCs w:val="26"/>
          </w:rPr>
          <w:t xml:space="preserve"> and </w:t>
        </w:r>
      </w:hyperlink>
      <w:hyperlink r:id="rId80">
        <w:r>
          <w:rPr>
            <w:rFonts w:ascii="Arial" w:eastAsia="Arial" w:hAnsi="Arial" w:cs="Arial"/>
            <w:color w:val="2B40D0"/>
            <w:sz w:val="26"/>
            <w:szCs w:val="26"/>
            <w:u w:val="single" w:color="2B40D0"/>
          </w:rPr>
          <w:t>variance</w:t>
        </w:r>
        <w:r>
          <w:rPr>
            <w:rFonts w:ascii="Arial" w:eastAsia="Arial" w:hAnsi="Arial" w:cs="Arial"/>
            <w:color w:val="2B40D0"/>
            <w:sz w:val="26"/>
            <w:szCs w:val="26"/>
          </w:rPr>
          <w:t xml:space="preserve"> </w:t>
        </w:r>
        <w:r>
          <w:rPr>
            <w:rFonts w:ascii="Arial" w:eastAsia="Arial" w:hAnsi="Arial" w:cs="Arial"/>
            <w:i/>
            <w:color w:val="111111"/>
            <w:sz w:val="26"/>
            <w:szCs w:val="26"/>
          </w:rPr>
          <w:t>σ.</w:t>
        </w:r>
      </w:hyperlink>
    </w:p>
    <w:p w:rsidR="00C141AB" w:rsidRDefault="00C141AB">
      <w:pPr>
        <w:spacing w:before="4" w:line="120" w:lineRule="exact"/>
        <w:rPr>
          <w:sz w:val="12"/>
          <w:szCs w:val="12"/>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spacing w:before="26" w:line="288" w:lineRule="auto"/>
        <w:ind w:left="100" w:right="154"/>
        <w:rPr>
          <w:rFonts w:ascii="Arial" w:eastAsia="Arial" w:hAnsi="Arial" w:cs="Arial"/>
          <w:sz w:val="26"/>
          <w:szCs w:val="26"/>
        </w:rPr>
      </w:pPr>
      <w:r>
        <w:rPr>
          <w:rFonts w:ascii="Arial" w:eastAsia="Arial" w:hAnsi="Arial" w:cs="Arial"/>
          <w:color w:val="111111"/>
          <w:sz w:val="26"/>
          <w:szCs w:val="26"/>
        </w:rPr>
        <w:t xml:space="preserve">The coefficient of determination (R-squared) is a statistical metric that is used to measure how much of the variation in outcome can be explained by the variation in the independent variables. </w:t>
      </w:r>
      <w:proofErr w:type="gramStart"/>
      <w:r>
        <w:rPr>
          <w:rFonts w:ascii="Arial" w:eastAsia="Arial" w:hAnsi="Arial" w:cs="Arial"/>
          <w:color w:val="111111"/>
          <w:sz w:val="26"/>
          <w:szCs w:val="26"/>
        </w:rPr>
        <w:t>R</w:t>
      </w:r>
      <w:r>
        <w:rPr>
          <w:rFonts w:ascii="Arial" w:eastAsia="Arial" w:hAnsi="Arial" w:cs="Arial"/>
          <w:color w:val="111111"/>
          <w:w w:val="103"/>
          <w:position w:val="9"/>
          <w:sz w:val="16"/>
          <w:szCs w:val="16"/>
        </w:rPr>
        <w:t>2</w:t>
      </w:r>
      <w:r>
        <w:rPr>
          <w:rFonts w:ascii="Arial" w:eastAsia="Arial" w:hAnsi="Arial" w:cs="Arial"/>
          <w:color w:val="111111"/>
          <w:position w:val="9"/>
          <w:sz w:val="16"/>
          <w:szCs w:val="16"/>
        </w:rPr>
        <w:t xml:space="preserve">  </w:t>
      </w:r>
      <w:r>
        <w:rPr>
          <w:rFonts w:ascii="Arial" w:eastAsia="Arial" w:hAnsi="Arial" w:cs="Arial"/>
          <w:color w:val="111111"/>
          <w:sz w:val="26"/>
          <w:szCs w:val="26"/>
        </w:rPr>
        <w:t>always</w:t>
      </w:r>
      <w:proofErr w:type="gramEnd"/>
      <w:r>
        <w:rPr>
          <w:rFonts w:ascii="Arial" w:eastAsia="Arial" w:hAnsi="Arial" w:cs="Arial"/>
          <w:color w:val="111111"/>
          <w:sz w:val="26"/>
          <w:szCs w:val="26"/>
        </w:rPr>
        <w:t xml:space="preserve"> increases as more predictors are added to the MLR model even though the predictors may not be related to the outcome variable.</w:t>
      </w:r>
    </w:p>
    <w:p w:rsidR="00C141AB" w:rsidRDefault="00C141AB">
      <w:pPr>
        <w:spacing w:line="200" w:lineRule="exact"/>
      </w:pPr>
    </w:p>
    <w:p w:rsidR="00C141AB" w:rsidRDefault="00C141AB">
      <w:pPr>
        <w:spacing w:before="2" w:line="220" w:lineRule="exact"/>
        <w:rPr>
          <w:sz w:val="22"/>
          <w:szCs w:val="22"/>
        </w:rPr>
      </w:pPr>
    </w:p>
    <w:p w:rsidR="00C141AB" w:rsidRDefault="007B3D82">
      <w:pPr>
        <w:spacing w:line="288" w:lineRule="auto"/>
        <w:ind w:left="100" w:right="147"/>
        <w:rPr>
          <w:rFonts w:ascii="Arial" w:eastAsia="Arial" w:hAnsi="Arial" w:cs="Arial"/>
          <w:sz w:val="26"/>
          <w:szCs w:val="26"/>
        </w:rPr>
      </w:pPr>
      <w:proofErr w:type="gramStart"/>
      <w:r>
        <w:rPr>
          <w:rFonts w:ascii="Arial" w:eastAsia="Arial" w:hAnsi="Arial" w:cs="Arial"/>
          <w:color w:val="111111"/>
          <w:sz w:val="26"/>
          <w:szCs w:val="26"/>
        </w:rPr>
        <w:t>R</w:t>
      </w:r>
      <w:r>
        <w:rPr>
          <w:rFonts w:ascii="Arial" w:eastAsia="Arial" w:hAnsi="Arial" w:cs="Arial"/>
          <w:color w:val="111111"/>
          <w:w w:val="103"/>
          <w:position w:val="9"/>
          <w:sz w:val="16"/>
          <w:szCs w:val="16"/>
        </w:rPr>
        <w:t>2</w:t>
      </w:r>
      <w:r>
        <w:rPr>
          <w:rFonts w:ascii="Arial" w:eastAsia="Arial" w:hAnsi="Arial" w:cs="Arial"/>
          <w:color w:val="111111"/>
          <w:position w:val="9"/>
          <w:sz w:val="16"/>
          <w:szCs w:val="16"/>
        </w:rPr>
        <w:t xml:space="preserve">  </w:t>
      </w:r>
      <w:r>
        <w:rPr>
          <w:rFonts w:ascii="Arial" w:eastAsia="Arial" w:hAnsi="Arial" w:cs="Arial"/>
          <w:color w:val="111111"/>
          <w:sz w:val="26"/>
          <w:szCs w:val="26"/>
        </w:rPr>
        <w:t>by</w:t>
      </w:r>
      <w:proofErr w:type="gramEnd"/>
      <w:r>
        <w:rPr>
          <w:rFonts w:ascii="Arial" w:eastAsia="Arial" w:hAnsi="Arial" w:cs="Arial"/>
          <w:color w:val="111111"/>
          <w:sz w:val="26"/>
          <w:szCs w:val="26"/>
        </w:rPr>
        <w:t xml:space="preserve"> itself can't thus be used to identify which predictors should be included in a model and which should be excluded. </w:t>
      </w:r>
      <w:proofErr w:type="gramStart"/>
      <w:r>
        <w:rPr>
          <w:rFonts w:ascii="Arial" w:eastAsia="Arial" w:hAnsi="Arial" w:cs="Arial"/>
          <w:color w:val="111111"/>
          <w:sz w:val="26"/>
          <w:szCs w:val="26"/>
        </w:rPr>
        <w:t>R</w:t>
      </w:r>
      <w:r>
        <w:rPr>
          <w:rFonts w:ascii="Arial" w:eastAsia="Arial" w:hAnsi="Arial" w:cs="Arial"/>
          <w:color w:val="111111"/>
          <w:w w:val="103"/>
          <w:position w:val="9"/>
          <w:sz w:val="16"/>
          <w:szCs w:val="16"/>
        </w:rPr>
        <w:t>2</w:t>
      </w:r>
      <w:r>
        <w:rPr>
          <w:rFonts w:ascii="Arial" w:eastAsia="Arial" w:hAnsi="Arial" w:cs="Arial"/>
          <w:color w:val="111111"/>
          <w:position w:val="9"/>
          <w:sz w:val="16"/>
          <w:szCs w:val="16"/>
        </w:rPr>
        <w:t xml:space="preserve">  </w:t>
      </w:r>
      <w:r>
        <w:rPr>
          <w:rFonts w:ascii="Arial" w:eastAsia="Arial" w:hAnsi="Arial" w:cs="Arial"/>
          <w:color w:val="111111"/>
          <w:sz w:val="26"/>
          <w:szCs w:val="26"/>
        </w:rPr>
        <w:t>can</w:t>
      </w:r>
      <w:proofErr w:type="gramEnd"/>
      <w:r>
        <w:rPr>
          <w:rFonts w:ascii="Arial" w:eastAsia="Arial" w:hAnsi="Arial" w:cs="Arial"/>
          <w:color w:val="111111"/>
          <w:sz w:val="26"/>
          <w:szCs w:val="26"/>
        </w:rPr>
        <w:t xml:space="preserve"> only be between 0 and 1, where 0 indicates that the outcome cannot be predicted by any of the independent variables and 1 indicates that the outcome can be predicted without error from the independent variables.</w:t>
      </w:r>
    </w:p>
    <w:p w:rsidR="00C141AB" w:rsidRDefault="00C141AB">
      <w:pPr>
        <w:spacing w:line="200" w:lineRule="exact"/>
      </w:pPr>
    </w:p>
    <w:p w:rsidR="00C141AB" w:rsidRDefault="00C141AB">
      <w:pPr>
        <w:spacing w:before="2" w:line="220" w:lineRule="exact"/>
        <w:rPr>
          <w:sz w:val="22"/>
          <w:szCs w:val="22"/>
        </w:rPr>
      </w:pPr>
    </w:p>
    <w:p w:rsidR="00C141AB" w:rsidRDefault="007B3D82">
      <w:pPr>
        <w:spacing w:line="288" w:lineRule="auto"/>
        <w:ind w:left="100" w:right="255"/>
        <w:rPr>
          <w:rFonts w:ascii="Arial" w:eastAsia="Arial" w:hAnsi="Arial" w:cs="Arial"/>
          <w:sz w:val="26"/>
          <w:szCs w:val="26"/>
        </w:rPr>
        <w:sectPr w:rsidR="00C141AB">
          <w:pgSz w:w="12240" w:h="15840"/>
          <w:pgMar w:top="1480" w:right="1340" w:bottom="280" w:left="1340" w:header="0" w:footer="788" w:gutter="0"/>
          <w:cols w:space="720"/>
        </w:sectPr>
      </w:pPr>
      <w:r>
        <w:rPr>
          <w:rFonts w:ascii="Arial" w:eastAsia="Arial" w:hAnsi="Arial" w:cs="Arial"/>
          <w:color w:val="111111"/>
          <w:sz w:val="26"/>
          <w:szCs w:val="26"/>
        </w:rPr>
        <w:t xml:space="preserve">When interpreting the results of a multiple regression, beta coefficients are valid while holding all other variables constant ("all else equal"). The output from a multiple regression </w:t>
      </w:r>
      <w:proofErr w:type="gramStart"/>
      <w:r>
        <w:rPr>
          <w:rFonts w:ascii="Arial" w:eastAsia="Arial" w:hAnsi="Arial" w:cs="Arial"/>
          <w:color w:val="111111"/>
          <w:sz w:val="26"/>
          <w:szCs w:val="26"/>
        </w:rPr>
        <w:t>can be displayed</w:t>
      </w:r>
      <w:proofErr w:type="gramEnd"/>
      <w:r>
        <w:rPr>
          <w:rFonts w:ascii="Arial" w:eastAsia="Arial" w:hAnsi="Arial" w:cs="Arial"/>
          <w:color w:val="111111"/>
          <w:sz w:val="26"/>
          <w:szCs w:val="26"/>
        </w:rPr>
        <w:t xml:space="preserve"> horizontally as an equation, or vertically in table form.</w:t>
      </w:r>
    </w:p>
    <w:p w:rsidR="00C141AB" w:rsidRDefault="008809F6">
      <w:pPr>
        <w:spacing w:before="71"/>
        <w:ind w:left="100"/>
        <w:rPr>
          <w:rFonts w:ascii="Arial" w:eastAsia="Arial" w:hAnsi="Arial" w:cs="Arial"/>
          <w:sz w:val="26"/>
          <w:szCs w:val="26"/>
        </w:rPr>
      </w:pPr>
      <w:r>
        <w:rPr>
          <w:rFonts w:ascii="Arial" w:eastAsia="Arial" w:hAnsi="Arial" w:cs="Arial"/>
          <w:b/>
          <w:color w:val="111111"/>
          <w:sz w:val="26"/>
          <w:szCs w:val="26"/>
          <w:u w:val="single" w:color="111111"/>
        </w:rPr>
        <w:lastRenderedPageBreak/>
        <w:t xml:space="preserve">3.7 </w:t>
      </w:r>
      <w:r w:rsidR="007B3D82">
        <w:rPr>
          <w:rFonts w:ascii="Arial" w:eastAsia="Arial" w:hAnsi="Arial" w:cs="Arial"/>
          <w:b/>
          <w:color w:val="111111"/>
          <w:sz w:val="26"/>
          <w:szCs w:val="26"/>
          <w:u w:val="single" w:color="111111"/>
        </w:rPr>
        <w:t xml:space="preserve">RANKING </w:t>
      </w:r>
      <w:proofErr w:type="gramStart"/>
      <w:r w:rsidR="007B3D82">
        <w:rPr>
          <w:rFonts w:ascii="Arial" w:eastAsia="Arial" w:hAnsi="Arial" w:cs="Arial"/>
          <w:b/>
          <w:color w:val="111111"/>
          <w:sz w:val="26"/>
          <w:szCs w:val="26"/>
          <w:u w:val="single" w:color="111111"/>
        </w:rPr>
        <w:t>ALGORITHM</w:t>
      </w:r>
      <w:r w:rsidR="007B3D82">
        <w:rPr>
          <w:rFonts w:ascii="Arial" w:eastAsia="Arial" w:hAnsi="Arial" w:cs="Arial"/>
          <w:b/>
          <w:color w:val="111111"/>
          <w:sz w:val="26"/>
          <w:szCs w:val="26"/>
        </w:rPr>
        <w:t xml:space="preserve"> :</w:t>
      </w:r>
      <w:proofErr w:type="gramEnd"/>
      <w:r w:rsidR="007B3D82">
        <w:rPr>
          <w:rFonts w:ascii="Arial" w:eastAsia="Arial" w:hAnsi="Arial" w:cs="Arial"/>
          <w:b/>
          <w:color w:val="111111"/>
          <w:sz w:val="26"/>
          <w:szCs w:val="26"/>
        </w:rPr>
        <w:t>-</w:t>
      </w:r>
    </w:p>
    <w:p w:rsidR="00C141AB" w:rsidRDefault="00C141AB">
      <w:pPr>
        <w:spacing w:line="200" w:lineRule="exact"/>
      </w:pPr>
    </w:p>
    <w:p w:rsidR="00C141AB" w:rsidRDefault="00C141AB">
      <w:pPr>
        <w:spacing w:before="10" w:line="260" w:lineRule="exact"/>
        <w:rPr>
          <w:sz w:val="26"/>
          <w:szCs w:val="26"/>
        </w:rPr>
      </w:pPr>
    </w:p>
    <w:p w:rsidR="00C141AB" w:rsidRDefault="007B3D82">
      <w:pPr>
        <w:spacing w:line="287" w:lineRule="auto"/>
        <w:ind w:left="100" w:right="75"/>
        <w:rPr>
          <w:rFonts w:ascii="Arial" w:eastAsia="Arial" w:hAnsi="Arial" w:cs="Arial"/>
          <w:sz w:val="24"/>
          <w:szCs w:val="24"/>
        </w:rPr>
      </w:pPr>
      <w:r>
        <w:rPr>
          <w:rFonts w:ascii="Arial" w:eastAsia="Arial" w:hAnsi="Arial" w:cs="Arial"/>
          <w:b/>
          <w:color w:val="212121"/>
          <w:sz w:val="24"/>
          <w:szCs w:val="24"/>
        </w:rPr>
        <w:t xml:space="preserve">Learning to rank </w:t>
      </w:r>
      <w:r>
        <w:rPr>
          <w:rFonts w:ascii="Arial" w:eastAsia="Arial" w:hAnsi="Arial" w:cs="Arial"/>
          <w:color w:val="212121"/>
          <w:sz w:val="24"/>
          <w:szCs w:val="24"/>
        </w:rPr>
        <w:t xml:space="preserve">or </w:t>
      </w:r>
      <w:r>
        <w:rPr>
          <w:rFonts w:ascii="Arial" w:eastAsia="Arial" w:hAnsi="Arial" w:cs="Arial"/>
          <w:b/>
          <w:color w:val="212121"/>
          <w:sz w:val="24"/>
          <w:szCs w:val="24"/>
        </w:rPr>
        <w:t xml:space="preserve">machine-learned </w:t>
      </w:r>
      <w:proofErr w:type="gramStart"/>
      <w:r>
        <w:rPr>
          <w:rFonts w:ascii="Arial" w:eastAsia="Arial" w:hAnsi="Arial" w:cs="Arial"/>
          <w:b/>
          <w:color w:val="212121"/>
          <w:sz w:val="24"/>
          <w:szCs w:val="24"/>
        </w:rPr>
        <w:t>ranking</w:t>
      </w:r>
      <w:proofErr w:type="gramEnd"/>
      <w:r>
        <w:rPr>
          <w:rFonts w:ascii="Arial" w:eastAsia="Arial" w:hAnsi="Arial" w:cs="Arial"/>
          <w:b/>
          <w:color w:val="212121"/>
          <w:sz w:val="24"/>
          <w:szCs w:val="24"/>
        </w:rPr>
        <w:t xml:space="preserve"> </w:t>
      </w:r>
      <w:r>
        <w:rPr>
          <w:rFonts w:ascii="Arial" w:eastAsia="Arial" w:hAnsi="Arial" w:cs="Arial"/>
          <w:color w:val="212121"/>
          <w:sz w:val="24"/>
          <w:szCs w:val="24"/>
        </w:rPr>
        <w:t>(MLR) is the application of machine learning, typically supervised, semi-supervised or reinforcement learning, in the construction of ranking models for information retrieval systems.</w:t>
      </w:r>
      <w:hyperlink r:id="rId81" w:anchor="cite_note-2">
        <w:r>
          <w:rPr>
            <w:rFonts w:ascii="Arial" w:eastAsia="Arial" w:hAnsi="Arial" w:cs="Arial"/>
            <w:color w:val="0A0080"/>
            <w:w w:val="102"/>
            <w:position w:val="9"/>
            <w:sz w:val="14"/>
            <w:szCs w:val="14"/>
          </w:rPr>
          <w:t>[2]</w:t>
        </w:r>
        <w:r>
          <w:rPr>
            <w:rFonts w:ascii="Arial" w:eastAsia="Arial" w:hAnsi="Arial" w:cs="Arial"/>
            <w:color w:val="0A0080"/>
            <w:position w:val="9"/>
            <w:sz w:val="14"/>
            <w:szCs w:val="14"/>
          </w:rPr>
          <w:t xml:space="preserve">  </w:t>
        </w:r>
        <w:r>
          <w:rPr>
            <w:rFonts w:ascii="Arial" w:eastAsia="Arial" w:hAnsi="Arial" w:cs="Arial"/>
            <w:color w:val="212121"/>
            <w:sz w:val="24"/>
            <w:szCs w:val="24"/>
          </w:rPr>
          <w:t>Training data consists</w:t>
        </w:r>
      </w:hyperlink>
      <w:r>
        <w:rPr>
          <w:rFonts w:ascii="Arial" w:eastAsia="Arial" w:hAnsi="Arial" w:cs="Arial"/>
          <w:color w:val="212121"/>
          <w:sz w:val="24"/>
          <w:szCs w:val="24"/>
        </w:rPr>
        <w:t xml:space="preserve"> of lists of items with some </w:t>
      </w:r>
      <w:hyperlink r:id="rId82">
        <w:r>
          <w:rPr>
            <w:rFonts w:ascii="Arial" w:eastAsia="Arial" w:hAnsi="Arial" w:cs="Arial"/>
            <w:color w:val="0A0080"/>
            <w:sz w:val="24"/>
            <w:szCs w:val="24"/>
          </w:rPr>
          <w:t xml:space="preserve">partial order </w:t>
        </w:r>
        <w:r>
          <w:rPr>
            <w:rFonts w:ascii="Arial" w:eastAsia="Arial" w:hAnsi="Arial" w:cs="Arial"/>
            <w:color w:val="212121"/>
            <w:sz w:val="24"/>
            <w:szCs w:val="24"/>
          </w:rPr>
          <w:t xml:space="preserve">specified between items in each list. This order </w:t>
        </w:r>
        <w:proofErr w:type="gramStart"/>
        <w:r>
          <w:rPr>
            <w:rFonts w:ascii="Arial" w:eastAsia="Arial" w:hAnsi="Arial" w:cs="Arial"/>
            <w:color w:val="212121"/>
            <w:sz w:val="24"/>
            <w:szCs w:val="24"/>
          </w:rPr>
          <w:t>is</w:t>
        </w:r>
      </w:hyperlink>
      <w:r>
        <w:rPr>
          <w:rFonts w:ascii="Arial" w:eastAsia="Arial" w:hAnsi="Arial" w:cs="Arial"/>
          <w:color w:val="212121"/>
          <w:sz w:val="24"/>
          <w:szCs w:val="24"/>
        </w:rPr>
        <w:t xml:space="preserve"> typically induced</w:t>
      </w:r>
      <w:proofErr w:type="gramEnd"/>
      <w:r>
        <w:rPr>
          <w:rFonts w:ascii="Arial" w:eastAsia="Arial" w:hAnsi="Arial" w:cs="Arial"/>
          <w:color w:val="212121"/>
          <w:sz w:val="24"/>
          <w:szCs w:val="24"/>
        </w:rPr>
        <w:t xml:space="preserve"> by giving a numerical or ordinal score or a binary judgment (e.g. "relevant" or "not relevant") for each item. The ranking model's purpose is to rank, i.e. produce a permutation of items in new, unseen lists in a </w:t>
      </w:r>
      <w:proofErr w:type="gramStart"/>
      <w:r>
        <w:rPr>
          <w:rFonts w:ascii="Arial" w:eastAsia="Arial" w:hAnsi="Arial" w:cs="Arial"/>
          <w:color w:val="212121"/>
          <w:sz w:val="24"/>
          <w:szCs w:val="24"/>
        </w:rPr>
        <w:t>way which</w:t>
      </w:r>
      <w:proofErr w:type="gramEnd"/>
      <w:r>
        <w:rPr>
          <w:rFonts w:ascii="Arial" w:eastAsia="Arial" w:hAnsi="Arial" w:cs="Arial"/>
          <w:color w:val="212121"/>
          <w:sz w:val="24"/>
          <w:szCs w:val="24"/>
        </w:rPr>
        <w:t xml:space="preserve"> is "similar" to rankings in the training data in some sense.</w:t>
      </w:r>
    </w:p>
    <w:p w:rsidR="00C141AB" w:rsidRDefault="00C141AB">
      <w:pPr>
        <w:spacing w:before="6" w:line="140" w:lineRule="exact"/>
        <w:rPr>
          <w:sz w:val="15"/>
          <w:szCs w:val="15"/>
        </w:rPr>
      </w:pPr>
    </w:p>
    <w:p w:rsidR="00C141AB" w:rsidRDefault="00C141AB">
      <w:pPr>
        <w:spacing w:line="200" w:lineRule="exact"/>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color w:val="212121"/>
          <w:sz w:val="24"/>
          <w:szCs w:val="24"/>
        </w:rPr>
        <w:t xml:space="preserve">Learning to rank algorithms </w:t>
      </w:r>
      <w:proofErr w:type="gramStart"/>
      <w:r>
        <w:rPr>
          <w:rFonts w:ascii="Arial" w:eastAsia="Arial" w:hAnsi="Arial" w:cs="Arial"/>
          <w:color w:val="212121"/>
          <w:sz w:val="24"/>
          <w:szCs w:val="24"/>
        </w:rPr>
        <w:t>have been applied</w:t>
      </w:r>
      <w:proofErr w:type="gramEnd"/>
      <w:r>
        <w:rPr>
          <w:rFonts w:ascii="Arial" w:eastAsia="Arial" w:hAnsi="Arial" w:cs="Arial"/>
          <w:color w:val="212121"/>
          <w:sz w:val="24"/>
          <w:szCs w:val="24"/>
        </w:rPr>
        <w:t xml:space="preserve"> in areas other than information retrieval:</w:t>
      </w:r>
    </w:p>
    <w:p w:rsidR="00C141AB" w:rsidRDefault="00C141AB">
      <w:pPr>
        <w:spacing w:before="4" w:line="160" w:lineRule="exact"/>
        <w:rPr>
          <w:sz w:val="17"/>
          <w:szCs w:val="17"/>
        </w:rPr>
      </w:pPr>
    </w:p>
    <w:p w:rsidR="00C141AB" w:rsidRDefault="007B3D82">
      <w:pPr>
        <w:ind w:left="820"/>
        <w:rPr>
          <w:rFonts w:ascii="Arial" w:eastAsia="Arial" w:hAnsi="Arial" w:cs="Arial"/>
          <w:sz w:val="24"/>
          <w:szCs w:val="24"/>
        </w:rPr>
      </w:pPr>
      <w:r>
        <w:rPr>
          <w:rFonts w:ascii="Arial" w:eastAsia="Arial" w:hAnsi="Arial" w:cs="Arial"/>
          <w:color w:val="212121"/>
          <w:sz w:val="21"/>
          <w:szCs w:val="21"/>
        </w:rPr>
        <w:t xml:space="preserve">●    </w:t>
      </w:r>
      <w:proofErr w:type="gramStart"/>
      <w:r>
        <w:rPr>
          <w:rFonts w:ascii="Arial" w:eastAsia="Arial" w:hAnsi="Arial" w:cs="Arial"/>
          <w:color w:val="212121"/>
          <w:sz w:val="24"/>
          <w:szCs w:val="24"/>
        </w:rPr>
        <w:t>In</w:t>
      </w:r>
      <w:proofErr w:type="gramEnd"/>
      <w:r>
        <w:rPr>
          <w:rFonts w:ascii="Arial" w:eastAsia="Arial" w:hAnsi="Arial" w:cs="Arial"/>
          <w:color w:val="212121"/>
          <w:sz w:val="24"/>
          <w:szCs w:val="24"/>
        </w:rPr>
        <w:t xml:space="preserve"> machine translation for ranking a set of hypothesized translations;</w:t>
      </w:r>
    </w:p>
    <w:p w:rsidR="00C141AB" w:rsidRDefault="007B3D82">
      <w:pPr>
        <w:tabs>
          <w:tab w:val="left" w:pos="1180"/>
        </w:tabs>
        <w:spacing w:before="39" w:line="287" w:lineRule="auto"/>
        <w:ind w:left="1180" w:right="834" w:hanging="360"/>
        <w:rPr>
          <w:rFonts w:ascii="Arial" w:eastAsia="Arial" w:hAnsi="Arial" w:cs="Arial"/>
          <w:sz w:val="24"/>
          <w:szCs w:val="24"/>
        </w:rPr>
      </w:pPr>
      <w:r>
        <w:rPr>
          <w:rFonts w:ascii="Arial" w:eastAsia="Arial" w:hAnsi="Arial" w:cs="Arial"/>
          <w:color w:val="212121"/>
          <w:sz w:val="21"/>
          <w:szCs w:val="21"/>
        </w:rPr>
        <w:t>●</w:t>
      </w:r>
      <w:r>
        <w:rPr>
          <w:rFonts w:ascii="Arial" w:eastAsia="Arial" w:hAnsi="Arial" w:cs="Arial"/>
          <w:color w:val="212121"/>
          <w:sz w:val="21"/>
          <w:szCs w:val="21"/>
        </w:rPr>
        <w:tab/>
      </w:r>
      <w:proofErr w:type="gramStart"/>
      <w:r>
        <w:rPr>
          <w:rFonts w:ascii="Arial" w:eastAsia="Arial" w:hAnsi="Arial" w:cs="Arial"/>
          <w:color w:val="212121"/>
          <w:sz w:val="24"/>
          <w:szCs w:val="24"/>
        </w:rPr>
        <w:t>In</w:t>
      </w:r>
      <w:proofErr w:type="gramEnd"/>
      <w:r>
        <w:rPr>
          <w:rFonts w:ascii="Arial" w:eastAsia="Arial" w:hAnsi="Arial" w:cs="Arial"/>
          <w:color w:val="212121"/>
          <w:sz w:val="24"/>
          <w:szCs w:val="24"/>
        </w:rPr>
        <w:t xml:space="preserve"> computational biology for ranking candidate 3-D structures in protein structure prediction problem.</w:t>
      </w:r>
    </w:p>
    <w:p w:rsidR="00C141AB" w:rsidRDefault="007B3D82">
      <w:pPr>
        <w:tabs>
          <w:tab w:val="left" w:pos="1180"/>
        </w:tabs>
        <w:spacing w:before="1" w:line="287" w:lineRule="auto"/>
        <w:ind w:left="1180" w:right="288" w:hanging="360"/>
        <w:rPr>
          <w:rFonts w:ascii="Arial" w:eastAsia="Arial" w:hAnsi="Arial" w:cs="Arial"/>
          <w:sz w:val="24"/>
          <w:szCs w:val="24"/>
        </w:rPr>
      </w:pPr>
      <w:r>
        <w:rPr>
          <w:rFonts w:ascii="Arial" w:eastAsia="Arial" w:hAnsi="Arial" w:cs="Arial"/>
          <w:color w:val="212121"/>
          <w:sz w:val="21"/>
          <w:szCs w:val="21"/>
        </w:rPr>
        <w:t>●</w:t>
      </w:r>
      <w:r>
        <w:rPr>
          <w:rFonts w:ascii="Arial" w:eastAsia="Arial" w:hAnsi="Arial" w:cs="Arial"/>
          <w:color w:val="212121"/>
          <w:sz w:val="21"/>
          <w:szCs w:val="21"/>
        </w:rPr>
        <w:tab/>
      </w:r>
      <w:proofErr w:type="gramStart"/>
      <w:r>
        <w:rPr>
          <w:rFonts w:ascii="Arial" w:eastAsia="Arial" w:hAnsi="Arial" w:cs="Arial"/>
          <w:color w:val="212121"/>
          <w:sz w:val="24"/>
          <w:szCs w:val="24"/>
        </w:rPr>
        <w:t>In</w:t>
      </w:r>
      <w:proofErr w:type="gramEnd"/>
      <w:r>
        <w:rPr>
          <w:rFonts w:ascii="Arial" w:eastAsia="Arial" w:hAnsi="Arial" w:cs="Arial"/>
          <w:color w:val="212121"/>
          <w:sz w:val="24"/>
          <w:szCs w:val="24"/>
        </w:rPr>
        <w:t xml:space="preserve"> recommender systems for identifying a ranked list of related news articles to recommend to a user after he or she has read a current news article.</w:t>
      </w:r>
    </w:p>
    <w:p w:rsidR="00C141AB" w:rsidRDefault="007B3D82">
      <w:pPr>
        <w:tabs>
          <w:tab w:val="left" w:pos="1180"/>
        </w:tabs>
        <w:spacing w:before="1" w:line="287" w:lineRule="auto"/>
        <w:ind w:left="1180" w:right="420" w:hanging="360"/>
        <w:rPr>
          <w:rFonts w:ascii="Arial" w:eastAsia="Arial" w:hAnsi="Arial" w:cs="Arial"/>
          <w:sz w:val="24"/>
          <w:szCs w:val="24"/>
        </w:rPr>
        <w:sectPr w:rsidR="00C141AB">
          <w:pgSz w:w="12240" w:h="15840"/>
          <w:pgMar w:top="1380" w:right="1320" w:bottom="280" w:left="1340" w:header="0" w:footer="788" w:gutter="0"/>
          <w:cols w:space="720"/>
        </w:sectPr>
      </w:pPr>
      <w:r>
        <w:rPr>
          <w:rFonts w:ascii="Arial" w:eastAsia="Arial" w:hAnsi="Arial" w:cs="Arial"/>
          <w:color w:val="212121"/>
          <w:sz w:val="21"/>
          <w:szCs w:val="21"/>
        </w:rPr>
        <w:t>●</w:t>
      </w:r>
      <w:r>
        <w:rPr>
          <w:rFonts w:ascii="Arial" w:eastAsia="Arial" w:hAnsi="Arial" w:cs="Arial"/>
          <w:color w:val="212121"/>
          <w:sz w:val="21"/>
          <w:szCs w:val="21"/>
        </w:rPr>
        <w:tab/>
      </w:r>
      <w:proofErr w:type="gramStart"/>
      <w:r>
        <w:rPr>
          <w:rFonts w:ascii="Arial" w:eastAsia="Arial" w:hAnsi="Arial" w:cs="Arial"/>
          <w:color w:val="212121"/>
          <w:sz w:val="24"/>
          <w:szCs w:val="24"/>
        </w:rPr>
        <w:t>In</w:t>
      </w:r>
      <w:proofErr w:type="gramEnd"/>
      <w:r>
        <w:rPr>
          <w:rFonts w:ascii="Arial" w:eastAsia="Arial" w:hAnsi="Arial" w:cs="Arial"/>
          <w:color w:val="212121"/>
          <w:sz w:val="24"/>
          <w:szCs w:val="24"/>
        </w:rPr>
        <w:t xml:space="preserve"> software engineering, learning-to-rank methods have been used for fault localization.</w:t>
      </w:r>
    </w:p>
    <w:p w:rsidR="00C141AB" w:rsidRDefault="00C141AB">
      <w:pPr>
        <w:spacing w:line="200" w:lineRule="exact"/>
      </w:pPr>
    </w:p>
    <w:p w:rsidR="00C141AB" w:rsidRDefault="00C141AB">
      <w:pPr>
        <w:spacing w:line="240" w:lineRule="exact"/>
        <w:rPr>
          <w:sz w:val="24"/>
          <w:szCs w:val="24"/>
        </w:rPr>
      </w:pPr>
    </w:p>
    <w:p w:rsidR="00C141AB" w:rsidRDefault="007B3D82">
      <w:pPr>
        <w:spacing w:line="340" w:lineRule="exact"/>
        <w:ind w:left="100"/>
        <w:rPr>
          <w:rFonts w:ascii="Calibri" w:eastAsia="Calibri" w:hAnsi="Calibri" w:cs="Calibri"/>
          <w:sz w:val="28"/>
          <w:szCs w:val="28"/>
        </w:rPr>
      </w:pPr>
      <w:r>
        <w:rPr>
          <w:rFonts w:ascii="Calibri" w:eastAsia="Calibri" w:hAnsi="Calibri" w:cs="Calibri"/>
          <w:b/>
          <w:color w:val="366090"/>
          <w:sz w:val="28"/>
          <w:szCs w:val="28"/>
        </w:rPr>
        <w:t>INDEX AND ACRONYMS</w:t>
      </w:r>
    </w:p>
    <w:p w:rsidR="00C141AB" w:rsidRDefault="00C141AB">
      <w:pPr>
        <w:spacing w:line="200" w:lineRule="exact"/>
      </w:pPr>
    </w:p>
    <w:p w:rsidR="00C141AB" w:rsidRDefault="00C141AB">
      <w:pPr>
        <w:spacing w:line="200" w:lineRule="exact"/>
      </w:pPr>
    </w:p>
    <w:p w:rsidR="00C141AB" w:rsidRDefault="00C141AB">
      <w:pPr>
        <w:spacing w:before="17" w:line="240" w:lineRule="exact"/>
        <w:rPr>
          <w:sz w:val="24"/>
          <w:szCs w:val="24"/>
        </w:rPr>
      </w:pPr>
    </w:p>
    <w:p w:rsidR="00C141AB" w:rsidRDefault="007B3D82">
      <w:pPr>
        <w:ind w:left="100"/>
        <w:rPr>
          <w:rFonts w:ascii="Arial" w:eastAsia="Arial" w:hAnsi="Arial" w:cs="Arial"/>
          <w:sz w:val="24"/>
          <w:szCs w:val="24"/>
        </w:rPr>
      </w:pPr>
      <w:r>
        <w:rPr>
          <w:rFonts w:ascii="Arial" w:eastAsia="Arial" w:hAnsi="Arial" w:cs="Arial"/>
          <w:sz w:val="28"/>
          <w:szCs w:val="28"/>
        </w:rPr>
        <w:t xml:space="preserve">Business                       </w:t>
      </w:r>
      <w:proofErr w:type="gramStart"/>
      <w:r>
        <w:rPr>
          <w:rFonts w:ascii="Arial" w:eastAsia="Arial" w:hAnsi="Arial" w:cs="Arial"/>
          <w:color w:val="1154CC"/>
          <w:sz w:val="24"/>
          <w:szCs w:val="24"/>
          <w:u w:val="single" w:color="1154CC"/>
        </w:rPr>
        <w:t>5</w:t>
      </w:r>
      <w:r>
        <w:rPr>
          <w:rFonts w:ascii="Arial" w:eastAsia="Arial" w:hAnsi="Arial" w:cs="Arial"/>
          <w:color w:val="1154CC"/>
          <w:sz w:val="24"/>
          <w:szCs w:val="24"/>
        </w:rPr>
        <w:t xml:space="preserve"> </w:t>
      </w:r>
      <w:r>
        <w:rPr>
          <w:rFonts w:ascii="Arial" w:eastAsia="Arial" w:hAnsi="Arial" w:cs="Arial"/>
          <w:color w:val="000000"/>
          <w:sz w:val="24"/>
          <w:szCs w:val="24"/>
        </w:rPr>
        <w:t>,</w:t>
      </w:r>
      <w:r>
        <w:rPr>
          <w:rFonts w:ascii="Arial" w:eastAsia="Arial" w:hAnsi="Arial" w:cs="Arial"/>
          <w:color w:val="1154CC"/>
          <w:sz w:val="24"/>
          <w:szCs w:val="24"/>
          <w:u w:val="single" w:color="1154CC"/>
        </w:rPr>
        <w:t>6</w:t>
      </w:r>
      <w:proofErr w:type="gramEnd"/>
      <w:r>
        <w:rPr>
          <w:rFonts w:ascii="Arial" w:eastAsia="Arial" w:hAnsi="Arial" w:cs="Arial"/>
          <w:color w:val="000000"/>
          <w:sz w:val="24"/>
          <w:szCs w:val="24"/>
        </w:rPr>
        <w:t xml:space="preserve">, </w:t>
      </w:r>
      <w:r>
        <w:rPr>
          <w:rFonts w:ascii="Arial" w:eastAsia="Arial" w:hAnsi="Arial" w:cs="Arial"/>
          <w:color w:val="1154CC"/>
          <w:sz w:val="24"/>
          <w:szCs w:val="24"/>
          <w:u w:val="single" w:color="1154CC"/>
        </w:rPr>
        <w:t>7</w:t>
      </w:r>
      <w:r>
        <w:rPr>
          <w:rFonts w:ascii="Arial" w:eastAsia="Arial" w:hAnsi="Arial" w:cs="Arial"/>
          <w:color w:val="1154CC"/>
          <w:sz w:val="24"/>
          <w:szCs w:val="24"/>
        </w:rPr>
        <w:t xml:space="preserve">                     </w:t>
      </w:r>
      <w:r>
        <w:rPr>
          <w:rFonts w:ascii="Arial" w:eastAsia="Arial" w:hAnsi="Arial" w:cs="Arial"/>
          <w:color w:val="000000"/>
          <w:sz w:val="28"/>
          <w:szCs w:val="28"/>
        </w:rPr>
        <w:t xml:space="preserve">Analysis on Shots                  </w:t>
      </w:r>
      <w:r>
        <w:rPr>
          <w:rFonts w:ascii="Arial" w:eastAsia="Arial" w:hAnsi="Arial" w:cs="Arial"/>
          <w:color w:val="000000"/>
          <w:sz w:val="24"/>
          <w:szCs w:val="24"/>
        </w:rPr>
        <w:t>20,21</w:t>
      </w:r>
    </w:p>
    <w:p w:rsidR="00C141AB" w:rsidRDefault="007B3D82">
      <w:pPr>
        <w:spacing w:before="68"/>
        <w:ind w:left="5140"/>
        <w:rPr>
          <w:rFonts w:ascii="Arial" w:eastAsia="Arial" w:hAnsi="Arial" w:cs="Arial"/>
          <w:sz w:val="28"/>
          <w:szCs w:val="28"/>
        </w:rPr>
      </w:pPr>
      <w:proofErr w:type="gramStart"/>
      <w:r>
        <w:rPr>
          <w:rFonts w:ascii="Arial" w:eastAsia="Arial" w:hAnsi="Arial" w:cs="Arial"/>
          <w:sz w:val="28"/>
          <w:szCs w:val="28"/>
        </w:rPr>
        <w:t>from</w:t>
      </w:r>
      <w:proofErr w:type="gramEnd"/>
      <w:r>
        <w:rPr>
          <w:rFonts w:ascii="Arial" w:eastAsia="Arial" w:hAnsi="Arial" w:cs="Arial"/>
          <w:sz w:val="28"/>
          <w:szCs w:val="28"/>
        </w:rPr>
        <w:t xml:space="preserve"> inside box</w:t>
      </w:r>
    </w:p>
    <w:p w:rsidR="00C141AB" w:rsidRDefault="00C141AB">
      <w:pPr>
        <w:spacing w:before="8" w:line="180" w:lineRule="exact"/>
        <w:rPr>
          <w:sz w:val="19"/>
          <w:szCs w:val="19"/>
        </w:rPr>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sz w:val="28"/>
          <w:szCs w:val="28"/>
        </w:rPr>
        <w:t xml:space="preserve">Customer                            </w:t>
      </w:r>
      <w:r>
        <w:rPr>
          <w:rFonts w:ascii="Arial" w:eastAsia="Arial" w:hAnsi="Arial" w:cs="Arial"/>
          <w:color w:val="1154CC"/>
          <w:sz w:val="24"/>
          <w:szCs w:val="24"/>
          <w:u w:val="single" w:color="1154CC"/>
        </w:rPr>
        <w:t>6</w:t>
      </w:r>
      <w:r>
        <w:rPr>
          <w:rFonts w:ascii="Arial" w:eastAsia="Arial" w:hAnsi="Arial" w:cs="Arial"/>
          <w:color w:val="1154CC"/>
          <w:sz w:val="24"/>
          <w:szCs w:val="24"/>
        </w:rPr>
        <w:t xml:space="preserve">                      </w:t>
      </w:r>
      <w:r>
        <w:rPr>
          <w:rFonts w:ascii="Arial" w:eastAsia="Arial" w:hAnsi="Arial" w:cs="Arial"/>
          <w:color w:val="000000"/>
          <w:sz w:val="28"/>
          <w:szCs w:val="28"/>
        </w:rPr>
        <w:t xml:space="preserve">Analysis on Goals                  </w:t>
      </w:r>
      <w:r>
        <w:rPr>
          <w:rFonts w:ascii="Arial" w:eastAsia="Arial" w:hAnsi="Arial" w:cs="Arial"/>
          <w:color w:val="000000"/>
          <w:sz w:val="24"/>
          <w:szCs w:val="24"/>
        </w:rPr>
        <w:t>22</w:t>
      </w:r>
      <w:proofErr w:type="gramStart"/>
      <w:r>
        <w:rPr>
          <w:rFonts w:ascii="Arial" w:eastAsia="Arial" w:hAnsi="Arial" w:cs="Arial"/>
          <w:color w:val="000000"/>
          <w:sz w:val="24"/>
          <w:szCs w:val="24"/>
        </w:rPr>
        <w:t>,23</w:t>
      </w:r>
      <w:proofErr w:type="gramEnd"/>
    </w:p>
    <w:p w:rsidR="00C141AB" w:rsidRDefault="007B3D82">
      <w:pPr>
        <w:spacing w:before="68"/>
        <w:ind w:left="5099" w:right="3165"/>
        <w:jc w:val="center"/>
        <w:rPr>
          <w:rFonts w:ascii="Arial" w:eastAsia="Arial" w:hAnsi="Arial" w:cs="Arial"/>
          <w:sz w:val="28"/>
          <w:szCs w:val="28"/>
        </w:rPr>
      </w:pPr>
      <w:proofErr w:type="gramStart"/>
      <w:r>
        <w:rPr>
          <w:rFonts w:ascii="Arial" w:eastAsia="Arial" w:hAnsi="Arial" w:cs="Arial"/>
          <w:sz w:val="28"/>
          <w:szCs w:val="28"/>
        </w:rPr>
        <w:t>conceded</w:t>
      </w:r>
      <w:proofErr w:type="gramEnd"/>
    </w:p>
    <w:p w:rsidR="00C141AB" w:rsidRDefault="00C141AB">
      <w:pPr>
        <w:spacing w:before="8" w:line="180" w:lineRule="exact"/>
        <w:rPr>
          <w:sz w:val="19"/>
          <w:szCs w:val="19"/>
        </w:rPr>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sz w:val="28"/>
          <w:szCs w:val="28"/>
        </w:rPr>
        <w:t xml:space="preserve">Analysis on                </w:t>
      </w:r>
      <w:r>
        <w:rPr>
          <w:rFonts w:ascii="Arial" w:eastAsia="Arial" w:hAnsi="Arial" w:cs="Arial"/>
          <w:sz w:val="24"/>
          <w:szCs w:val="24"/>
        </w:rPr>
        <w:t>10</w:t>
      </w:r>
      <w:proofErr w:type="gramStart"/>
      <w:r>
        <w:rPr>
          <w:rFonts w:ascii="Arial" w:eastAsia="Arial" w:hAnsi="Arial" w:cs="Arial"/>
          <w:sz w:val="24"/>
          <w:szCs w:val="24"/>
        </w:rPr>
        <w:t>,11,12</w:t>
      </w:r>
      <w:proofErr w:type="gramEnd"/>
      <w:r>
        <w:rPr>
          <w:rFonts w:ascii="Arial" w:eastAsia="Arial" w:hAnsi="Arial" w:cs="Arial"/>
          <w:sz w:val="24"/>
          <w:szCs w:val="24"/>
        </w:rPr>
        <w:t xml:space="preserve">,                    </w:t>
      </w:r>
      <w:r>
        <w:rPr>
          <w:rFonts w:ascii="Arial" w:eastAsia="Arial" w:hAnsi="Arial" w:cs="Arial"/>
          <w:sz w:val="28"/>
          <w:szCs w:val="28"/>
        </w:rPr>
        <w:t xml:space="preserve">Analysis on                            </w:t>
      </w:r>
      <w:r>
        <w:rPr>
          <w:rFonts w:ascii="Arial" w:eastAsia="Arial" w:hAnsi="Arial" w:cs="Arial"/>
          <w:sz w:val="24"/>
          <w:szCs w:val="24"/>
        </w:rPr>
        <w:t>24,25</w:t>
      </w:r>
    </w:p>
    <w:p w:rsidR="00C141AB" w:rsidRDefault="007B3D82">
      <w:pPr>
        <w:spacing w:before="68"/>
        <w:ind w:left="100"/>
        <w:rPr>
          <w:rFonts w:ascii="Arial" w:eastAsia="Arial" w:hAnsi="Arial" w:cs="Arial"/>
          <w:sz w:val="28"/>
          <w:szCs w:val="28"/>
        </w:rPr>
      </w:pPr>
      <w:r>
        <w:rPr>
          <w:rFonts w:ascii="Arial" w:eastAsia="Arial" w:hAnsi="Arial" w:cs="Arial"/>
          <w:sz w:val="28"/>
          <w:szCs w:val="28"/>
        </w:rPr>
        <w:t xml:space="preserve">Goals                         </w:t>
      </w:r>
      <w:r>
        <w:rPr>
          <w:rFonts w:ascii="Arial" w:eastAsia="Arial" w:hAnsi="Arial" w:cs="Arial"/>
          <w:sz w:val="24"/>
          <w:szCs w:val="24"/>
        </w:rPr>
        <w:t xml:space="preserve">13                               </w:t>
      </w:r>
      <w:r>
        <w:rPr>
          <w:rFonts w:ascii="Arial" w:eastAsia="Arial" w:hAnsi="Arial" w:cs="Arial"/>
          <w:sz w:val="28"/>
          <w:szCs w:val="28"/>
        </w:rPr>
        <w:t>Saves</w:t>
      </w:r>
    </w:p>
    <w:p w:rsidR="00C141AB" w:rsidRDefault="00C141AB">
      <w:pPr>
        <w:spacing w:before="8" w:line="120" w:lineRule="exact"/>
        <w:rPr>
          <w:sz w:val="12"/>
          <w:szCs w:val="12"/>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sz w:val="28"/>
          <w:szCs w:val="28"/>
        </w:rPr>
        <w:t xml:space="preserve">Analysis on                </w:t>
      </w:r>
      <w:r>
        <w:rPr>
          <w:rFonts w:ascii="Arial" w:eastAsia="Arial" w:hAnsi="Arial" w:cs="Arial"/>
          <w:sz w:val="24"/>
          <w:szCs w:val="24"/>
        </w:rPr>
        <w:t>14</w:t>
      </w:r>
      <w:proofErr w:type="gramStart"/>
      <w:r>
        <w:rPr>
          <w:rFonts w:ascii="Arial" w:eastAsia="Arial" w:hAnsi="Arial" w:cs="Arial"/>
          <w:sz w:val="24"/>
          <w:szCs w:val="24"/>
        </w:rPr>
        <w:t>,15,16</w:t>
      </w:r>
      <w:proofErr w:type="gramEnd"/>
      <w:r>
        <w:rPr>
          <w:rFonts w:ascii="Arial" w:eastAsia="Arial" w:hAnsi="Arial" w:cs="Arial"/>
          <w:sz w:val="24"/>
          <w:szCs w:val="24"/>
        </w:rPr>
        <w:t xml:space="preserve">,                    </w:t>
      </w:r>
      <w:r>
        <w:rPr>
          <w:rFonts w:ascii="Arial" w:eastAsia="Arial" w:hAnsi="Arial" w:cs="Arial"/>
          <w:sz w:val="28"/>
          <w:szCs w:val="28"/>
        </w:rPr>
        <w:t xml:space="preserve">Regression                       </w:t>
      </w:r>
      <w:r>
        <w:rPr>
          <w:rFonts w:ascii="Arial" w:eastAsia="Arial" w:hAnsi="Arial" w:cs="Arial"/>
          <w:sz w:val="24"/>
          <w:szCs w:val="24"/>
        </w:rPr>
        <w:t>26,27,28,</w:t>
      </w:r>
    </w:p>
    <w:p w:rsidR="00C141AB" w:rsidRDefault="007B3D82">
      <w:pPr>
        <w:spacing w:before="68"/>
        <w:ind w:left="100"/>
        <w:rPr>
          <w:rFonts w:ascii="Arial" w:eastAsia="Arial" w:hAnsi="Arial" w:cs="Arial"/>
          <w:sz w:val="24"/>
          <w:szCs w:val="24"/>
        </w:rPr>
      </w:pPr>
      <w:r>
        <w:rPr>
          <w:rFonts w:ascii="Arial" w:eastAsia="Arial" w:hAnsi="Arial" w:cs="Arial"/>
          <w:sz w:val="28"/>
          <w:szCs w:val="28"/>
        </w:rPr>
        <w:t xml:space="preserve">Clean Sheets             </w:t>
      </w:r>
      <w:r>
        <w:rPr>
          <w:rFonts w:ascii="Arial" w:eastAsia="Arial" w:hAnsi="Arial" w:cs="Arial"/>
          <w:sz w:val="24"/>
          <w:szCs w:val="24"/>
        </w:rPr>
        <w:t>17                                                                               29</w:t>
      </w:r>
      <w:proofErr w:type="gramStart"/>
      <w:r>
        <w:rPr>
          <w:rFonts w:ascii="Arial" w:eastAsia="Arial" w:hAnsi="Arial" w:cs="Arial"/>
          <w:sz w:val="24"/>
          <w:szCs w:val="24"/>
        </w:rPr>
        <w:t>,30,31</w:t>
      </w:r>
      <w:proofErr w:type="gramEnd"/>
    </w:p>
    <w:p w:rsidR="00C141AB" w:rsidRDefault="00C141AB">
      <w:pPr>
        <w:spacing w:before="8" w:line="120" w:lineRule="exact"/>
        <w:rPr>
          <w:sz w:val="12"/>
          <w:szCs w:val="12"/>
        </w:rPr>
      </w:pPr>
    </w:p>
    <w:p w:rsidR="00C141AB" w:rsidRDefault="00C141AB">
      <w:pPr>
        <w:spacing w:line="200" w:lineRule="exact"/>
      </w:pPr>
    </w:p>
    <w:p w:rsidR="00C141AB" w:rsidRDefault="00C141AB">
      <w:pPr>
        <w:spacing w:line="200" w:lineRule="exact"/>
      </w:pPr>
    </w:p>
    <w:p w:rsidR="00C141AB" w:rsidRDefault="00C141AB">
      <w:pPr>
        <w:spacing w:line="200" w:lineRule="exact"/>
      </w:pPr>
    </w:p>
    <w:p w:rsidR="00C141AB" w:rsidRDefault="007B3D82">
      <w:pPr>
        <w:ind w:left="100"/>
        <w:rPr>
          <w:rFonts w:ascii="Arial" w:eastAsia="Arial" w:hAnsi="Arial" w:cs="Arial"/>
          <w:sz w:val="24"/>
          <w:szCs w:val="24"/>
        </w:rPr>
      </w:pPr>
      <w:r>
        <w:rPr>
          <w:rFonts w:ascii="Arial" w:eastAsia="Arial" w:hAnsi="Arial" w:cs="Arial"/>
          <w:sz w:val="28"/>
          <w:szCs w:val="28"/>
        </w:rPr>
        <w:t xml:space="preserve">Analysis on                   </w:t>
      </w:r>
      <w:r>
        <w:rPr>
          <w:rFonts w:ascii="Arial" w:eastAsia="Arial" w:hAnsi="Arial" w:cs="Arial"/>
          <w:sz w:val="24"/>
          <w:szCs w:val="24"/>
        </w:rPr>
        <w:t>18</w:t>
      </w:r>
      <w:proofErr w:type="gramStart"/>
      <w:r>
        <w:rPr>
          <w:rFonts w:ascii="Arial" w:eastAsia="Arial" w:hAnsi="Arial" w:cs="Arial"/>
          <w:sz w:val="24"/>
          <w:szCs w:val="24"/>
        </w:rPr>
        <w:t>,19</w:t>
      </w:r>
      <w:proofErr w:type="gramEnd"/>
      <w:r>
        <w:rPr>
          <w:rFonts w:ascii="Arial" w:eastAsia="Arial" w:hAnsi="Arial" w:cs="Arial"/>
          <w:sz w:val="24"/>
          <w:szCs w:val="24"/>
        </w:rPr>
        <w:t xml:space="preserve">                       </w:t>
      </w:r>
      <w:r>
        <w:rPr>
          <w:rFonts w:ascii="Arial" w:eastAsia="Arial" w:hAnsi="Arial" w:cs="Arial"/>
          <w:sz w:val="28"/>
          <w:szCs w:val="28"/>
        </w:rPr>
        <w:t xml:space="preserve">Prediction                              </w:t>
      </w:r>
      <w:r>
        <w:rPr>
          <w:rFonts w:ascii="Arial" w:eastAsia="Arial" w:hAnsi="Arial" w:cs="Arial"/>
          <w:sz w:val="24"/>
          <w:szCs w:val="24"/>
        </w:rPr>
        <w:t>32</w:t>
      </w:r>
    </w:p>
    <w:p w:rsidR="00C141AB" w:rsidRDefault="007B3D82">
      <w:pPr>
        <w:spacing w:before="68"/>
        <w:ind w:left="100"/>
        <w:rPr>
          <w:rFonts w:ascii="Arial" w:eastAsia="Arial" w:hAnsi="Arial" w:cs="Arial"/>
          <w:sz w:val="28"/>
          <w:szCs w:val="28"/>
        </w:rPr>
      </w:pPr>
      <w:r>
        <w:rPr>
          <w:rFonts w:ascii="Arial" w:eastAsia="Arial" w:hAnsi="Arial" w:cs="Arial"/>
          <w:sz w:val="28"/>
          <w:szCs w:val="28"/>
        </w:rPr>
        <w:t>Shots on Target</w:t>
      </w:r>
    </w:p>
    <w:sectPr w:rsidR="00C141AB" w:rsidSect="00003732">
      <w:footerReference w:type="default" r:id="rId83"/>
      <w:pgSz w:w="12240" w:h="15840"/>
      <w:pgMar w:top="1480" w:right="1340" w:bottom="280" w:left="1340" w:header="0" w:footer="788" w:gutter="0"/>
      <w:pgNumType w:start="7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A58" w:rsidRDefault="00226A58">
      <w:r>
        <w:separator/>
      </w:r>
    </w:p>
  </w:endnote>
  <w:endnote w:type="continuationSeparator" w:id="0">
    <w:p w:rsidR="00226A58" w:rsidRDefault="00226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ee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1747"/>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75092">
          <w:rPr>
            <w:noProof/>
          </w:rPr>
          <w:t>20</w:t>
        </w:r>
        <w:r>
          <w:rPr>
            <w:noProof/>
          </w:rPr>
          <w:fldChar w:fldCharType="end"/>
        </w:r>
      </w:p>
    </w:sdtContent>
  </w:sdt>
  <w:p w:rsidR="00074A6A" w:rsidRDefault="00074A6A">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1165762"/>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751E96">
          <w:rPr>
            <w:noProof/>
          </w:rPr>
          <w:t>21</w:t>
        </w:r>
        <w:r>
          <w:rPr>
            <w:noProof/>
          </w:rPr>
          <w:fldChar w:fldCharType="end"/>
        </w:r>
      </w:p>
    </w:sdtContent>
  </w:sdt>
  <w:p w:rsidR="00074A6A" w:rsidRDefault="00074A6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8115110"/>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53</w:t>
        </w:r>
        <w:r>
          <w:rPr>
            <w:noProof/>
          </w:rPr>
          <w:fldChar w:fldCharType="end"/>
        </w:r>
      </w:p>
    </w:sdtContent>
  </w:sdt>
  <w:p w:rsidR="00074A6A" w:rsidRDefault="00074A6A">
    <w:pPr>
      <w:spacing w:line="200" w:lineRule="exac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269233"/>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61</w:t>
        </w:r>
        <w:r>
          <w:rPr>
            <w:noProof/>
          </w:rPr>
          <w:fldChar w:fldCharType="end"/>
        </w:r>
      </w:p>
    </w:sdtContent>
  </w:sdt>
  <w:p w:rsidR="00074A6A" w:rsidRDefault="00074A6A">
    <w:pPr>
      <w:spacing w:line="200" w:lineRule="exac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7958320"/>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66</w:t>
        </w:r>
        <w:r>
          <w:rPr>
            <w:noProof/>
          </w:rPr>
          <w:fldChar w:fldCharType="end"/>
        </w:r>
      </w:p>
    </w:sdtContent>
  </w:sdt>
  <w:p w:rsidR="00074A6A" w:rsidRDefault="00074A6A">
    <w:pPr>
      <w:spacing w:line="200" w:lineRule="exac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454925"/>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68</w:t>
        </w:r>
        <w:r>
          <w:rPr>
            <w:noProof/>
          </w:rPr>
          <w:fldChar w:fldCharType="end"/>
        </w:r>
      </w:p>
    </w:sdtContent>
  </w:sdt>
  <w:p w:rsidR="00074A6A" w:rsidRDefault="00074A6A">
    <w:pPr>
      <w:spacing w:line="0" w:lineRule="atLeast"/>
      <w:rPr>
        <w:sz w:val="0"/>
        <w:szCs w:val="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826510"/>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75</w:t>
        </w:r>
        <w:r>
          <w:rPr>
            <w:noProof/>
          </w:rPr>
          <w:fldChar w:fldCharType="end"/>
        </w:r>
      </w:p>
    </w:sdtContent>
  </w:sdt>
  <w:p w:rsidR="00074A6A" w:rsidRDefault="00074A6A">
    <w:pPr>
      <w:spacing w:line="200" w:lineRule="exac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2418"/>
      <w:docPartObj>
        <w:docPartGallery w:val="Page Numbers (Bottom of Page)"/>
        <w:docPartUnique/>
      </w:docPartObj>
    </w:sdtPr>
    <w:sdtEndPr>
      <w:rPr>
        <w:noProof/>
      </w:rPr>
    </w:sdtEndPr>
    <w:sdtContent>
      <w:p w:rsidR="00074A6A" w:rsidRDefault="00074A6A">
        <w:pPr>
          <w:pStyle w:val="Footer"/>
          <w:jc w:val="center"/>
        </w:pPr>
        <w:r>
          <w:fldChar w:fldCharType="begin"/>
        </w:r>
        <w:r>
          <w:instrText xml:space="preserve"> PAGE   \* MERGEFORMAT </w:instrText>
        </w:r>
        <w:r>
          <w:fldChar w:fldCharType="separate"/>
        </w:r>
        <w:r w:rsidR="00426C30">
          <w:rPr>
            <w:noProof/>
          </w:rPr>
          <w:t>77</w:t>
        </w:r>
        <w:r>
          <w:rPr>
            <w:noProof/>
          </w:rPr>
          <w:fldChar w:fldCharType="end"/>
        </w:r>
      </w:p>
    </w:sdtContent>
  </w:sdt>
  <w:p w:rsidR="00074A6A" w:rsidRDefault="00074A6A">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A58" w:rsidRDefault="00226A58">
      <w:r>
        <w:separator/>
      </w:r>
    </w:p>
  </w:footnote>
  <w:footnote w:type="continuationSeparator" w:id="0">
    <w:p w:rsidR="00226A58" w:rsidRDefault="00226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6A" w:rsidRDefault="00074A6A">
    <w:pPr>
      <w:pStyle w:val="Header"/>
    </w:pPr>
  </w:p>
  <w:p w:rsidR="00074A6A" w:rsidRDefault="00074A6A">
    <w:pPr>
      <w:pStyle w:val="Header"/>
    </w:pPr>
  </w:p>
  <w:p w:rsidR="00074A6A" w:rsidRDefault="00074A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6A" w:rsidRDefault="00074A6A" w:rsidP="00003732">
    <w:pPr>
      <w:pStyle w:val="Header"/>
    </w:pPr>
  </w:p>
  <w:p w:rsidR="00074A6A" w:rsidRDefault="00074A6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6EA"/>
    <w:multiLevelType w:val="hybridMultilevel"/>
    <w:tmpl w:val="DCC87352"/>
    <w:lvl w:ilvl="0" w:tplc="7526A76A">
      <w:numFmt w:val="bullet"/>
      <w:lvlText w:val=""/>
      <w:lvlJc w:val="left"/>
      <w:pPr>
        <w:ind w:left="617" w:hanging="360"/>
      </w:pPr>
      <w:rPr>
        <w:rFonts w:ascii="Symbol" w:eastAsia="Symbol" w:hAnsi="Symbol" w:cs="Symbol" w:hint="default"/>
        <w:w w:val="100"/>
        <w:sz w:val="23"/>
        <w:szCs w:val="23"/>
        <w:lang w:val="en-US" w:eastAsia="en-US" w:bidi="ar-SA"/>
      </w:rPr>
    </w:lvl>
    <w:lvl w:ilvl="1" w:tplc="3D764BF8">
      <w:numFmt w:val="bullet"/>
      <w:lvlText w:val="•"/>
      <w:lvlJc w:val="left"/>
      <w:pPr>
        <w:ind w:left="1576" w:hanging="360"/>
      </w:pPr>
      <w:rPr>
        <w:rFonts w:hint="default"/>
        <w:lang w:val="en-US" w:eastAsia="en-US" w:bidi="ar-SA"/>
      </w:rPr>
    </w:lvl>
    <w:lvl w:ilvl="2" w:tplc="CEB0D904">
      <w:numFmt w:val="bullet"/>
      <w:lvlText w:val="•"/>
      <w:lvlJc w:val="left"/>
      <w:pPr>
        <w:ind w:left="2532" w:hanging="360"/>
      </w:pPr>
      <w:rPr>
        <w:rFonts w:hint="default"/>
        <w:lang w:val="en-US" w:eastAsia="en-US" w:bidi="ar-SA"/>
      </w:rPr>
    </w:lvl>
    <w:lvl w:ilvl="3" w:tplc="0B089032">
      <w:numFmt w:val="bullet"/>
      <w:lvlText w:val="•"/>
      <w:lvlJc w:val="left"/>
      <w:pPr>
        <w:ind w:left="3489" w:hanging="360"/>
      </w:pPr>
      <w:rPr>
        <w:rFonts w:hint="default"/>
        <w:lang w:val="en-US" w:eastAsia="en-US" w:bidi="ar-SA"/>
      </w:rPr>
    </w:lvl>
    <w:lvl w:ilvl="4" w:tplc="57001C6A">
      <w:numFmt w:val="bullet"/>
      <w:lvlText w:val="•"/>
      <w:lvlJc w:val="left"/>
      <w:pPr>
        <w:ind w:left="4445" w:hanging="360"/>
      </w:pPr>
      <w:rPr>
        <w:rFonts w:hint="default"/>
        <w:lang w:val="en-US" w:eastAsia="en-US" w:bidi="ar-SA"/>
      </w:rPr>
    </w:lvl>
    <w:lvl w:ilvl="5" w:tplc="9192007E">
      <w:numFmt w:val="bullet"/>
      <w:lvlText w:val="•"/>
      <w:lvlJc w:val="left"/>
      <w:pPr>
        <w:ind w:left="5402" w:hanging="360"/>
      </w:pPr>
      <w:rPr>
        <w:rFonts w:hint="default"/>
        <w:lang w:val="en-US" w:eastAsia="en-US" w:bidi="ar-SA"/>
      </w:rPr>
    </w:lvl>
    <w:lvl w:ilvl="6" w:tplc="45EE18EA">
      <w:numFmt w:val="bullet"/>
      <w:lvlText w:val="•"/>
      <w:lvlJc w:val="left"/>
      <w:pPr>
        <w:ind w:left="6358" w:hanging="360"/>
      </w:pPr>
      <w:rPr>
        <w:rFonts w:hint="default"/>
        <w:lang w:val="en-US" w:eastAsia="en-US" w:bidi="ar-SA"/>
      </w:rPr>
    </w:lvl>
    <w:lvl w:ilvl="7" w:tplc="411AD318">
      <w:numFmt w:val="bullet"/>
      <w:lvlText w:val="•"/>
      <w:lvlJc w:val="left"/>
      <w:pPr>
        <w:ind w:left="7314" w:hanging="360"/>
      </w:pPr>
      <w:rPr>
        <w:rFonts w:hint="default"/>
        <w:lang w:val="en-US" w:eastAsia="en-US" w:bidi="ar-SA"/>
      </w:rPr>
    </w:lvl>
    <w:lvl w:ilvl="8" w:tplc="CEAAF3B8">
      <w:numFmt w:val="bullet"/>
      <w:lvlText w:val="•"/>
      <w:lvlJc w:val="left"/>
      <w:pPr>
        <w:ind w:left="8271" w:hanging="360"/>
      </w:pPr>
      <w:rPr>
        <w:rFonts w:hint="default"/>
        <w:lang w:val="en-US" w:eastAsia="en-US" w:bidi="ar-SA"/>
      </w:rPr>
    </w:lvl>
  </w:abstractNum>
  <w:abstractNum w:abstractNumId="1" w15:restartNumberingAfterBreak="0">
    <w:nsid w:val="064240B6"/>
    <w:multiLevelType w:val="hybridMultilevel"/>
    <w:tmpl w:val="9E081C78"/>
    <w:lvl w:ilvl="0" w:tplc="6FFA230E">
      <w:start w:val="1"/>
      <w:numFmt w:val="lowerLetter"/>
      <w:lvlText w:val="%1."/>
      <w:lvlJc w:val="left"/>
      <w:pPr>
        <w:ind w:left="446" w:hanging="227"/>
      </w:pPr>
      <w:rPr>
        <w:rFonts w:ascii="Times New Roman" w:eastAsia="Times New Roman" w:hAnsi="Times New Roman" w:cs="Times New Roman" w:hint="default"/>
        <w:spacing w:val="-2"/>
        <w:w w:val="99"/>
        <w:sz w:val="24"/>
        <w:szCs w:val="24"/>
        <w:lang w:val="en-US" w:eastAsia="en-US" w:bidi="ar-SA"/>
      </w:rPr>
    </w:lvl>
    <w:lvl w:ilvl="1" w:tplc="5BFC5F7A">
      <w:numFmt w:val="bullet"/>
      <w:lvlText w:val="•"/>
      <w:lvlJc w:val="left"/>
      <w:pPr>
        <w:ind w:left="1332" w:hanging="227"/>
      </w:pPr>
      <w:rPr>
        <w:rFonts w:hint="default"/>
        <w:lang w:val="en-US" w:eastAsia="en-US" w:bidi="ar-SA"/>
      </w:rPr>
    </w:lvl>
    <w:lvl w:ilvl="2" w:tplc="3398BF8E">
      <w:numFmt w:val="bullet"/>
      <w:lvlText w:val="•"/>
      <w:lvlJc w:val="left"/>
      <w:pPr>
        <w:ind w:left="2225" w:hanging="227"/>
      </w:pPr>
      <w:rPr>
        <w:rFonts w:hint="default"/>
        <w:lang w:val="en-US" w:eastAsia="en-US" w:bidi="ar-SA"/>
      </w:rPr>
    </w:lvl>
    <w:lvl w:ilvl="3" w:tplc="589E3524">
      <w:numFmt w:val="bullet"/>
      <w:lvlText w:val="•"/>
      <w:lvlJc w:val="left"/>
      <w:pPr>
        <w:ind w:left="3118" w:hanging="227"/>
      </w:pPr>
      <w:rPr>
        <w:rFonts w:hint="default"/>
        <w:lang w:val="en-US" w:eastAsia="en-US" w:bidi="ar-SA"/>
      </w:rPr>
    </w:lvl>
    <w:lvl w:ilvl="4" w:tplc="ECD683CA">
      <w:numFmt w:val="bullet"/>
      <w:lvlText w:val="•"/>
      <w:lvlJc w:val="left"/>
      <w:pPr>
        <w:ind w:left="4011" w:hanging="227"/>
      </w:pPr>
      <w:rPr>
        <w:rFonts w:hint="default"/>
        <w:lang w:val="en-US" w:eastAsia="en-US" w:bidi="ar-SA"/>
      </w:rPr>
    </w:lvl>
    <w:lvl w:ilvl="5" w:tplc="62163E66">
      <w:numFmt w:val="bullet"/>
      <w:lvlText w:val="•"/>
      <w:lvlJc w:val="left"/>
      <w:pPr>
        <w:ind w:left="4903" w:hanging="227"/>
      </w:pPr>
      <w:rPr>
        <w:rFonts w:hint="default"/>
        <w:lang w:val="en-US" w:eastAsia="en-US" w:bidi="ar-SA"/>
      </w:rPr>
    </w:lvl>
    <w:lvl w:ilvl="6" w:tplc="25C08C3E">
      <w:numFmt w:val="bullet"/>
      <w:lvlText w:val="•"/>
      <w:lvlJc w:val="left"/>
      <w:pPr>
        <w:ind w:left="5796" w:hanging="227"/>
      </w:pPr>
      <w:rPr>
        <w:rFonts w:hint="default"/>
        <w:lang w:val="en-US" w:eastAsia="en-US" w:bidi="ar-SA"/>
      </w:rPr>
    </w:lvl>
    <w:lvl w:ilvl="7" w:tplc="8724DE58">
      <w:numFmt w:val="bullet"/>
      <w:lvlText w:val="•"/>
      <w:lvlJc w:val="left"/>
      <w:pPr>
        <w:ind w:left="6689" w:hanging="227"/>
      </w:pPr>
      <w:rPr>
        <w:rFonts w:hint="default"/>
        <w:lang w:val="en-US" w:eastAsia="en-US" w:bidi="ar-SA"/>
      </w:rPr>
    </w:lvl>
    <w:lvl w:ilvl="8" w:tplc="91004826">
      <w:numFmt w:val="bullet"/>
      <w:lvlText w:val="•"/>
      <w:lvlJc w:val="left"/>
      <w:pPr>
        <w:ind w:left="7582" w:hanging="227"/>
      </w:pPr>
      <w:rPr>
        <w:rFonts w:hint="default"/>
        <w:lang w:val="en-US" w:eastAsia="en-US" w:bidi="ar-SA"/>
      </w:rPr>
    </w:lvl>
  </w:abstractNum>
  <w:abstractNum w:abstractNumId="2" w15:restartNumberingAfterBreak="0">
    <w:nsid w:val="17B364C2"/>
    <w:multiLevelType w:val="hybridMultilevel"/>
    <w:tmpl w:val="27C65C58"/>
    <w:lvl w:ilvl="0" w:tplc="DF5A1BC2">
      <w:start w:val="1"/>
      <w:numFmt w:val="upperLetter"/>
      <w:lvlText w:val="(%1."/>
      <w:lvlJc w:val="left"/>
      <w:pPr>
        <w:ind w:left="670" w:hanging="45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1C454B33"/>
    <w:multiLevelType w:val="multilevel"/>
    <w:tmpl w:val="055E4FFE"/>
    <w:lvl w:ilvl="0">
      <w:start w:val="1"/>
      <w:numFmt w:val="decimal"/>
      <w:lvlText w:val="%1"/>
      <w:lvlJc w:val="left"/>
      <w:pPr>
        <w:ind w:left="4023" w:hanging="420"/>
      </w:pPr>
      <w:rPr>
        <w:rFonts w:hint="default"/>
        <w:lang w:val="en-US" w:eastAsia="en-US" w:bidi="ar-SA"/>
      </w:rPr>
    </w:lvl>
    <w:lvl w:ilvl="1">
      <w:start w:val="1"/>
      <w:numFmt w:val="decimal"/>
      <w:lvlText w:val="%1.%2"/>
      <w:lvlJc w:val="left"/>
      <w:pPr>
        <w:ind w:left="4023" w:hanging="420"/>
        <w:jc w:val="righ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5089" w:hanging="420"/>
      </w:pPr>
      <w:rPr>
        <w:rFonts w:hint="default"/>
        <w:lang w:val="en-US" w:eastAsia="en-US" w:bidi="ar-SA"/>
      </w:rPr>
    </w:lvl>
    <w:lvl w:ilvl="3">
      <w:numFmt w:val="bullet"/>
      <w:lvlText w:val="•"/>
      <w:lvlJc w:val="left"/>
      <w:pPr>
        <w:ind w:left="5624" w:hanging="420"/>
      </w:pPr>
      <w:rPr>
        <w:rFonts w:hint="default"/>
        <w:lang w:val="en-US" w:eastAsia="en-US" w:bidi="ar-SA"/>
      </w:rPr>
    </w:lvl>
    <w:lvl w:ilvl="4">
      <w:numFmt w:val="bullet"/>
      <w:lvlText w:val="•"/>
      <w:lvlJc w:val="left"/>
      <w:pPr>
        <w:ind w:left="6159" w:hanging="420"/>
      </w:pPr>
      <w:rPr>
        <w:rFonts w:hint="default"/>
        <w:lang w:val="en-US" w:eastAsia="en-US" w:bidi="ar-SA"/>
      </w:rPr>
    </w:lvl>
    <w:lvl w:ilvl="5">
      <w:numFmt w:val="bullet"/>
      <w:lvlText w:val="•"/>
      <w:lvlJc w:val="left"/>
      <w:pPr>
        <w:ind w:left="6693" w:hanging="420"/>
      </w:pPr>
      <w:rPr>
        <w:rFonts w:hint="default"/>
        <w:lang w:val="en-US" w:eastAsia="en-US" w:bidi="ar-SA"/>
      </w:rPr>
    </w:lvl>
    <w:lvl w:ilvl="6">
      <w:numFmt w:val="bullet"/>
      <w:lvlText w:val="•"/>
      <w:lvlJc w:val="left"/>
      <w:pPr>
        <w:ind w:left="7228" w:hanging="420"/>
      </w:pPr>
      <w:rPr>
        <w:rFonts w:hint="default"/>
        <w:lang w:val="en-US" w:eastAsia="en-US" w:bidi="ar-SA"/>
      </w:rPr>
    </w:lvl>
    <w:lvl w:ilvl="7">
      <w:numFmt w:val="bullet"/>
      <w:lvlText w:val="•"/>
      <w:lvlJc w:val="left"/>
      <w:pPr>
        <w:ind w:left="7763" w:hanging="420"/>
      </w:pPr>
      <w:rPr>
        <w:rFonts w:hint="default"/>
        <w:lang w:val="en-US" w:eastAsia="en-US" w:bidi="ar-SA"/>
      </w:rPr>
    </w:lvl>
    <w:lvl w:ilvl="8">
      <w:numFmt w:val="bullet"/>
      <w:lvlText w:val="•"/>
      <w:lvlJc w:val="left"/>
      <w:pPr>
        <w:ind w:left="8298" w:hanging="420"/>
      </w:pPr>
      <w:rPr>
        <w:rFonts w:hint="default"/>
        <w:lang w:val="en-US" w:eastAsia="en-US" w:bidi="ar-SA"/>
      </w:rPr>
    </w:lvl>
  </w:abstractNum>
  <w:abstractNum w:abstractNumId="4" w15:restartNumberingAfterBreak="0">
    <w:nsid w:val="1C6B759F"/>
    <w:multiLevelType w:val="multilevel"/>
    <w:tmpl w:val="AA086B9C"/>
    <w:lvl w:ilvl="0">
      <w:start w:val="4"/>
      <w:numFmt w:val="decimal"/>
      <w:lvlText w:val="%1"/>
      <w:lvlJc w:val="left"/>
      <w:pPr>
        <w:ind w:left="742" w:hanging="485"/>
      </w:pPr>
      <w:rPr>
        <w:rFonts w:hint="default"/>
        <w:lang w:val="en-US" w:eastAsia="en-US" w:bidi="ar-SA"/>
      </w:rPr>
    </w:lvl>
    <w:lvl w:ilvl="1">
      <w:start w:val="1"/>
      <w:numFmt w:val="decimal"/>
      <w:lvlText w:val="%1.%2"/>
      <w:lvlJc w:val="left"/>
      <w:pPr>
        <w:ind w:left="742" w:hanging="485"/>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17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261" w:hanging="361"/>
      </w:pPr>
      <w:rPr>
        <w:rFonts w:hint="default"/>
        <w:w w:val="100"/>
        <w:lang w:val="en-US" w:eastAsia="en-US" w:bidi="ar-SA"/>
      </w:rPr>
    </w:lvl>
    <w:lvl w:ilvl="4">
      <w:numFmt w:val="bullet"/>
      <w:lvlText w:val="•"/>
      <w:lvlJc w:val="left"/>
      <w:pPr>
        <w:ind w:left="2534" w:hanging="361"/>
      </w:pPr>
      <w:rPr>
        <w:rFonts w:hint="default"/>
        <w:lang w:val="en-US" w:eastAsia="en-US" w:bidi="ar-SA"/>
      </w:rPr>
    </w:lvl>
    <w:lvl w:ilvl="5">
      <w:numFmt w:val="bullet"/>
      <w:lvlText w:val="•"/>
      <w:lvlJc w:val="left"/>
      <w:pPr>
        <w:ind w:left="3809" w:hanging="361"/>
      </w:pPr>
      <w:rPr>
        <w:rFonts w:hint="default"/>
        <w:lang w:val="en-US" w:eastAsia="en-US" w:bidi="ar-SA"/>
      </w:rPr>
    </w:lvl>
    <w:lvl w:ilvl="6">
      <w:numFmt w:val="bullet"/>
      <w:lvlText w:val="•"/>
      <w:lvlJc w:val="left"/>
      <w:pPr>
        <w:ind w:left="5084" w:hanging="361"/>
      </w:pPr>
      <w:rPr>
        <w:rFonts w:hint="default"/>
        <w:lang w:val="en-US" w:eastAsia="en-US" w:bidi="ar-SA"/>
      </w:rPr>
    </w:lvl>
    <w:lvl w:ilvl="7">
      <w:numFmt w:val="bullet"/>
      <w:lvlText w:val="•"/>
      <w:lvlJc w:val="left"/>
      <w:pPr>
        <w:ind w:left="6359" w:hanging="361"/>
      </w:pPr>
      <w:rPr>
        <w:rFonts w:hint="default"/>
        <w:lang w:val="en-US" w:eastAsia="en-US" w:bidi="ar-SA"/>
      </w:rPr>
    </w:lvl>
    <w:lvl w:ilvl="8">
      <w:numFmt w:val="bullet"/>
      <w:lvlText w:val="•"/>
      <w:lvlJc w:val="left"/>
      <w:pPr>
        <w:ind w:left="7634" w:hanging="361"/>
      </w:pPr>
      <w:rPr>
        <w:rFonts w:hint="default"/>
        <w:lang w:val="en-US" w:eastAsia="en-US" w:bidi="ar-SA"/>
      </w:rPr>
    </w:lvl>
  </w:abstractNum>
  <w:abstractNum w:abstractNumId="5" w15:restartNumberingAfterBreak="0">
    <w:nsid w:val="24700A7C"/>
    <w:multiLevelType w:val="multilevel"/>
    <w:tmpl w:val="489021BE"/>
    <w:lvl w:ilvl="0">
      <w:start w:val="3"/>
      <w:numFmt w:val="decimal"/>
      <w:lvlText w:val="%1"/>
      <w:lvlJc w:val="left"/>
      <w:pPr>
        <w:ind w:left="3978" w:hanging="420"/>
      </w:pPr>
      <w:rPr>
        <w:rFonts w:hint="default"/>
        <w:lang w:val="en-US" w:eastAsia="en-US" w:bidi="ar-SA"/>
      </w:rPr>
    </w:lvl>
    <w:lvl w:ilvl="1">
      <w:start w:val="1"/>
      <w:numFmt w:val="decimal"/>
      <w:lvlText w:val="%1.%2"/>
      <w:lvlJc w:val="left"/>
      <w:pPr>
        <w:ind w:left="3978" w:hanging="420"/>
        <w:jc w:val="righ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3880"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5177" w:hanging="540"/>
      </w:pPr>
      <w:rPr>
        <w:rFonts w:hint="default"/>
        <w:lang w:val="en-US" w:eastAsia="en-US" w:bidi="ar-SA"/>
      </w:rPr>
    </w:lvl>
    <w:lvl w:ilvl="4">
      <w:numFmt w:val="bullet"/>
      <w:lvlText w:val="•"/>
      <w:lvlJc w:val="left"/>
      <w:pPr>
        <w:ind w:left="5775" w:hanging="540"/>
      </w:pPr>
      <w:rPr>
        <w:rFonts w:hint="default"/>
        <w:lang w:val="en-US" w:eastAsia="en-US" w:bidi="ar-SA"/>
      </w:rPr>
    </w:lvl>
    <w:lvl w:ilvl="5">
      <w:numFmt w:val="bullet"/>
      <w:lvlText w:val="•"/>
      <w:lvlJc w:val="left"/>
      <w:pPr>
        <w:ind w:left="6374" w:hanging="540"/>
      </w:pPr>
      <w:rPr>
        <w:rFonts w:hint="default"/>
        <w:lang w:val="en-US" w:eastAsia="en-US" w:bidi="ar-SA"/>
      </w:rPr>
    </w:lvl>
    <w:lvl w:ilvl="6">
      <w:numFmt w:val="bullet"/>
      <w:lvlText w:val="•"/>
      <w:lvlJc w:val="left"/>
      <w:pPr>
        <w:ind w:left="6973" w:hanging="540"/>
      </w:pPr>
      <w:rPr>
        <w:rFonts w:hint="default"/>
        <w:lang w:val="en-US" w:eastAsia="en-US" w:bidi="ar-SA"/>
      </w:rPr>
    </w:lvl>
    <w:lvl w:ilvl="7">
      <w:numFmt w:val="bullet"/>
      <w:lvlText w:val="•"/>
      <w:lvlJc w:val="left"/>
      <w:pPr>
        <w:ind w:left="7571" w:hanging="540"/>
      </w:pPr>
      <w:rPr>
        <w:rFonts w:hint="default"/>
        <w:lang w:val="en-US" w:eastAsia="en-US" w:bidi="ar-SA"/>
      </w:rPr>
    </w:lvl>
    <w:lvl w:ilvl="8">
      <w:numFmt w:val="bullet"/>
      <w:lvlText w:val="•"/>
      <w:lvlJc w:val="left"/>
      <w:pPr>
        <w:ind w:left="8170" w:hanging="540"/>
      </w:pPr>
      <w:rPr>
        <w:rFonts w:hint="default"/>
        <w:lang w:val="en-US" w:eastAsia="en-US" w:bidi="ar-SA"/>
      </w:rPr>
    </w:lvl>
  </w:abstractNum>
  <w:abstractNum w:abstractNumId="6" w15:restartNumberingAfterBreak="0">
    <w:nsid w:val="294A44AF"/>
    <w:multiLevelType w:val="hybridMultilevel"/>
    <w:tmpl w:val="7E4EE066"/>
    <w:lvl w:ilvl="0" w:tplc="675823E0">
      <w:start w:val="1"/>
      <w:numFmt w:val="lowerLetter"/>
      <w:lvlText w:val="%1."/>
      <w:lvlJc w:val="left"/>
      <w:pPr>
        <w:ind w:left="220" w:hanging="266"/>
      </w:pPr>
      <w:rPr>
        <w:rFonts w:ascii="Times New Roman" w:eastAsia="Times New Roman" w:hAnsi="Times New Roman" w:cs="Times New Roman" w:hint="default"/>
        <w:spacing w:val="-23"/>
        <w:w w:val="99"/>
        <w:sz w:val="24"/>
        <w:szCs w:val="24"/>
        <w:lang w:val="en-US" w:eastAsia="en-US" w:bidi="ar-SA"/>
      </w:rPr>
    </w:lvl>
    <w:lvl w:ilvl="1" w:tplc="A100ED8A">
      <w:numFmt w:val="bullet"/>
      <w:lvlText w:val="•"/>
      <w:lvlJc w:val="left"/>
      <w:pPr>
        <w:ind w:left="1134" w:hanging="266"/>
      </w:pPr>
      <w:rPr>
        <w:rFonts w:hint="default"/>
        <w:lang w:val="en-US" w:eastAsia="en-US" w:bidi="ar-SA"/>
      </w:rPr>
    </w:lvl>
    <w:lvl w:ilvl="2" w:tplc="704C9C84">
      <w:numFmt w:val="bullet"/>
      <w:lvlText w:val="•"/>
      <w:lvlJc w:val="left"/>
      <w:pPr>
        <w:ind w:left="2049" w:hanging="266"/>
      </w:pPr>
      <w:rPr>
        <w:rFonts w:hint="default"/>
        <w:lang w:val="en-US" w:eastAsia="en-US" w:bidi="ar-SA"/>
      </w:rPr>
    </w:lvl>
    <w:lvl w:ilvl="3" w:tplc="16BC7AC2">
      <w:numFmt w:val="bullet"/>
      <w:lvlText w:val="•"/>
      <w:lvlJc w:val="left"/>
      <w:pPr>
        <w:ind w:left="2964" w:hanging="266"/>
      </w:pPr>
      <w:rPr>
        <w:rFonts w:hint="default"/>
        <w:lang w:val="en-US" w:eastAsia="en-US" w:bidi="ar-SA"/>
      </w:rPr>
    </w:lvl>
    <w:lvl w:ilvl="4" w:tplc="0026139E">
      <w:numFmt w:val="bullet"/>
      <w:lvlText w:val="•"/>
      <w:lvlJc w:val="left"/>
      <w:pPr>
        <w:ind w:left="3879" w:hanging="266"/>
      </w:pPr>
      <w:rPr>
        <w:rFonts w:hint="default"/>
        <w:lang w:val="en-US" w:eastAsia="en-US" w:bidi="ar-SA"/>
      </w:rPr>
    </w:lvl>
    <w:lvl w:ilvl="5" w:tplc="E488E4FA">
      <w:numFmt w:val="bullet"/>
      <w:lvlText w:val="•"/>
      <w:lvlJc w:val="left"/>
      <w:pPr>
        <w:ind w:left="4793" w:hanging="266"/>
      </w:pPr>
      <w:rPr>
        <w:rFonts w:hint="default"/>
        <w:lang w:val="en-US" w:eastAsia="en-US" w:bidi="ar-SA"/>
      </w:rPr>
    </w:lvl>
    <w:lvl w:ilvl="6" w:tplc="D0E0B800">
      <w:numFmt w:val="bullet"/>
      <w:lvlText w:val="•"/>
      <w:lvlJc w:val="left"/>
      <w:pPr>
        <w:ind w:left="5708" w:hanging="266"/>
      </w:pPr>
      <w:rPr>
        <w:rFonts w:hint="default"/>
        <w:lang w:val="en-US" w:eastAsia="en-US" w:bidi="ar-SA"/>
      </w:rPr>
    </w:lvl>
    <w:lvl w:ilvl="7" w:tplc="8948F8A0">
      <w:numFmt w:val="bullet"/>
      <w:lvlText w:val="•"/>
      <w:lvlJc w:val="left"/>
      <w:pPr>
        <w:ind w:left="6623" w:hanging="266"/>
      </w:pPr>
      <w:rPr>
        <w:rFonts w:hint="default"/>
        <w:lang w:val="en-US" w:eastAsia="en-US" w:bidi="ar-SA"/>
      </w:rPr>
    </w:lvl>
    <w:lvl w:ilvl="8" w:tplc="D3643E28">
      <w:numFmt w:val="bullet"/>
      <w:lvlText w:val="•"/>
      <w:lvlJc w:val="left"/>
      <w:pPr>
        <w:ind w:left="7538" w:hanging="266"/>
      </w:pPr>
      <w:rPr>
        <w:rFonts w:hint="default"/>
        <w:lang w:val="en-US" w:eastAsia="en-US" w:bidi="ar-SA"/>
      </w:rPr>
    </w:lvl>
  </w:abstractNum>
  <w:abstractNum w:abstractNumId="7" w15:restartNumberingAfterBreak="0">
    <w:nsid w:val="3A0F1AC3"/>
    <w:multiLevelType w:val="multilevel"/>
    <w:tmpl w:val="D92C226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416C7D9B"/>
    <w:multiLevelType w:val="hybridMultilevel"/>
    <w:tmpl w:val="F1668ACC"/>
    <w:lvl w:ilvl="0" w:tplc="1C0A1064">
      <w:start w:val="1"/>
      <w:numFmt w:val="decimal"/>
      <w:lvlText w:val="%1."/>
      <w:lvlJc w:val="left"/>
      <w:pPr>
        <w:ind w:left="617" w:hanging="360"/>
      </w:pPr>
      <w:rPr>
        <w:rFonts w:ascii="Times New Roman" w:eastAsia="Times New Roman" w:hAnsi="Times New Roman" w:cs="Times New Roman" w:hint="default"/>
        <w:spacing w:val="-10"/>
        <w:w w:val="99"/>
        <w:sz w:val="24"/>
        <w:szCs w:val="24"/>
        <w:lang w:val="en-US" w:eastAsia="en-US" w:bidi="ar-SA"/>
      </w:rPr>
    </w:lvl>
    <w:lvl w:ilvl="1" w:tplc="0F1AA63A">
      <w:start w:val="8"/>
      <w:numFmt w:val="decimal"/>
      <w:lvlText w:val="%2."/>
      <w:lvlJc w:val="left"/>
      <w:pPr>
        <w:ind w:left="900" w:hanging="245"/>
      </w:pPr>
      <w:rPr>
        <w:rFonts w:ascii="Times New Roman" w:eastAsia="Times New Roman" w:hAnsi="Times New Roman" w:cs="Times New Roman" w:hint="default"/>
        <w:w w:val="100"/>
        <w:sz w:val="24"/>
        <w:szCs w:val="24"/>
        <w:lang w:val="en-US" w:eastAsia="en-US" w:bidi="ar-SA"/>
      </w:rPr>
    </w:lvl>
    <w:lvl w:ilvl="2" w:tplc="96444970">
      <w:numFmt w:val="bullet"/>
      <w:lvlText w:val="•"/>
      <w:lvlJc w:val="left"/>
      <w:pPr>
        <w:ind w:left="1931" w:hanging="245"/>
      </w:pPr>
      <w:rPr>
        <w:rFonts w:hint="default"/>
        <w:lang w:val="en-US" w:eastAsia="en-US" w:bidi="ar-SA"/>
      </w:rPr>
    </w:lvl>
    <w:lvl w:ilvl="3" w:tplc="DE40CC1E">
      <w:numFmt w:val="bullet"/>
      <w:lvlText w:val="•"/>
      <w:lvlJc w:val="left"/>
      <w:pPr>
        <w:ind w:left="2963" w:hanging="245"/>
      </w:pPr>
      <w:rPr>
        <w:rFonts w:hint="default"/>
        <w:lang w:val="en-US" w:eastAsia="en-US" w:bidi="ar-SA"/>
      </w:rPr>
    </w:lvl>
    <w:lvl w:ilvl="4" w:tplc="4926BBA2">
      <w:numFmt w:val="bullet"/>
      <w:lvlText w:val="•"/>
      <w:lvlJc w:val="left"/>
      <w:pPr>
        <w:ind w:left="3994" w:hanging="245"/>
      </w:pPr>
      <w:rPr>
        <w:rFonts w:hint="default"/>
        <w:lang w:val="en-US" w:eastAsia="en-US" w:bidi="ar-SA"/>
      </w:rPr>
    </w:lvl>
    <w:lvl w:ilvl="5" w:tplc="A63E20D8">
      <w:numFmt w:val="bullet"/>
      <w:lvlText w:val="•"/>
      <w:lvlJc w:val="left"/>
      <w:pPr>
        <w:ind w:left="5026" w:hanging="245"/>
      </w:pPr>
      <w:rPr>
        <w:rFonts w:hint="default"/>
        <w:lang w:val="en-US" w:eastAsia="en-US" w:bidi="ar-SA"/>
      </w:rPr>
    </w:lvl>
    <w:lvl w:ilvl="6" w:tplc="76B6B08A">
      <w:numFmt w:val="bullet"/>
      <w:lvlText w:val="•"/>
      <w:lvlJc w:val="left"/>
      <w:pPr>
        <w:ind w:left="6057" w:hanging="245"/>
      </w:pPr>
      <w:rPr>
        <w:rFonts w:hint="default"/>
        <w:lang w:val="en-US" w:eastAsia="en-US" w:bidi="ar-SA"/>
      </w:rPr>
    </w:lvl>
    <w:lvl w:ilvl="7" w:tplc="18DE6646">
      <w:numFmt w:val="bullet"/>
      <w:lvlText w:val="•"/>
      <w:lvlJc w:val="left"/>
      <w:pPr>
        <w:ind w:left="7089" w:hanging="245"/>
      </w:pPr>
      <w:rPr>
        <w:rFonts w:hint="default"/>
        <w:lang w:val="en-US" w:eastAsia="en-US" w:bidi="ar-SA"/>
      </w:rPr>
    </w:lvl>
    <w:lvl w:ilvl="8" w:tplc="019615DC">
      <w:numFmt w:val="bullet"/>
      <w:lvlText w:val="•"/>
      <w:lvlJc w:val="left"/>
      <w:pPr>
        <w:ind w:left="8120" w:hanging="245"/>
      </w:pPr>
      <w:rPr>
        <w:rFonts w:hint="default"/>
        <w:lang w:val="en-US" w:eastAsia="en-US" w:bidi="ar-SA"/>
      </w:rPr>
    </w:lvl>
  </w:abstractNum>
  <w:abstractNum w:abstractNumId="9" w15:restartNumberingAfterBreak="0">
    <w:nsid w:val="43CF277D"/>
    <w:multiLevelType w:val="multilevel"/>
    <w:tmpl w:val="4DE6E8A0"/>
    <w:lvl w:ilvl="0">
      <w:start w:val="3"/>
      <w:numFmt w:val="decimal"/>
      <w:lvlText w:val="%1"/>
      <w:lvlJc w:val="left"/>
      <w:pPr>
        <w:ind w:left="405" w:hanging="405"/>
      </w:pPr>
      <w:rPr>
        <w:rFonts w:hint="default"/>
      </w:rPr>
    </w:lvl>
    <w:lvl w:ilvl="1">
      <w:start w:val="1"/>
      <w:numFmt w:val="decimal"/>
      <w:lvlText w:val="%1.%2"/>
      <w:lvlJc w:val="left"/>
      <w:pPr>
        <w:ind w:left="977" w:hanging="720"/>
      </w:pPr>
      <w:rPr>
        <w:rFonts w:hint="default"/>
      </w:rPr>
    </w:lvl>
    <w:lvl w:ilvl="2">
      <w:start w:val="1"/>
      <w:numFmt w:val="decimal"/>
      <w:lvlText w:val="%1.%2.%3"/>
      <w:lvlJc w:val="left"/>
      <w:pPr>
        <w:ind w:left="1234" w:hanging="720"/>
      </w:pPr>
      <w:rPr>
        <w:rFonts w:hint="default"/>
      </w:rPr>
    </w:lvl>
    <w:lvl w:ilvl="3">
      <w:start w:val="1"/>
      <w:numFmt w:val="decimal"/>
      <w:lvlText w:val="%1.%2.%3.%4"/>
      <w:lvlJc w:val="left"/>
      <w:pPr>
        <w:ind w:left="1851" w:hanging="1080"/>
      </w:pPr>
      <w:rPr>
        <w:rFonts w:hint="default"/>
      </w:rPr>
    </w:lvl>
    <w:lvl w:ilvl="4">
      <w:start w:val="1"/>
      <w:numFmt w:val="decimal"/>
      <w:lvlText w:val="%1.%2.%3.%4.%5"/>
      <w:lvlJc w:val="left"/>
      <w:pPr>
        <w:ind w:left="2468" w:hanging="1440"/>
      </w:pPr>
      <w:rPr>
        <w:rFonts w:hint="default"/>
      </w:rPr>
    </w:lvl>
    <w:lvl w:ilvl="5">
      <w:start w:val="1"/>
      <w:numFmt w:val="decimal"/>
      <w:lvlText w:val="%1.%2.%3.%4.%5.%6"/>
      <w:lvlJc w:val="left"/>
      <w:pPr>
        <w:ind w:left="2725" w:hanging="1440"/>
      </w:pPr>
      <w:rPr>
        <w:rFonts w:hint="default"/>
      </w:rPr>
    </w:lvl>
    <w:lvl w:ilvl="6">
      <w:start w:val="1"/>
      <w:numFmt w:val="decimal"/>
      <w:lvlText w:val="%1.%2.%3.%4.%5.%6.%7"/>
      <w:lvlJc w:val="left"/>
      <w:pPr>
        <w:ind w:left="3342" w:hanging="1800"/>
      </w:pPr>
      <w:rPr>
        <w:rFonts w:hint="default"/>
      </w:rPr>
    </w:lvl>
    <w:lvl w:ilvl="7">
      <w:start w:val="1"/>
      <w:numFmt w:val="decimal"/>
      <w:lvlText w:val="%1.%2.%3.%4.%5.%6.%7.%8"/>
      <w:lvlJc w:val="left"/>
      <w:pPr>
        <w:ind w:left="3959" w:hanging="2160"/>
      </w:pPr>
      <w:rPr>
        <w:rFonts w:hint="default"/>
      </w:rPr>
    </w:lvl>
    <w:lvl w:ilvl="8">
      <w:start w:val="1"/>
      <w:numFmt w:val="decimal"/>
      <w:lvlText w:val="%1.%2.%3.%4.%5.%6.%7.%8.%9"/>
      <w:lvlJc w:val="left"/>
      <w:pPr>
        <w:ind w:left="4216" w:hanging="2160"/>
      </w:pPr>
      <w:rPr>
        <w:rFonts w:hint="default"/>
      </w:rPr>
    </w:lvl>
  </w:abstractNum>
  <w:abstractNum w:abstractNumId="10" w15:restartNumberingAfterBreak="0">
    <w:nsid w:val="47553F06"/>
    <w:multiLevelType w:val="multilevel"/>
    <w:tmpl w:val="0C325A52"/>
    <w:lvl w:ilvl="0">
      <w:start w:val="1"/>
      <w:numFmt w:val="decimal"/>
      <w:lvlText w:val="%1"/>
      <w:lvlJc w:val="left"/>
      <w:pPr>
        <w:ind w:left="823" w:hanging="720"/>
      </w:pPr>
      <w:rPr>
        <w:rFonts w:hint="default"/>
        <w:lang w:val="en-US" w:eastAsia="en-US" w:bidi="ar-SA"/>
      </w:rPr>
    </w:lvl>
    <w:lvl w:ilvl="1">
      <w:start w:val="1"/>
      <w:numFmt w:val="decimal"/>
      <w:lvlText w:val="%1.%2"/>
      <w:lvlJc w:val="left"/>
      <w:pPr>
        <w:ind w:left="823" w:hanging="720"/>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23" w:hanging="567"/>
        <w:jc w:val="right"/>
      </w:pPr>
      <w:rPr>
        <w:rFonts w:ascii="Times New Roman" w:eastAsia="Times New Roman" w:hAnsi="Times New Roman" w:cs="Times New Roman" w:hint="default"/>
        <w:spacing w:val="-30"/>
        <w:w w:val="99"/>
        <w:sz w:val="24"/>
        <w:szCs w:val="24"/>
        <w:lang w:val="en-US" w:eastAsia="en-US" w:bidi="ar-SA"/>
      </w:rPr>
    </w:lvl>
    <w:lvl w:ilvl="3">
      <w:numFmt w:val="bullet"/>
      <w:lvlText w:val="•"/>
      <w:lvlJc w:val="left"/>
      <w:pPr>
        <w:ind w:left="3629" w:hanging="567"/>
      </w:pPr>
      <w:rPr>
        <w:rFonts w:hint="default"/>
        <w:lang w:val="en-US" w:eastAsia="en-US" w:bidi="ar-SA"/>
      </w:rPr>
    </w:lvl>
    <w:lvl w:ilvl="4">
      <w:numFmt w:val="bullet"/>
      <w:lvlText w:val="•"/>
      <w:lvlJc w:val="left"/>
      <w:pPr>
        <w:ind w:left="4565" w:hanging="567"/>
      </w:pPr>
      <w:rPr>
        <w:rFonts w:hint="default"/>
        <w:lang w:val="en-US" w:eastAsia="en-US" w:bidi="ar-SA"/>
      </w:rPr>
    </w:lvl>
    <w:lvl w:ilvl="5">
      <w:numFmt w:val="bullet"/>
      <w:lvlText w:val="•"/>
      <w:lvlJc w:val="left"/>
      <w:pPr>
        <w:ind w:left="5502" w:hanging="567"/>
      </w:pPr>
      <w:rPr>
        <w:rFonts w:hint="default"/>
        <w:lang w:val="en-US" w:eastAsia="en-US" w:bidi="ar-SA"/>
      </w:rPr>
    </w:lvl>
    <w:lvl w:ilvl="6">
      <w:numFmt w:val="bullet"/>
      <w:lvlText w:val="•"/>
      <w:lvlJc w:val="left"/>
      <w:pPr>
        <w:ind w:left="6438" w:hanging="567"/>
      </w:pPr>
      <w:rPr>
        <w:rFonts w:hint="default"/>
        <w:lang w:val="en-US" w:eastAsia="en-US" w:bidi="ar-SA"/>
      </w:rPr>
    </w:lvl>
    <w:lvl w:ilvl="7">
      <w:numFmt w:val="bullet"/>
      <w:lvlText w:val="•"/>
      <w:lvlJc w:val="left"/>
      <w:pPr>
        <w:ind w:left="7374" w:hanging="567"/>
      </w:pPr>
      <w:rPr>
        <w:rFonts w:hint="default"/>
        <w:lang w:val="en-US" w:eastAsia="en-US" w:bidi="ar-SA"/>
      </w:rPr>
    </w:lvl>
    <w:lvl w:ilvl="8">
      <w:numFmt w:val="bullet"/>
      <w:lvlText w:val="•"/>
      <w:lvlJc w:val="left"/>
      <w:pPr>
        <w:ind w:left="8311" w:hanging="567"/>
      </w:pPr>
      <w:rPr>
        <w:rFonts w:hint="default"/>
        <w:lang w:val="en-US" w:eastAsia="en-US" w:bidi="ar-SA"/>
      </w:rPr>
    </w:lvl>
  </w:abstractNum>
  <w:abstractNum w:abstractNumId="11" w15:restartNumberingAfterBreak="0">
    <w:nsid w:val="637A0DC3"/>
    <w:multiLevelType w:val="hybridMultilevel"/>
    <w:tmpl w:val="41ACC18E"/>
    <w:lvl w:ilvl="0" w:tplc="06986458">
      <w:start w:val="1"/>
      <w:numFmt w:val="lowerLetter"/>
      <w:lvlText w:val="%1."/>
      <w:lvlJc w:val="left"/>
      <w:pPr>
        <w:ind w:left="220" w:hanging="240"/>
      </w:pPr>
      <w:rPr>
        <w:rFonts w:ascii="Times New Roman" w:eastAsia="Times New Roman" w:hAnsi="Times New Roman" w:cs="Times New Roman" w:hint="default"/>
        <w:w w:val="100"/>
        <w:sz w:val="24"/>
        <w:szCs w:val="24"/>
        <w:lang w:val="en-US" w:eastAsia="en-US" w:bidi="ar-SA"/>
      </w:rPr>
    </w:lvl>
    <w:lvl w:ilvl="1" w:tplc="1A8E34EE">
      <w:numFmt w:val="bullet"/>
      <w:lvlText w:val="•"/>
      <w:lvlJc w:val="left"/>
      <w:pPr>
        <w:ind w:left="1134" w:hanging="240"/>
      </w:pPr>
      <w:rPr>
        <w:rFonts w:hint="default"/>
        <w:lang w:val="en-US" w:eastAsia="en-US" w:bidi="ar-SA"/>
      </w:rPr>
    </w:lvl>
    <w:lvl w:ilvl="2" w:tplc="D60AEE54">
      <w:numFmt w:val="bullet"/>
      <w:lvlText w:val="•"/>
      <w:lvlJc w:val="left"/>
      <w:pPr>
        <w:ind w:left="2049" w:hanging="240"/>
      </w:pPr>
      <w:rPr>
        <w:rFonts w:hint="default"/>
        <w:lang w:val="en-US" w:eastAsia="en-US" w:bidi="ar-SA"/>
      </w:rPr>
    </w:lvl>
    <w:lvl w:ilvl="3" w:tplc="CCF8BA26">
      <w:numFmt w:val="bullet"/>
      <w:lvlText w:val="•"/>
      <w:lvlJc w:val="left"/>
      <w:pPr>
        <w:ind w:left="2964" w:hanging="240"/>
      </w:pPr>
      <w:rPr>
        <w:rFonts w:hint="default"/>
        <w:lang w:val="en-US" w:eastAsia="en-US" w:bidi="ar-SA"/>
      </w:rPr>
    </w:lvl>
    <w:lvl w:ilvl="4" w:tplc="CBDC69CA">
      <w:numFmt w:val="bullet"/>
      <w:lvlText w:val="•"/>
      <w:lvlJc w:val="left"/>
      <w:pPr>
        <w:ind w:left="3879" w:hanging="240"/>
      </w:pPr>
      <w:rPr>
        <w:rFonts w:hint="default"/>
        <w:lang w:val="en-US" w:eastAsia="en-US" w:bidi="ar-SA"/>
      </w:rPr>
    </w:lvl>
    <w:lvl w:ilvl="5" w:tplc="D946D0A6">
      <w:numFmt w:val="bullet"/>
      <w:lvlText w:val="•"/>
      <w:lvlJc w:val="left"/>
      <w:pPr>
        <w:ind w:left="4793" w:hanging="240"/>
      </w:pPr>
      <w:rPr>
        <w:rFonts w:hint="default"/>
        <w:lang w:val="en-US" w:eastAsia="en-US" w:bidi="ar-SA"/>
      </w:rPr>
    </w:lvl>
    <w:lvl w:ilvl="6" w:tplc="FB36F30E">
      <w:numFmt w:val="bullet"/>
      <w:lvlText w:val="•"/>
      <w:lvlJc w:val="left"/>
      <w:pPr>
        <w:ind w:left="5708" w:hanging="240"/>
      </w:pPr>
      <w:rPr>
        <w:rFonts w:hint="default"/>
        <w:lang w:val="en-US" w:eastAsia="en-US" w:bidi="ar-SA"/>
      </w:rPr>
    </w:lvl>
    <w:lvl w:ilvl="7" w:tplc="F7BC8842">
      <w:numFmt w:val="bullet"/>
      <w:lvlText w:val="•"/>
      <w:lvlJc w:val="left"/>
      <w:pPr>
        <w:ind w:left="6623" w:hanging="240"/>
      </w:pPr>
      <w:rPr>
        <w:rFonts w:hint="default"/>
        <w:lang w:val="en-US" w:eastAsia="en-US" w:bidi="ar-SA"/>
      </w:rPr>
    </w:lvl>
    <w:lvl w:ilvl="8" w:tplc="C98EC338">
      <w:numFmt w:val="bullet"/>
      <w:lvlText w:val="•"/>
      <w:lvlJc w:val="left"/>
      <w:pPr>
        <w:ind w:left="7538" w:hanging="240"/>
      </w:pPr>
      <w:rPr>
        <w:rFonts w:hint="default"/>
        <w:lang w:val="en-US" w:eastAsia="en-US" w:bidi="ar-SA"/>
      </w:rPr>
    </w:lvl>
  </w:abstractNum>
  <w:abstractNum w:abstractNumId="12" w15:restartNumberingAfterBreak="0">
    <w:nsid w:val="648F0D0B"/>
    <w:multiLevelType w:val="hybridMultilevel"/>
    <w:tmpl w:val="B22834A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3" w15:restartNumberingAfterBreak="0">
    <w:nsid w:val="70D85A7A"/>
    <w:multiLevelType w:val="multilevel"/>
    <w:tmpl w:val="0C325A52"/>
    <w:lvl w:ilvl="0">
      <w:start w:val="1"/>
      <w:numFmt w:val="decimal"/>
      <w:lvlText w:val="%1"/>
      <w:lvlJc w:val="left"/>
      <w:pPr>
        <w:ind w:left="823" w:hanging="720"/>
      </w:pPr>
      <w:rPr>
        <w:rFonts w:hint="default"/>
        <w:lang w:val="en-US" w:eastAsia="en-US" w:bidi="ar-SA"/>
      </w:rPr>
    </w:lvl>
    <w:lvl w:ilvl="1">
      <w:start w:val="1"/>
      <w:numFmt w:val="decimal"/>
      <w:lvlText w:val="%1.%2"/>
      <w:lvlJc w:val="left"/>
      <w:pPr>
        <w:ind w:left="823" w:hanging="720"/>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1107" w:hanging="567"/>
        <w:jc w:val="right"/>
      </w:pPr>
      <w:rPr>
        <w:rFonts w:ascii="Times New Roman" w:eastAsia="Times New Roman" w:hAnsi="Times New Roman" w:cs="Times New Roman" w:hint="default"/>
        <w:spacing w:val="-30"/>
        <w:w w:val="99"/>
        <w:sz w:val="24"/>
        <w:szCs w:val="24"/>
        <w:lang w:val="en-US" w:eastAsia="en-US" w:bidi="ar-SA"/>
      </w:rPr>
    </w:lvl>
    <w:lvl w:ilvl="3">
      <w:numFmt w:val="bullet"/>
      <w:lvlText w:val="•"/>
      <w:lvlJc w:val="left"/>
      <w:pPr>
        <w:ind w:left="3629" w:hanging="567"/>
      </w:pPr>
      <w:rPr>
        <w:rFonts w:hint="default"/>
        <w:lang w:val="en-US" w:eastAsia="en-US" w:bidi="ar-SA"/>
      </w:rPr>
    </w:lvl>
    <w:lvl w:ilvl="4">
      <w:numFmt w:val="bullet"/>
      <w:lvlText w:val="•"/>
      <w:lvlJc w:val="left"/>
      <w:pPr>
        <w:ind w:left="4565" w:hanging="567"/>
      </w:pPr>
      <w:rPr>
        <w:rFonts w:hint="default"/>
        <w:lang w:val="en-US" w:eastAsia="en-US" w:bidi="ar-SA"/>
      </w:rPr>
    </w:lvl>
    <w:lvl w:ilvl="5">
      <w:numFmt w:val="bullet"/>
      <w:lvlText w:val="•"/>
      <w:lvlJc w:val="left"/>
      <w:pPr>
        <w:ind w:left="5502" w:hanging="567"/>
      </w:pPr>
      <w:rPr>
        <w:rFonts w:hint="default"/>
        <w:lang w:val="en-US" w:eastAsia="en-US" w:bidi="ar-SA"/>
      </w:rPr>
    </w:lvl>
    <w:lvl w:ilvl="6">
      <w:numFmt w:val="bullet"/>
      <w:lvlText w:val="•"/>
      <w:lvlJc w:val="left"/>
      <w:pPr>
        <w:ind w:left="6438" w:hanging="567"/>
      </w:pPr>
      <w:rPr>
        <w:rFonts w:hint="default"/>
        <w:lang w:val="en-US" w:eastAsia="en-US" w:bidi="ar-SA"/>
      </w:rPr>
    </w:lvl>
    <w:lvl w:ilvl="7">
      <w:numFmt w:val="bullet"/>
      <w:lvlText w:val="•"/>
      <w:lvlJc w:val="left"/>
      <w:pPr>
        <w:ind w:left="7374" w:hanging="567"/>
      </w:pPr>
      <w:rPr>
        <w:rFonts w:hint="default"/>
        <w:lang w:val="en-US" w:eastAsia="en-US" w:bidi="ar-SA"/>
      </w:rPr>
    </w:lvl>
    <w:lvl w:ilvl="8">
      <w:numFmt w:val="bullet"/>
      <w:lvlText w:val="•"/>
      <w:lvlJc w:val="left"/>
      <w:pPr>
        <w:ind w:left="8311" w:hanging="567"/>
      </w:pPr>
      <w:rPr>
        <w:rFonts w:hint="default"/>
        <w:lang w:val="en-US" w:eastAsia="en-US" w:bidi="ar-SA"/>
      </w:rPr>
    </w:lvl>
  </w:abstractNum>
  <w:abstractNum w:abstractNumId="14" w15:restartNumberingAfterBreak="0">
    <w:nsid w:val="73682C9F"/>
    <w:multiLevelType w:val="multilevel"/>
    <w:tmpl w:val="5B5E9CD2"/>
    <w:lvl w:ilvl="0">
      <w:start w:val="2"/>
      <w:numFmt w:val="decimal"/>
      <w:lvlText w:val="%1"/>
      <w:lvlJc w:val="left"/>
      <w:pPr>
        <w:ind w:left="3390" w:hanging="540"/>
      </w:pPr>
      <w:rPr>
        <w:rFonts w:hint="default"/>
        <w:lang w:val="en-US" w:eastAsia="en-US" w:bidi="ar-SA"/>
      </w:rPr>
    </w:lvl>
    <w:lvl w:ilvl="1">
      <w:start w:val="1"/>
      <w:numFmt w:val="decimal"/>
      <w:lvlText w:val="%1.%2"/>
      <w:lvlJc w:val="left"/>
      <w:pPr>
        <w:ind w:left="3390" w:hanging="540"/>
      </w:pPr>
      <w:rPr>
        <w:rFonts w:hint="default"/>
        <w:lang w:val="en-US" w:eastAsia="en-US" w:bidi="ar-SA"/>
      </w:rPr>
    </w:lvl>
    <w:lvl w:ilvl="2">
      <w:start w:val="1"/>
      <w:numFmt w:val="decimal"/>
      <w:lvlText w:val="%1.%2.%3"/>
      <w:lvlJc w:val="left"/>
      <w:pPr>
        <w:ind w:left="3390"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5190" w:hanging="540"/>
      </w:pPr>
      <w:rPr>
        <w:rFonts w:hint="default"/>
        <w:lang w:val="en-US" w:eastAsia="en-US" w:bidi="ar-SA"/>
      </w:rPr>
    </w:lvl>
    <w:lvl w:ilvl="4">
      <w:numFmt w:val="bullet"/>
      <w:lvlText w:val="•"/>
      <w:lvlJc w:val="left"/>
      <w:pPr>
        <w:ind w:left="5787" w:hanging="540"/>
      </w:pPr>
      <w:rPr>
        <w:rFonts w:hint="default"/>
        <w:lang w:val="en-US" w:eastAsia="en-US" w:bidi="ar-SA"/>
      </w:rPr>
    </w:lvl>
    <w:lvl w:ilvl="5">
      <w:numFmt w:val="bullet"/>
      <w:lvlText w:val="•"/>
      <w:lvlJc w:val="left"/>
      <w:pPr>
        <w:ind w:left="6383" w:hanging="540"/>
      </w:pPr>
      <w:rPr>
        <w:rFonts w:hint="default"/>
        <w:lang w:val="en-US" w:eastAsia="en-US" w:bidi="ar-SA"/>
      </w:rPr>
    </w:lvl>
    <w:lvl w:ilvl="6">
      <w:numFmt w:val="bullet"/>
      <w:lvlText w:val="•"/>
      <w:lvlJc w:val="left"/>
      <w:pPr>
        <w:ind w:left="6980" w:hanging="540"/>
      </w:pPr>
      <w:rPr>
        <w:rFonts w:hint="default"/>
        <w:lang w:val="en-US" w:eastAsia="en-US" w:bidi="ar-SA"/>
      </w:rPr>
    </w:lvl>
    <w:lvl w:ilvl="7">
      <w:numFmt w:val="bullet"/>
      <w:lvlText w:val="•"/>
      <w:lvlJc w:val="left"/>
      <w:pPr>
        <w:ind w:left="7577" w:hanging="540"/>
      </w:pPr>
      <w:rPr>
        <w:rFonts w:hint="default"/>
        <w:lang w:val="en-US" w:eastAsia="en-US" w:bidi="ar-SA"/>
      </w:rPr>
    </w:lvl>
    <w:lvl w:ilvl="8">
      <w:numFmt w:val="bullet"/>
      <w:lvlText w:val="•"/>
      <w:lvlJc w:val="left"/>
      <w:pPr>
        <w:ind w:left="8174" w:hanging="540"/>
      </w:pPr>
      <w:rPr>
        <w:rFonts w:hint="default"/>
        <w:lang w:val="en-US" w:eastAsia="en-US" w:bidi="ar-SA"/>
      </w:rPr>
    </w:lvl>
  </w:abstractNum>
  <w:abstractNum w:abstractNumId="15" w15:restartNumberingAfterBreak="0">
    <w:nsid w:val="7BF827FC"/>
    <w:multiLevelType w:val="multilevel"/>
    <w:tmpl w:val="86E8E134"/>
    <w:lvl w:ilvl="0">
      <w:start w:val="5"/>
      <w:numFmt w:val="decimal"/>
      <w:lvlText w:val="%1"/>
      <w:lvlJc w:val="left"/>
      <w:pPr>
        <w:ind w:left="982" w:hanging="726"/>
      </w:pPr>
      <w:rPr>
        <w:rFonts w:hint="default"/>
        <w:lang w:val="en-US" w:eastAsia="en-US" w:bidi="ar-SA"/>
      </w:rPr>
    </w:lvl>
    <w:lvl w:ilvl="1">
      <w:start w:val="1"/>
      <w:numFmt w:val="decimal"/>
      <w:lvlText w:val="%1.%2"/>
      <w:lvlJc w:val="left"/>
      <w:pPr>
        <w:ind w:left="982" w:hanging="726"/>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309" w:hanging="769"/>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274" w:hanging="769"/>
      </w:pPr>
      <w:rPr>
        <w:rFonts w:hint="default"/>
        <w:lang w:val="en-US" w:eastAsia="en-US" w:bidi="ar-SA"/>
      </w:rPr>
    </w:lvl>
    <w:lvl w:ilvl="4">
      <w:numFmt w:val="bullet"/>
      <w:lvlText w:val="•"/>
      <w:lvlJc w:val="left"/>
      <w:pPr>
        <w:ind w:left="4261" w:hanging="769"/>
      </w:pPr>
      <w:rPr>
        <w:rFonts w:hint="default"/>
        <w:lang w:val="en-US" w:eastAsia="en-US" w:bidi="ar-SA"/>
      </w:rPr>
    </w:lvl>
    <w:lvl w:ilvl="5">
      <w:numFmt w:val="bullet"/>
      <w:lvlText w:val="•"/>
      <w:lvlJc w:val="left"/>
      <w:pPr>
        <w:ind w:left="5248" w:hanging="769"/>
      </w:pPr>
      <w:rPr>
        <w:rFonts w:hint="default"/>
        <w:lang w:val="en-US" w:eastAsia="en-US" w:bidi="ar-SA"/>
      </w:rPr>
    </w:lvl>
    <w:lvl w:ilvl="6">
      <w:numFmt w:val="bullet"/>
      <w:lvlText w:val="•"/>
      <w:lvlJc w:val="left"/>
      <w:pPr>
        <w:ind w:left="6235" w:hanging="769"/>
      </w:pPr>
      <w:rPr>
        <w:rFonts w:hint="default"/>
        <w:lang w:val="en-US" w:eastAsia="en-US" w:bidi="ar-SA"/>
      </w:rPr>
    </w:lvl>
    <w:lvl w:ilvl="7">
      <w:numFmt w:val="bullet"/>
      <w:lvlText w:val="•"/>
      <w:lvlJc w:val="left"/>
      <w:pPr>
        <w:ind w:left="7222" w:hanging="769"/>
      </w:pPr>
      <w:rPr>
        <w:rFonts w:hint="default"/>
        <w:lang w:val="en-US" w:eastAsia="en-US" w:bidi="ar-SA"/>
      </w:rPr>
    </w:lvl>
    <w:lvl w:ilvl="8">
      <w:numFmt w:val="bullet"/>
      <w:lvlText w:val="•"/>
      <w:lvlJc w:val="left"/>
      <w:pPr>
        <w:ind w:left="8209" w:hanging="769"/>
      </w:pPr>
      <w:rPr>
        <w:rFonts w:hint="default"/>
        <w:lang w:val="en-US" w:eastAsia="en-US" w:bidi="ar-SA"/>
      </w:rPr>
    </w:lvl>
  </w:abstractNum>
  <w:num w:numId="1">
    <w:abstractNumId w:val="7"/>
  </w:num>
  <w:num w:numId="2">
    <w:abstractNumId w:val="0"/>
  </w:num>
  <w:num w:numId="3">
    <w:abstractNumId w:val="8"/>
  </w:num>
  <w:num w:numId="4">
    <w:abstractNumId w:val="9"/>
  </w:num>
  <w:num w:numId="5">
    <w:abstractNumId w:val="6"/>
  </w:num>
  <w:num w:numId="6">
    <w:abstractNumId w:val="1"/>
  </w:num>
  <w:num w:numId="7">
    <w:abstractNumId w:val="3"/>
  </w:num>
  <w:num w:numId="8">
    <w:abstractNumId w:val="11"/>
  </w:num>
  <w:num w:numId="9">
    <w:abstractNumId w:val="14"/>
  </w:num>
  <w:num w:numId="10">
    <w:abstractNumId w:val="2"/>
  </w:num>
  <w:num w:numId="11">
    <w:abstractNumId w:val="13"/>
  </w:num>
  <w:num w:numId="12">
    <w:abstractNumId w:val="10"/>
  </w:num>
  <w:num w:numId="13">
    <w:abstractNumId w:val="4"/>
  </w:num>
  <w:num w:numId="14">
    <w:abstractNumId w:val="5"/>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AB"/>
    <w:rsid w:val="00003732"/>
    <w:rsid w:val="00074A6A"/>
    <w:rsid w:val="000F3A55"/>
    <w:rsid w:val="00117A4A"/>
    <w:rsid w:val="00173FB1"/>
    <w:rsid w:val="00194BB3"/>
    <w:rsid w:val="001B5C39"/>
    <w:rsid w:val="001E7E1F"/>
    <w:rsid w:val="001F4A8A"/>
    <w:rsid w:val="00204F0B"/>
    <w:rsid w:val="002071F7"/>
    <w:rsid w:val="00226A58"/>
    <w:rsid w:val="00254E88"/>
    <w:rsid w:val="002970BE"/>
    <w:rsid w:val="00316E00"/>
    <w:rsid w:val="0038026C"/>
    <w:rsid w:val="003A7920"/>
    <w:rsid w:val="00426C30"/>
    <w:rsid w:val="00447F2E"/>
    <w:rsid w:val="00475092"/>
    <w:rsid w:val="004C4910"/>
    <w:rsid w:val="00531494"/>
    <w:rsid w:val="005445D1"/>
    <w:rsid w:val="005C40DE"/>
    <w:rsid w:val="0062641A"/>
    <w:rsid w:val="00632B8B"/>
    <w:rsid w:val="00652A2A"/>
    <w:rsid w:val="006C6CEB"/>
    <w:rsid w:val="00751E96"/>
    <w:rsid w:val="00787EE6"/>
    <w:rsid w:val="007A1307"/>
    <w:rsid w:val="007B3D82"/>
    <w:rsid w:val="007E07C0"/>
    <w:rsid w:val="007F7275"/>
    <w:rsid w:val="00875F2F"/>
    <w:rsid w:val="008809F6"/>
    <w:rsid w:val="008822CE"/>
    <w:rsid w:val="008C6A0E"/>
    <w:rsid w:val="009443D3"/>
    <w:rsid w:val="00A1722D"/>
    <w:rsid w:val="00A66F2D"/>
    <w:rsid w:val="00AF1B8E"/>
    <w:rsid w:val="00B27CAA"/>
    <w:rsid w:val="00B35E7E"/>
    <w:rsid w:val="00B77BED"/>
    <w:rsid w:val="00C00BC7"/>
    <w:rsid w:val="00C06970"/>
    <w:rsid w:val="00C141AB"/>
    <w:rsid w:val="00C308FF"/>
    <w:rsid w:val="00C41410"/>
    <w:rsid w:val="00C43D47"/>
    <w:rsid w:val="00C651F2"/>
    <w:rsid w:val="00CA2B79"/>
    <w:rsid w:val="00CF2EB4"/>
    <w:rsid w:val="00D051C2"/>
    <w:rsid w:val="00D5055B"/>
    <w:rsid w:val="00E1200E"/>
    <w:rsid w:val="00E14E22"/>
    <w:rsid w:val="00E257E7"/>
    <w:rsid w:val="00E84C6F"/>
    <w:rsid w:val="00EA0944"/>
    <w:rsid w:val="00ED0190"/>
    <w:rsid w:val="00F76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244F1"/>
  <w15:docId w15:val="{A58FE5CC-A0E2-46D6-A6FD-673A835F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BE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B77BED"/>
    <w:pPr>
      <w:tabs>
        <w:tab w:val="center" w:pos="4680"/>
        <w:tab w:val="right" w:pos="9360"/>
      </w:tabs>
    </w:pPr>
  </w:style>
  <w:style w:type="character" w:customStyle="1" w:styleId="HeaderChar">
    <w:name w:val="Header Char"/>
    <w:basedOn w:val="DefaultParagraphFont"/>
    <w:link w:val="Header"/>
    <w:uiPriority w:val="99"/>
    <w:rsid w:val="00B77BED"/>
  </w:style>
  <w:style w:type="paragraph" w:styleId="Footer">
    <w:name w:val="footer"/>
    <w:basedOn w:val="Normal"/>
    <w:link w:val="FooterChar"/>
    <w:uiPriority w:val="99"/>
    <w:unhideWhenUsed/>
    <w:rsid w:val="00B77BED"/>
    <w:pPr>
      <w:tabs>
        <w:tab w:val="center" w:pos="4680"/>
        <w:tab w:val="right" w:pos="9360"/>
      </w:tabs>
    </w:pPr>
  </w:style>
  <w:style w:type="character" w:customStyle="1" w:styleId="FooterChar">
    <w:name w:val="Footer Char"/>
    <w:basedOn w:val="DefaultParagraphFont"/>
    <w:link w:val="Footer"/>
    <w:uiPriority w:val="99"/>
    <w:rsid w:val="00B77BED"/>
  </w:style>
  <w:style w:type="paragraph" w:styleId="BodyText">
    <w:name w:val="Body Text"/>
    <w:basedOn w:val="Normal"/>
    <w:link w:val="BodyTextChar"/>
    <w:uiPriority w:val="1"/>
    <w:qFormat/>
    <w:rsid w:val="00A66F2D"/>
    <w:pPr>
      <w:widowControl w:val="0"/>
      <w:autoSpaceDE w:val="0"/>
      <w:autoSpaceDN w:val="0"/>
    </w:pPr>
    <w:rPr>
      <w:sz w:val="24"/>
      <w:szCs w:val="24"/>
    </w:rPr>
  </w:style>
  <w:style w:type="character" w:customStyle="1" w:styleId="BodyTextChar">
    <w:name w:val="Body Text Char"/>
    <w:basedOn w:val="DefaultParagraphFont"/>
    <w:link w:val="BodyText"/>
    <w:uiPriority w:val="1"/>
    <w:rsid w:val="00A66F2D"/>
    <w:rPr>
      <w:sz w:val="24"/>
      <w:szCs w:val="24"/>
    </w:rPr>
  </w:style>
  <w:style w:type="paragraph" w:styleId="ListParagraph">
    <w:name w:val="List Paragraph"/>
    <w:basedOn w:val="Normal"/>
    <w:uiPriority w:val="1"/>
    <w:qFormat/>
    <w:rsid w:val="000F3A55"/>
    <w:pPr>
      <w:widowControl w:val="0"/>
      <w:autoSpaceDE w:val="0"/>
      <w:autoSpaceDN w:val="0"/>
      <w:ind w:left="1200" w:hanging="541"/>
    </w:pPr>
    <w:rPr>
      <w:sz w:val="22"/>
      <w:szCs w:val="22"/>
    </w:rPr>
  </w:style>
  <w:style w:type="paragraph" w:customStyle="1" w:styleId="TableParagraph">
    <w:name w:val="Table Paragraph"/>
    <w:basedOn w:val="Normal"/>
    <w:uiPriority w:val="1"/>
    <w:qFormat/>
    <w:rsid w:val="00E257E7"/>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http://colorbrewer2.org/" TargetMode="Externa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footer" Target="footer6.xml"/><Relationship Id="rId68" Type="http://schemas.openxmlformats.org/officeDocument/2006/relationships/hyperlink" Target="https://en.wikipedia.org/wiki/Statistical_association_football_predictions"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8.jpeg"/><Relationship Id="rId58" Type="http://schemas.openxmlformats.org/officeDocument/2006/relationships/footer" Target="footer5.xml"/><Relationship Id="rId74" Type="http://schemas.openxmlformats.org/officeDocument/2006/relationships/hyperlink" Target="https://en.wikipedia.org/wiki/Statistical_association_football_predictions" TargetMode="External"/><Relationship Id="rId79" Type="http://schemas.openxmlformats.org/officeDocument/2006/relationships/hyperlink" Target="https://www.investopedia.com/terms/n/normaldistribution.asp" TargetMode="External"/><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footer" Target="footer7.xml"/><Relationship Id="rId69" Type="http://schemas.openxmlformats.org/officeDocument/2006/relationships/hyperlink" Target="https://en.wikipedia.org/wiki/Statistical_association_football_predictions" TargetMode="External"/><Relationship Id="rId77" Type="http://schemas.openxmlformats.org/officeDocument/2006/relationships/hyperlink" Target="https://www.investopedia.com/terms/l/linearrelationship.asp" TargetMode="External"/><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hyperlink" Target="https://en.wikipedia.org/wiki/Statistical_association_football_predictions" TargetMode="External"/><Relationship Id="rId80" Type="http://schemas.openxmlformats.org/officeDocument/2006/relationships/hyperlink" Target="https://www.investopedia.com/terms/v/varianc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image" Target="media/image43.jpeg"/><Relationship Id="rId67" Type="http://schemas.openxmlformats.org/officeDocument/2006/relationships/hyperlink" Target="https://en.wikipedia.org/wiki/Statistical_association_football_predictions" TargetMode="External"/><Relationship Id="rId20" Type="http://schemas.openxmlformats.org/officeDocument/2006/relationships/hyperlink" Target="http://www.kaggle.com/" TargetMode="External"/><Relationship Id="rId41" Type="http://schemas.openxmlformats.org/officeDocument/2006/relationships/footer" Target="footer4.xml"/><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hyperlink" Target="https://en.wikipedia.org/wiki/Statistical_association_football_predictions" TargetMode="External"/><Relationship Id="rId75" Type="http://schemas.openxmlformats.org/officeDocument/2006/relationships/hyperlink" Target="https://en.wikipedia.org/wiki/Statistical_association_football_predictions" TargetMode="External"/><Relationship Id="rId83"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hyperlink" Target="https://en.wikipedia.org/wiki/Statistical_association_football_predictions" TargetMode="External"/><Relationship Id="rId73" Type="http://schemas.openxmlformats.org/officeDocument/2006/relationships/hyperlink" Target="https://en.wikipedia.org/wiki/Statistical_association_football_predictions" TargetMode="External"/><Relationship Id="rId78" Type="http://schemas.openxmlformats.org/officeDocument/2006/relationships/hyperlink" Target="https://www.investopedia.com/terms/c/correlation.asp" TargetMode="External"/><Relationship Id="rId81" Type="http://schemas.openxmlformats.org/officeDocument/2006/relationships/hyperlink" Target="https://en.wikipedia.org/wiki/Learning_to_rank"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hyperlink" Target="https://en.wikipedia.org/wiki/Statistical_association_football_predictions" TargetMode="External"/><Relationship Id="rId7" Type="http://schemas.openxmlformats.org/officeDocument/2006/relationships/endnotes" Target="endnotes.xml"/><Relationship Id="rId71" Type="http://schemas.openxmlformats.org/officeDocument/2006/relationships/hyperlink" Target="https://en.wikipedia.org/wiki/Statistical_association_football_predictions"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image" Target="media/image26.jpeg"/><Relationship Id="rId45" Type="http://schemas.openxmlformats.org/officeDocument/2006/relationships/image" Target="media/image30.jpeg"/><Relationship Id="rId66" Type="http://schemas.openxmlformats.org/officeDocument/2006/relationships/hyperlink" Target="https://en.wikipedia.org/wiki/Statistical_association_football_predictions" TargetMode="External"/><Relationship Id="rId61" Type="http://schemas.openxmlformats.org/officeDocument/2006/relationships/image" Target="media/image45.jpeg"/><Relationship Id="rId82" Type="http://schemas.openxmlformats.org/officeDocument/2006/relationships/hyperlink" Target="https://en.wikipedia.org/wiki/Partial_or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F7C5A-4124-44CD-8942-74C1F151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78</Pages>
  <Words>9663</Words>
  <Characters>55080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bsc dept scit  2021-2022</dc:creator>
  <cp:keywords/>
  <dc:description/>
  <cp:lastModifiedBy>admin</cp:lastModifiedBy>
  <cp:revision>20</cp:revision>
  <dcterms:created xsi:type="dcterms:W3CDTF">2022-01-23T13:40:00Z</dcterms:created>
  <dcterms:modified xsi:type="dcterms:W3CDTF">2022-01-26T10:24:00Z</dcterms:modified>
</cp:coreProperties>
</file>